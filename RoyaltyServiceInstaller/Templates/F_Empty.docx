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72F1" w:rsidRDefault="00F072F1" w:rsidP="00F072F1">
      <w:pPr>
        <w:rPr>
          <w:sz w:val="56"/>
          <w:lang w:val="uk-UA"/>
        </w:rPr>
      </w:pPr>
    </w:p>
    <w:p w:rsidR="00F072F1" w:rsidRDefault="00F072F1" w:rsidP="00F072F1">
      <w:pPr>
        <w:rPr>
          <w:sz w:val="56"/>
          <w:lang w:val="uk-UA"/>
        </w:rPr>
      </w:pPr>
    </w:p>
    <w:p w:rsidR="00F072F1" w:rsidRDefault="00F072F1" w:rsidP="00F072F1">
      <w:pPr>
        <w:rPr>
          <w:sz w:val="56"/>
          <w:lang w:val="uk-UA"/>
        </w:rPr>
      </w:pPr>
    </w:p>
    <w:p w:rsidR="00986DE8" w:rsidRPr="00F072F1" w:rsidRDefault="00F072F1" w:rsidP="00F072F1">
      <w:pPr>
        <w:rPr>
          <w:sz w:val="56"/>
          <w:lang w:val="uk-UA"/>
        </w:rPr>
      </w:pPr>
      <w:r>
        <w:rPr>
          <w:sz w:val="56"/>
          <w:lang w:val="uk-UA"/>
        </w:rPr>
        <w:t xml:space="preserve">НАДАЙТЕ </w:t>
      </w:r>
      <w:r w:rsidR="002E1A94">
        <w:rPr>
          <w:sz w:val="56"/>
          <w:lang w:val="uk-UA"/>
        </w:rPr>
        <w:t xml:space="preserve">  </w:t>
      </w:r>
      <w:r>
        <w:rPr>
          <w:sz w:val="56"/>
          <w:lang w:val="uk-UA"/>
        </w:rPr>
        <w:t xml:space="preserve">ШАБЛОН </w:t>
      </w:r>
      <w:r w:rsidR="002E1A94">
        <w:rPr>
          <w:sz w:val="56"/>
          <w:lang w:val="uk-UA"/>
        </w:rPr>
        <w:t xml:space="preserve">  </w:t>
      </w:r>
      <w:r>
        <w:rPr>
          <w:sz w:val="56"/>
          <w:lang w:val="uk-UA"/>
        </w:rPr>
        <w:t>РОЗРОБНИКУ!</w:t>
      </w:r>
    </w:p>
    <w:sectPr w:rsidR="00986DE8" w:rsidRPr="00F072F1" w:rsidSect="00BB7E9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566" w:bottom="993" w:left="709" w:header="340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536C" w:rsidRDefault="0073536C" w:rsidP="007560EC">
      <w:r>
        <w:separator/>
      </w:r>
    </w:p>
  </w:endnote>
  <w:endnote w:type="continuationSeparator" w:id="0">
    <w:p w:rsidR="0073536C" w:rsidRDefault="0073536C" w:rsidP="00756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38E7" w:rsidRDefault="000538E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05B2" w:rsidRPr="000538E7" w:rsidRDefault="000538E7" w:rsidP="000538E7">
    <w:pPr>
      <w:pStyle w:val="a8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38E7" w:rsidRDefault="000538E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536C" w:rsidRDefault="0073536C" w:rsidP="007560EC">
      <w:r>
        <w:separator/>
      </w:r>
    </w:p>
  </w:footnote>
  <w:footnote w:type="continuationSeparator" w:id="0">
    <w:p w:rsidR="0073536C" w:rsidRDefault="0073536C" w:rsidP="007560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38E7" w:rsidRDefault="000538E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905B2" w:rsidRPr="000538E7" w:rsidRDefault="000538E7" w:rsidP="000538E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38E7" w:rsidRDefault="000538E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F25072BC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0"/>
        <w:szCs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rFonts w:cs="Times New Roman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/>
      </w:rPr>
    </w:lvl>
  </w:abstractNum>
  <w:abstractNum w:abstractNumId="4" w15:restartNumberingAfterBreak="0">
    <w:nsid w:val="00000005"/>
    <w:multiLevelType w:val="singleLevel"/>
    <w:tmpl w:val="71D6BDDC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sz w:val="20"/>
        <w:szCs w:val="20"/>
      </w:rPr>
    </w:lvl>
  </w:abstractNum>
  <w:abstractNum w:abstractNumId="5" w15:restartNumberingAfterBreak="0">
    <w:nsid w:val="00000006"/>
    <w:multiLevelType w:val="multilevel"/>
    <w:tmpl w:val="3DEAB8CA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644" w:hanging="360"/>
      </w:pPr>
      <w:rPr>
        <w:rFonts w:cs="Times New Roman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66"/>
        </w:tabs>
        <w:ind w:left="1146" w:hanging="720"/>
      </w:pPr>
      <w:rPr>
        <w:rFonts w:cs="Times New Roman"/>
        <w:b w:val="0"/>
        <w:color w:val="00000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rFonts w:cs="Times New Roman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rFonts w:cs="Times New Roman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rFonts w:cs="Times New Roman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rFonts w:cs="Times New Roman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rFonts w:cs="Times New Roman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rFonts w:cs="Times New Roman"/>
        <w:color w:val="000000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</w:rPr>
    </w:lvl>
  </w:abstractNum>
  <w:abstractNum w:abstractNumId="7" w15:restartNumberingAfterBreak="0">
    <w:nsid w:val="00000008"/>
    <w:multiLevelType w:val="singleLevel"/>
    <w:tmpl w:val="2D403916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 w:val="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cs="Times New Roman"/>
        <w:b/>
      </w:r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rFonts w:cs="Times New Roman"/>
        <w:b/>
      </w:r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218" w:hanging="360"/>
      </w:pPr>
      <w:rPr>
        <w:rFonts w:ascii="Symbol" w:hAnsi="Symbol" w:cs="Symbol"/>
      </w:rPr>
    </w:lvl>
  </w:abstractNum>
  <w:abstractNum w:abstractNumId="11" w15:restartNumberingAfterBreak="0">
    <w:nsid w:val="02885BA6"/>
    <w:multiLevelType w:val="hybridMultilevel"/>
    <w:tmpl w:val="6206EDCA"/>
    <w:lvl w:ilvl="0" w:tplc="000E6BAA">
      <w:start w:val="1"/>
      <w:numFmt w:val="decimal"/>
      <w:lvlText w:val="%1."/>
      <w:lvlJc w:val="left"/>
      <w:pPr>
        <w:ind w:left="672" w:hanging="360"/>
      </w:pPr>
      <w:rPr>
        <w:rFonts w:hint="default"/>
        <w:b w:val="0"/>
        <w:i w:val="0"/>
        <w:sz w:val="20"/>
        <w:szCs w:val="20"/>
        <w:u w:val="none"/>
      </w:rPr>
    </w:lvl>
    <w:lvl w:ilvl="1" w:tplc="04190019">
      <w:start w:val="1"/>
      <w:numFmt w:val="lowerLetter"/>
      <w:lvlText w:val="%2."/>
      <w:lvlJc w:val="left"/>
      <w:pPr>
        <w:ind w:left="1392" w:hanging="360"/>
      </w:pPr>
    </w:lvl>
    <w:lvl w:ilvl="2" w:tplc="0419001B">
      <w:start w:val="1"/>
      <w:numFmt w:val="lowerRoman"/>
      <w:lvlText w:val="%3."/>
      <w:lvlJc w:val="right"/>
      <w:pPr>
        <w:ind w:left="2112" w:hanging="180"/>
      </w:pPr>
    </w:lvl>
    <w:lvl w:ilvl="3" w:tplc="0419000F" w:tentative="1">
      <w:start w:val="1"/>
      <w:numFmt w:val="decimal"/>
      <w:lvlText w:val="%4."/>
      <w:lvlJc w:val="left"/>
      <w:pPr>
        <w:ind w:left="2832" w:hanging="360"/>
      </w:pPr>
    </w:lvl>
    <w:lvl w:ilvl="4" w:tplc="04190019" w:tentative="1">
      <w:start w:val="1"/>
      <w:numFmt w:val="lowerLetter"/>
      <w:lvlText w:val="%5."/>
      <w:lvlJc w:val="left"/>
      <w:pPr>
        <w:ind w:left="3552" w:hanging="360"/>
      </w:pPr>
    </w:lvl>
    <w:lvl w:ilvl="5" w:tplc="0419001B" w:tentative="1">
      <w:start w:val="1"/>
      <w:numFmt w:val="lowerRoman"/>
      <w:lvlText w:val="%6."/>
      <w:lvlJc w:val="right"/>
      <w:pPr>
        <w:ind w:left="4272" w:hanging="180"/>
      </w:pPr>
    </w:lvl>
    <w:lvl w:ilvl="6" w:tplc="0419000F" w:tentative="1">
      <w:start w:val="1"/>
      <w:numFmt w:val="decimal"/>
      <w:lvlText w:val="%7."/>
      <w:lvlJc w:val="left"/>
      <w:pPr>
        <w:ind w:left="4992" w:hanging="360"/>
      </w:pPr>
    </w:lvl>
    <w:lvl w:ilvl="7" w:tplc="04190019" w:tentative="1">
      <w:start w:val="1"/>
      <w:numFmt w:val="lowerLetter"/>
      <w:lvlText w:val="%8."/>
      <w:lvlJc w:val="left"/>
      <w:pPr>
        <w:ind w:left="5712" w:hanging="360"/>
      </w:pPr>
    </w:lvl>
    <w:lvl w:ilvl="8" w:tplc="041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0CF53CC5"/>
    <w:multiLevelType w:val="hybridMultilevel"/>
    <w:tmpl w:val="B5900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520478"/>
    <w:multiLevelType w:val="multilevel"/>
    <w:tmpl w:val="7414A6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644" w:hanging="360"/>
      </w:pPr>
      <w:rPr>
        <w:rFonts w:cs="Times New Roman"/>
        <w:b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66"/>
        </w:tabs>
        <w:ind w:left="1146" w:hanging="720"/>
      </w:pPr>
      <w:rPr>
        <w:rFonts w:cs="Times New Roman"/>
        <w:b w:val="0"/>
        <w:color w:val="00000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rFonts w:cs="Times New Roman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rFonts w:cs="Times New Roman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rFonts w:cs="Times New Roman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rFonts w:cs="Times New Roman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rFonts w:cs="Times New Roman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rFonts w:cs="Times New Roman"/>
        <w:color w:val="000000"/>
      </w:rPr>
    </w:lvl>
  </w:abstractNum>
  <w:abstractNum w:abstractNumId="14" w15:restartNumberingAfterBreak="0">
    <w:nsid w:val="2A8C0400"/>
    <w:multiLevelType w:val="multilevel"/>
    <w:tmpl w:val="7414A6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644" w:hanging="360"/>
      </w:pPr>
      <w:rPr>
        <w:rFonts w:cs="Times New Roman"/>
        <w:b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66"/>
        </w:tabs>
        <w:ind w:left="1146" w:hanging="720"/>
      </w:pPr>
      <w:rPr>
        <w:rFonts w:cs="Times New Roman"/>
        <w:b w:val="0"/>
        <w:color w:val="00000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rFonts w:cs="Times New Roman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rFonts w:cs="Times New Roman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rFonts w:cs="Times New Roman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rFonts w:cs="Times New Roman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rFonts w:cs="Times New Roman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rFonts w:cs="Times New Roman"/>
        <w:color w:val="000000"/>
      </w:rPr>
    </w:lvl>
  </w:abstractNum>
  <w:abstractNum w:abstractNumId="15" w15:restartNumberingAfterBreak="0">
    <w:nsid w:val="2AE429F4"/>
    <w:multiLevelType w:val="hybridMultilevel"/>
    <w:tmpl w:val="774649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203AA8"/>
    <w:multiLevelType w:val="hybridMultilevel"/>
    <w:tmpl w:val="F8A80C92"/>
    <w:lvl w:ilvl="0" w:tplc="9C8AD2F8">
      <w:start w:val="2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355B3289"/>
    <w:multiLevelType w:val="hybridMultilevel"/>
    <w:tmpl w:val="DFF2F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E05281"/>
    <w:multiLevelType w:val="multilevel"/>
    <w:tmpl w:val="7414A6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  <w:color w:val="000000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644" w:hanging="360"/>
      </w:pPr>
      <w:rPr>
        <w:rFonts w:cs="Times New Roman"/>
        <w:b w:val="0"/>
        <w:color w:val="00000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>
        <w:rFonts w:cs="Times New Roman"/>
        <w:b w:val="0"/>
        <w:color w:val="00000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>
        <w:rFonts w:cs="Times New Roman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>
        <w:rFonts w:cs="Times New Roman"/>
        <w:color w:val="00000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>
        <w:rFonts w:cs="Times New Roman"/>
        <w:color w:val="00000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>
        <w:rFonts w:cs="Times New Roman"/>
        <w:color w:val="00000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>
        <w:rFonts w:cs="Times New Roman"/>
        <w:color w:val="00000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>
        <w:rFonts w:cs="Times New Roman"/>
        <w:color w:val="00000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6"/>
  </w:num>
  <w:num w:numId="13">
    <w:abstractNumId w:val="18"/>
  </w:num>
  <w:num w:numId="14">
    <w:abstractNumId w:val="13"/>
  </w:num>
  <w:num w:numId="15">
    <w:abstractNumId w:val="14"/>
  </w:num>
  <w:num w:numId="16">
    <w:abstractNumId w:val="15"/>
  </w:num>
  <w:num w:numId="17">
    <w:abstractNumId w:val="12"/>
  </w:num>
  <w:num w:numId="18">
    <w:abstractNumId w:val="1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EC"/>
    <w:rsid w:val="00015379"/>
    <w:rsid w:val="00022E3A"/>
    <w:rsid w:val="000538E7"/>
    <w:rsid w:val="00076207"/>
    <w:rsid w:val="0007790B"/>
    <w:rsid w:val="00090ADC"/>
    <w:rsid w:val="0009211B"/>
    <w:rsid w:val="000B10DB"/>
    <w:rsid w:val="000B201D"/>
    <w:rsid w:val="000C44F5"/>
    <w:rsid w:val="000D04CF"/>
    <w:rsid w:val="000D788F"/>
    <w:rsid w:val="00101112"/>
    <w:rsid w:val="0010295A"/>
    <w:rsid w:val="00135F96"/>
    <w:rsid w:val="00136404"/>
    <w:rsid w:val="00147050"/>
    <w:rsid w:val="0015693A"/>
    <w:rsid w:val="001645AE"/>
    <w:rsid w:val="00164ADD"/>
    <w:rsid w:val="00165E79"/>
    <w:rsid w:val="00180ACC"/>
    <w:rsid w:val="001A55FE"/>
    <w:rsid w:val="001B217A"/>
    <w:rsid w:val="001D38CF"/>
    <w:rsid w:val="001F6F88"/>
    <w:rsid w:val="002150F0"/>
    <w:rsid w:val="00227E3A"/>
    <w:rsid w:val="00255BA5"/>
    <w:rsid w:val="00265ED2"/>
    <w:rsid w:val="002E1A94"/>
    <w:rsid w:val="0031043F"/>
    <w:rsid w:val="00342FC1"/>
    <w:rsid w:val="0036426C"/>
    <w:rsid w:val="003730C3"/>
    <w:rsid w:val="003761EF"/>
    <w:rsid w:val="00380499"/>
    <w:rsid w:val="003B694D"/>
    <w:rsid w:val="003B6B57"/>
    <w:rsid w:val="003B7DFE"/>
    <w:rsid w:val="003C4CE0"/>
    <w:rsid w:val="003D1AE0"/>
    <w:rsid w:val="003E5B99"/>
    <w:rsid w:val="004133A3"/>
    <w:rsid w:val="0044259D"/>
    <w:rsid w:val="00455EA6"/>
    <w:rsid w:val="004621C2"/>
    <w:rsid w:val="004821F2"/>
    <w:rsid w:val="004C0818"/>
    <w:rsid w:val="004D3E26"/>
    <w:rsid w:val="004E0F39"/>
    <w:rsid w:val="004F7FCF"/>
    <w:rsid w:val="00516EAD"/>
    <w:rsid w:val="00527B66"/>
    <w:rsid w:val="005372B2"/>
    <w:rsid w:val="005555E9"/>
    <w:rsid w:val="00567C8B"/>
    <w:rsid w:val="00583E4E"/>
    <w:rsid w:val="00584A94"/>
    <w:rsid w:val="00596C0A"/>
    <w:rsid w:val="00596EC2"/>
    <w:rsid w:val="005A46F0"/>
    <w:rsid w:val="005B3E37"/>
    <w:rsid w:val="005C359A"/>
    <w:rsid w:val="00604395"/>
    <w:rsid w:val="00611662"/>
    <w:rsid w:val="006177B7"/>
    <w:rsid w:val="0063493A"/>
    <w:rsid w:val="00647D0A"/>
    <w:rsid w:val="00651858"/>
    <w:rsid w:val="00652C93"/>
    <w:rsid w:val="0065430F"/>
    <w:rsid w:val="00676DEA"/>
    <w:rsid w:val="006B3AC2"/>
    <w:rsid w:val="006D3BE3"/>
    <w:rsid w:val="006D666F"/>
    <w:rsid w:val="0071300D"/>
    <w:rsid w:val="007174D8"/>
    <w:rsid w:val="0073536C"/>
    <w:rsid w:val="00735B5A"/>
    <w:rsid w:val="00750FE3"/>
    <w:rsid w:val="007560EC"/>
    <w:rsid w:val="007709D5"/>
    <w:rsid w:val="00787FB1"/>
    <w:rsid w:val="00794F01"/>
    <w:rsid w:val="007A47D6"/>
    <w:rsid w:val="007B0227"/>
    <w:rsid w:val="007C24E7"/>
    <w:rsid w:val="007D3226"/>
    <w:rsid w:val="007E37DE"/>
    <w:rsid w:val="007F434B"/>
    <w:rsid w:val="007F5E97"/>
    <w:rsid w:val="00805B7F"/>
    <w:rsid w:val="00812533"/>
    <w:rsid w:val="00813037"/>
    <w:rsid w:val="00831736"/>
    <w:rsid w:val="00836C18"/>
    <w:rsid w:val="00843D75"/>
    <w:rsid w:val="0084658F"/>
    <w:rsid w:val="008B142C"/>
    <w:rsid w:val="008C7812"/>
    <w:rsid w:val="008C7C04"/>
    <w:rsid w:val="008E15FF"/>
    <w:rsid w:val="008E579E"/>
    <w:rsid w:val="008E7DA7"/>
    <w:rsid w:val="00915FAE"/>
    <w:rsid w:val="00946370"/>
    <w:rsid w:val="00982E89"/>
    <w:rsid w:val="00986DE8"/>
    <w:rsid w:val="009A1EEC"/>
    <w:rsid w:val="009C031A"/>
    <w:rsid w:val="009C63EF"/>
    <w:rsid w:val="00A55882"/>
    <w:rsid w:val="00A76FD4"/>
    <w:rsid w:val="00A8436C"/>
    <w:rsid w:val="00A85EDF"/>
    <w:rsid w:val="00A90447"/>
    <w:rsid w:val="00A919B9"/>
    <w:rsid w:val="00A96E23"/>
    <w:rsid w:val="00AA2F73"/>
    <w:rsid w:val="00AD62CE"/>
    <w:rsid w:val="00B327D6"/>
    <w:rsid w:val="00B40834"/>
    <w:rsid w:val="00B84CBF"/>
    <w:rsid w:val="00B97860"/>
    <w:rsid w:val="00BB7E9C"/>
    <w:rsid w:val="00BC2240"/>
    <w:rsid w:val="00BC3F14"/>
    <w:rsid w:val="00C1489D"/>
    <w:rsid w:val="00C556E5"/>
    <w:rsid w:val="00C73AEB"/>
    <w:rsid w:val="00C740E8"/>
    <w:rsid w:val="00C74E55"/>
    <w:rsid w:val="00C860E0"/>
    <w:rsid w:val="00CA00B7"/>
    <w:rsid w:val="00CA150C"/>
    <w:rsid w:val="00CB1617"/>
    <w:rsid w:val="00CD2E75"/>
    <w:rsid w:val="00CE1FD2"/>
    <w:rsid w:val="00CE4344"/>
    <w:rsid w:val="00D04E19"/>
    <w:rsid w:val="00D05800"/>
    <w:rsid w:val="00D5708C"/>
    <w:rsid w:val="00D67C6F"/>
    <w:rsid w:val="00D84F96"/>
    <w:rsid w:val="00D94712"/>
    <w:rsid w:val="00D96AF8"/>
    <w:rsid w:val="00DB3F04"/>
    <w:rsid w:val="00DB44B2"/>
    <w:rsid w:val="00E02B53"/>
    <w:rsid w:val="00E3378B"/>
    <w:rsid w:val="00E96623"/>
    <w:rsid w:val="00EC5B63"/>
    <w:rsid w:val="00ED0F97"/>
    <w:rsid w:val="00EE6660"/>
    <w:rsid w:val="00F072F1"/>
    <w:rsid w:val="00F1278D"/>
    <w:rsid w:val="00F16DCB"/>
    <w:rsid w:val="00F21A22"/>
    <w:rsid w:val="00F21B8C"/>
    <w:rsid w:val="00F23E6E"/>
    <w:rsid w:val="00F25042"/>
    <w:rsid w:val="00F3471D"/>
    <w:rsid w:val="00F574B7"/>
    <w:rsid w:val="00F71159"/>
    <w:rsid w:val="00F86A5C"/>
    <w:rsid w:val="00FC3EF9"/>
    <w:rsid w:val="00FD13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docId w15:val="{0E531400-C9E8-4B28-B4B2-B955B451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0E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paragraph" w:styleId="1">
    <w:name w:val="heading 1"/>
    <w:basedOn w:val="a"/>
    <w:next w:val="a"/>
    <w:link w:val="10"/>
    <w:qFormat/>
    <w:rsid w:val="007560EC"/>
    <w:pPr>
      <w:keepNext/>
      <w:tabs>
        <w:tab w:val="num" w:pos="0"/>
      </w:tabs>
      <w:ind w:left="432" w:hanging="432"/>
      <w:outlineLvl w:val="0"/>
    </w:pPr>
    <w:rPr>
      <w:szCs w:val="20"/>
      <w:lang w:val="uk-UA"/>
    </w:rPr>
  </w:style>
  <w:style w:type="paragraph" w:styleId="3">
    <w:name w:val="heading 3"/>
    <w:basedOn w:val="a"/>
    <w:next w:val="a"/>
    <w:link w:val="30"/>
    <w:uiPriority w:val="9"/>
    <w:unhideWhenUsed/>
    <w:qFormat/>
    <w:rsid w:val="007560E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560EC"/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30">
    <w:name w:val="Заголовок 3 Знак"/>
    <w:basedOn w:val="a0"/>
    <w:link w:val="3"/>
    <w:uiPriority w:val="9"/>
    <w:rsid w:val="007560EC"/>
    <w:rPr>
      <w:rFonts w:ascii="Cambria" w:eastAsia="Times New Roman" w:hAnsi="Cambria" w:cs="Times New Roman"/>
      <w:b/>
      <w:bCs/>
      <w:sz w:val="26"/>
      <w:szCs w:val="26"/>
      <w:lang w:val="ru-RU" w:eastAsia="ar-SA"/>
    </w:rPr>
  </w:style>
  <w:style w:type="character" w:styleId="a3">
    <w:name w:val="page number"/>
    <w:basedOn w:val="a0"/>
    <w:rsid w:val="007560EC"/>
    <w:rPr>
      <w:rFonts w:cs="Times New Roman"/>
    </w:rPr>
  </w:style>
  <w:style w:type="character" w:customStyle="1" w:styleId="xfm286267334">
    <w:name w:val="xfm_286267334"/>
    <w:basedOn w:val="a0"/>
    <w:rsid w:val="007560EC"/>
    <w:rPr>
      <w:rFonts w:cs="Times New Roman"/>
    </w:rPr>
  </w:style>
  <w:style w:type="character" w:customStyle="1" w:styleId="st">
    <w:name w:val="st"/>
    <w:basedOn w:val="a0"/>
    <w:rsid w:val="007560EC"/>
  </w:style>
  <w:style w:type="paragraph" w:styleId="a4">
    <w:name w:val="Body Text"/>
    <w:basedOn w:val="a"/>
    <w:link w:val="a5"/>
    <w:rsid w:val="007560EC"/>
    <w:pPr>
      <w:overflowPunct w:val="0"/>
      <w:autoSpaceDE w:val="0"/>
      <w:ind w:right="-569"/>
      <w:jc w:val="both"/>
      <w:textAlignment w:val="baseline"/>
    </w:pPr>
    <w:rPr>
      <w:sz w:val="28"/>
      <w:szCs w:val="20"/>
      <w:lang w:val="uk-UA"/>
    </w:rPr>
  </w:style>
  <w:style w:type="character" w:customStyle="1" w:styleId="a5">
    <w:name w:val="Основной текст Знак"/>
    <w:basedOn w:val="a0"/>
    <w:link w:val="a4"/>
    <w:rsid w:val="007560EC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6">
    <w:name w:val="header"/>
    <w:basedOn w:val="a"/>
    <w:link w:val="a7"/>
    <w:rsid w:val="007560EC"/>
    <w:pPr>
      <w:tabs>
        <w:tab w:val="center" w:pos="4677"/>
        <w:tab w:val="right" w:pos="9355"/>
      </w:tabs>
    </w:pPr>
    <w:rPr>
      <w:sz w:val="20"/>
      <w:szCs w:val="20"/>
      <w:lang w:val="uk-UA"/>
    </w:rPr>
  </w:style>
  <w:style w:type="character" w:customStyle="1" w:styleId="a7">
    <w:name w:val="Верхний колонтитул Знак"/>
    <w:basedOn w:val="a0"/>
    <w:link w:val="a6"/>
    <w:rsid w:val="007560EC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8">
    <w:name w:val="footer"/>
    <w:basedOn w:val="a"/>
    <w:link w:val="a9"/>
    <w:rsid w:val="007560EC"/>
    <w:pPr>
      <w:tabs>
        <w:tab w:val="center" w:pos="4677"/>
        <w:tab w:val="right" w:pos="9355"/>
      </w:tabs>
    </w:pPr>
    <w:rPr>
      <w:sz w:val="20"/>
      <w:szCs w:val="20"/>
      <w:lang w:val="uk-UA"/>
    </w:rPr>
  </w:style>
  <w:style w:type="character" w:customStyle="1" w:styleId="a9">
    <w:name w:val="Нижний колонтитул Знак"/>
    <w:basedOn w:val="a0"/>
    <w:link w:val="a8"/>
    <w:rsid w:val="007560EC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21">
    <w:name w:val="Основной текст 21"/>
    <w:basedOn w:val="a"/>
    <w:rsid w:val="007560EC"/>
    <w:pPr>
      <w:spacing w:after="120" w:line="480" w:lineRule="auto"/>
    </w:pPr>
  </w:style>
  <w:style w:type="paragraph" w:customStyle="1" w:styleId="11">
    <w:name w:val="Абзац списка1"/>
    <w:basedOn w:val="a"/>
    <w:rsid w:val="007560EC"/>
    <w:pPr>
      <w:ind w:left="720"/>
    </w:pPr>
  </w:style>
  <w:style w:type="table" w:styleId="aa">
    <w:name w:val="Table Grid"/>
    <w:basedOn w:val="a1"/>
    <w:uiPriority w:val="59"/>
    <w:rsid w:val="00265E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604395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604395"/>
    <w:rPr>
      <w:rFonts w:ascii="Tahoma" w:eastAsia="Times New Roman" w:hAnsi="Tahoma" w:cs="Tahoma"/>
      <w:sz w:val="16"/>
      <w:szCs w:val="16"/>
      <w:lang w:val="ru-RU" w:eastAsia="ar-SA"/>
    </w:rPr>
  </w:style>
  <w:style w:type="character" w:styleId="ad">
    <w:name w:val="annotation reference"/>
    <w:basedOn w:val="a0"/>
    <w:uiPriority w:val="99"/>
    <w:semiHidden/>
    <w:unhideWhenUsed/>
    <w:rsid w:val="00604395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604395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604395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60439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604395"/>
    <w:rPr>
      <w:rFonts w:ascii="Times New Roman" w:eastAsia="Times New Roman" w:hAnsi="Times New Roman" w:cs="Times New Roman"/>
      <w:b/>
      <w:bCs/>
      <w:sz w:val="20"/>
      <w:szCs w:val="20"/>
      <w:lang w:val="ru-RU" w:eastAsia="ar-SA"/>
    </w:rPr>
  </w:style>
  <w:style w:type="paragraph" w:styleId="af2">
    <w:name w:val="endnote text"/>
    <w:basedOn w:val="a"/>
    <w:link w:val="af3"/>
    <w:uiPriority w:val="99"/>
    <w:semiHidden/>
    <w:unhideWhenUsed/>
    <w:rsid w:val="00604395"/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604395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styleId="af4">
    <w:name w:val="endnote reference"/>
    <w:basedOn w:val="a0"/>
    <w:uiPriority w:val="99"/>
    <w:semiHidden/>
    <w:unhideWhenUsed/>
    <w:rsid w:val="00604395"/>
    <w:rPr>
      <w:vertAlign w:val="superscript"/>
    </w:rPr>
  </w:style>
  <w:style w:type="paragraph" w:styleId="af5">
    <w:name w:val="footnote text"/>
    <w:basedOn w:val="a"/>
    <w:link w:val="af6"/>
    <w:uiPriority w:val="99"/>
    <w:semiHidden/>
    <w:unhideWhenUsed/>
    <w:rsid w:val="00604395"/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604395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styleId="af7">
    <w:name w:val="footnote reference"/>
    <w:basedOn w:val="a0"/>
    <w:uiPriority w:val="99"/>
    <w:semiHidden/>
    <w:unhideWhenUsed/>
    <w:rsid w:val="00604395"/>
    <w:rPr>
      <w:vertAlign w:val="superscript"/>
    </w:rPr>
  </w:style>
  <w:style w:type="paragraph" w:styleId="af8">
    <w:name w:val="Revision"/>
    <w:hidden/>
    <w:uiPriority w:val="99"/>
    <w:semiHidden/>
    <w:rsid w:val="00BB7E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ar-SA"/>
    </w:rPr>
  </w:style>
  <w:style w:type="character" w:styleId="af9">
    <w:name w:val="Placeholder Text"/>
    <w:basedOn w:val="a0"/>
    <w:uiPriority w:val="99"/>
    <w:semiHidden/>
    <w:rsid w:val="00EC5B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8803EF-BA28-428C-AF63-E971D754F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shyroka</dc:creator>
  <cp:lastModifiedBy>Татьяна Крапивянская</cp:lastModifiedBy>
  <cp:revision>5</cp:revision>
  <cp:lastPrinted>2017-12-06T08:39:00Z</cp:lastPrinted>
  <dcterms:created xsi:type="dcterms:W3CDTF">2019-04-17T10:29:00Z</dcterms:created>
  <dcterms:modified xsi:type="dcterms:W3CDTF">2019-04-17T10:34:00Z</dcterms:modified>
</cp:coreProperties>
</file>