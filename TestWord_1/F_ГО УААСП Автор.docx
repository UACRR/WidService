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60EC" w:rsidRPr="00CC771C" w:rsidRDefault="00FC5BC9" w:rsidP="007560EC">
      <w:pPr>
        <w:pStyle w:val="1"/>
        <w:jc w:val="center"/>
        <w:rPr>
          <w:lang w:val="ru-RU"/>
        </w:rPr>
      </w:pPr>
      <w:r w:rsidRPr="00CC771C">
        <w:rPr>
          <w:lang w:val="ru-RU"/>
        </w:rPr>
        <w:t xml:space="preserve"> </w:t>
      </w:r>
    </w:p>
    <w:p w:rsidR="007560EC" w:rsidRPr="00C765C1" w:rsidRDefault="007560EC" w:rsidP="007560EC">
      <w:pPr>
        <w:jc w:val="center"/>
        <w:rPr>
          <w:lang w:val="uk-UA"/>
        </w:rPr>
      </w:pPr>
    </w:p>
    <w:p w:rsidR="007560EC" w:rsidRPr="00C765C1" w:rsidRDefault="007560EC" w:rsidP="007560EC">
      <w:pPr>
        <w:jc w:val="center"/>
        <w:rPr>
          <w:lang w:val="uk-UA"/>
        </w:rPr>
      </w:pPr>
    </w:p>
    <w:p w:rsidR="0015693A" w:rsidRDefault="0015693A" w:rsidP="007560EC">
      <w:pPr>
        <w:pStyle w:val="a4"/>
        <w:jc w:val="center"/>
        <w:rPr>
          <w:b/>
          <w:sz w:val="40"/>
          <w:szCs w:val="40"/>
        </w:rPr>
      </w:pPr>
    </w:p>
    <w:p w:rsidR="007A47D6" w:rsidRDefault="007A47D6" w:rsidP="007560EC">
      <w:pPr>
        <w:pStyle w:val="a4"/>
        <w:jc w:val="center"/>
        <w:rPr>
          <w:b/>
          <w:sz w:val="40"/>
          <w:szCs w:val="40"/>
        </w:rPr>
      </w:pPr>
    </w:p>
    <w:p w:rsidR="007A47D6" w:rsidRDefault="007A47D6" w:rsidP="007560EC">
      <w:pPr>
        <w:pStyle w:val="a4"/>
        <w:jc w:val="center"/>
        <w:rPr>
          <w:b/>
          <w:sz w:val="40"/>
          <w:szCs w:val="40"/>
        </w:rPr>
      </w:pPr>
    </w:p>
    <w:p w:rsidR="007560EC" w:rsidRPr="00E22FDE" w:rsidRDefault="007560EC" w:rsidP="007560EC">
      <w:pPr>
        <w:pStyle w:val="a4"/>
        <w:jc w:val="center"/>
        <w:rPr>
          <w:b/>
          <w:sz w:val="40"/>
          <w:szCs w:val="40"/>
        </w:rPr>
      </w:pPr>
      <w:r w:rsidRPr="00E22FDE">
        <w:rPr>
          <w:b/>
          <w:sz w:val="40"/>
          <w:szCs w:val="40"/>
        </w:rPr>
        <w:t xml:space="preserve">Договір на управління майновими </w:t>
      </w:r>
    </w:p>
    <w:p w:rsidR="007560EC" w:rsidRPr="00E22FDE" w:rsidRDefault="007560EC" w:rsidP="007560EC">
      <w:pPr>
        <w:pStyle w:val="a4"/>
        <w:jc w:val="center"/>
        <w:rPr>
          <w:b/>
          <w:sz w:val="40"/>
          <w:szCs w:val="40"/>
        </w:rPr>
      </w:pPr>
      <w:r w:rsidRPr="00E22FDE">
        <w:rPr>
          <w:b/>
          <w:sz w:val="40"/>
          <w:szCs w:val="40"/>
        </w:rPr>
        <w:t xml:space="preserve">авторськими правами </w:t>
      </w:r>
      <w:r w:rsidRPr="00E22FDE">
        <w:rPr>
          <w:b/>
          <w:sz w:val="40"/>
          <w:szCs w:val="40"/>
          <w:lang w:val="ru-RU"/>
        </w:rPr>
        <w:t xml:space="preserve">Автора на </w:t>
      </w:r>
      <w:r w:rsidRPr="00E22FDE">
        <w:rPr>
          <w:b/>
          <w:sz w:val="40"/>
          <w:szCs w:val="40"/>
        </w:rPr>
        <w:t>колективній основі</w:t>
      </w:r>
    </w:p>
    <w:p w:rsidR="007560EC" w:rsidRPr="00E22FDE" w:rsidRDefault="007560EC" w:rsidP="007560EC">
      <w:pPr>
        <w:pStyle w:val="21"/>
        <w:spacing w:after="0" w:line="240" w:lineRule="auto"/>
        <w:rPr>
          <w:sz w:val="28"/>
          <w:szCs w:val="28"/>
          <w:lang w:val="uk-UA"/>
        </w:rPr>
      </w:pPr>
    </w:p>
    <w:p w:rsidR="007560EC" w:rsidRPr="00E22FDE" w:rsidRDefault="007560EC" w:rsidP="007560EC">
      <w:pPr>
        <w:pStyle w:val="21"/>
        <w:spacing w:after="0" w:line="240" w:lineRule="auto"/>
        <w:rPr>
          <w:sz w:val="28"/>
          <w:szCs w:val="28"/>
        </w:rPr>
      </w:pPr>
      <w:r w:rsidRPr="00E22FDE">
        <w:rPr>
          <w:sz w:val="28"/>
          <w:szCs w:val="28"/>
        </w:rPr>
        <w:t>№ Договор</w:t>
      </w:r>
      <w:r w:rsidRPr="00E22FDE">
        <w:rPr>
          <w:sz w:val="28"/>
          <w:szCs w:val="28"/>
          <w:lang w:val="uk-UA"/>
        </w:rPr>
        <w:t>у</w:t>
      </w:r>
      <w:r w:rsidR="002F769F" w:rsidRPr="002F769F">
        <w:rPr>
          <w:sz w:val="28"/>
          <w:szCs w:val="28"/>
        </w:rPr>
        <w:t xml:space="preserve"> </w:t>
      </w:r>
      <w:sdt>
        <w:sdtPr>
          <w:rPr>
            <w:b/>
            <w:sz w:val="28"/>
            <w:szCs w:val="28"/>
            <w:lang w:val="en-US"/>
          </w:rPr>
          <w:alias w:val="docNumberR"/>
          <w:tag w:val="docNumberR"/>
          <w:id w:val="1279075831"/>
          <w:placeholder>
            <w:docPart w:val="935EE5881D824928973A3A48D0BC948B"/>
          </w:placeholder>
          <w:showingPlcHdr/>
          <w15:appearance w15:val="tags"/>
          <w:text/>
        </w:sdtPr>
        <w:sdtEndPr/>
        <w:sdtContent>
          <w:r w:rsidR="002F769F" w:rsidRPr="000217A2">
            <w:rPr>
              <w:rStyle w:val="af9"/>
            </w:rPr>
            <w:t>Место для ввода текста.</w:t>
          </w:r>
        </w:sdtContent>
      </w:sdt>
    </w:p>
    <w:p w:rsidR="007560EC" w:rsidRPr="00E22FDE" w:rsidRDefault="007560EC" w:rsidP="007560EC">
      <w:pPr>
        <w:pStyle w:val="21"/>
        <w:spacing w:after="0" w:line="240" w:lineRule="auto"/>
        <w:rPr>
          <w:b/>
          <w:sz w:val="28"/>
          <w:szCs w:val="28"/>
          <w:lang w:val="uk-UA"/>
        </w:rPr>
      </w:pPr>
      <w:r w:rsidRPr="00E22FDE">
        <w:rPr>
          <w:sz w:val="28"/>
          <w:szCs w:val="28"/>
        </w:rPr>
        <w:t xml:space="preserve">Дата </w:t>
      </w:r>
      <w:r w:rsidR="00584A94" w:rsidRPr="00E22FDE">
        <w:rPr>
          <w:sz w:val="28"/>
          <w:szCs w:val="28"/>
          <w:lang w:val="uk-UA"/>
        </w:rPr>
        <w:t xml:space="preserve">підписання </w:t>
      </w:r>
      <w:r w:rsidRPr="00E22FDE">
        <w:rPr>
          <w:sz w:val="28"/>
          <w:szCs w:val="28"/>
        </w:rPr>
        <w:t>Договор</w:t>
      </w:r>
      <w:r w:rsidRPr="00E22FDE">
        <w:rPr>
          <w:sz w:val="28"/>
          <w:szCs w:val="28"/>
          <w:lang w:val="uk-UA"/>
        </w:rPr>
        <w:t>у</w:t>
      </w:r>
      <w:r w:rsidR="00CC7B36" w:rsidRPr="00CA22CC">
        <w:rPr>
          <w:sz w:val="28"/>
          <w:szCs w:val="28"/>
        </w:rPr>
        <w:t xml:space="preserve"> </w:t>
      </w:r>
      <w:sdt>
        <w:sdtPr>
          <w:rPr>
            <w:b/>
            <w:sz w:val="28"/>
            <w:szCs w:val="28"/>
          </w:rPr>
          <w:alias w:val="docDate"/>
          <w:tag w:val="docDate"/>
          <w:id w:val="-218750133"/>
          <w:placeholder>
            <w:docPart w:val="B930A57E6DD64FA4995818F27EC3F33B"/>
          </w:placeholder>
          <w:showingPlcHdr/>
          <w15:appearance w15:val="tags"/>
          <w:text/>
        </w:sdtPr>
        <w:sdtEndPr/>
        <w:sdtContent>
          <w:r w:rsidR="002F769F" w:rsidRPr="000217A2">
            <w:rPr>
              <w:rStyle w:val="af9"/>
            </w:rPr>
            <w:t>Место для ввода текста.</w:t>
          </w:r>
        </w:sdtContent>
      </w:sdt>
      <w:r w:rsidR="002F769F" w:rsidRPr="00E22FDE">
        <w:rPr>
          <w:sz w:val="28"/>
          <w:szCs w:val="28"/>
        </w:rPr>
        <w:t xml:space="preserve"> </w:t>
      </w:r>
      <w:r w:rsidR="00FC3EF9" w:rsidRPr="00E22FDE">
        <w:rPr>
          <w:sz w:val="28"/>
          <w:szCs w:val="28"/>
        </w:rPr>
        <w:t>р.</w:t>
      </w:r>
    </w:p>
    <w:p w:rsidR="00A96E23" w:rsidRPr="00E22FDE" w:rsidRDefault="00A96E23" w:rsidP="00A96E23">
      <w:pPr>
        <w:pStyle w:val="21"/>
        <w:spacing w:after="0" w:line="240" w:lineRule="auto"/>
        <w:rPr>
          <w:sz w:val="28"/>
          <w:szCs w:val="28"/>
          <w:lang w:val="uk-UA"/>
        </w:rPr>
      </w:pPr>
      <w:r w:rsidRPr="00E22FDE">
        <w:rPr>
          <w:sz w:val="28"/>
          <w:szCs w:val="28"/>
          <w:lang w:val="uk-UA"/>
        </w:rPr>
        <w:t>Україна, м. Київ</w:t>
      </w:r>
    </w:p>
    <w:p w:rsidR="007560EC" w:rsidRPr="00E22FDE" w:rsidRDefault="007560EC" w:rsidP="007560EC">
      <w:pPr>
        <w:pStyle w:val="21"/>
        <w:spacing w:after="0" w:line="240" w:lineRule="auto"/>
        <w:jc w:val="center"/>
        <w:rPr>
          <w:b/>
          <w:sz w:val="28"/>
          <w:szCs w:val="28"/>
          <w:lang w:val="uk-UA"/>
        </w:rPr>
      </w:pPr>
    </w:p>
    <w:p w:rsidR="007560EC" w:rsidRPr="00E22FDE" w:rsidRDefault="007560EC" w:rsidP="007560EC">
      <w:pPr>
        <w:pStyle w:val="21"/>
        <w:spacing w:after="0" w:line="240" w:lineRule="auto"/>
        <w:jc w:val="center"/>
        <w:rPr>
          <w:sz w:val="28"/>
          <w:szCs w:val="28"/>
          <w:lang w:val="uk-UA"/>
        </w:rPr>
      </w:pPr>
      <w:r w:rsidRPr="00E22FDE">
        <w:rPr>
          <w:sz w:val="28"/>
          <w:szCs w:val="28"/>
          <w:lang w:val="uk-UA"/>
        </w:rPr>
        <w:t xml:space="preserve">між </w:t>
      </w:r>
    </w:p>
    <w:p w:rsidR="007560EC" w:rsidRPr="00E22FDE" w:rsidRDefault="0042741A" w:rsidP="007560EC">
      <w:pPr>
        <w:pStyle w:val="21"/>
        <w:spacing w:after="0" w:line="240" w:lineRule="auto"/>
        <w:jc w:val="center"/>
        <w:rPr>
          <w:sz w:val="28"/>
          <w:szCs w:val="28"/>
          <w:lang w:val="uk-UA"/>
        </w:rPr>
      </w:pPr>
      <w:r w:rsidRPr="00E22FDE">
        <w:rPr>
          <w:sz w:val="28"/>
          <w:szCs w:val="28"/>
          <w:lang w:val="uk-UA"/>
        </w:rPr>
        <w:t>Громадською</w:t>
      </w:r>
      <w:r w:rsidR="007560EC" w:rsidRPr="00E22FDE">
        <w:rPr>
          <w:sz w:val="28"/>
          <w:szCs w:val="28"/>
          <w:lang w:val="uk-UA"/>
        </w:rPr>
        <w:t xml:space="preserve"> організацією </w:t>
      </w:r>
    </w:p>
    <w:p w:rsidR="007560EC" w:rsidRPr="00E22FDE" w:rsidRDefault="0042741A" w:rsidP="007560EC">
      <w:pPr>
        <w:pStyle w:val="21"/>
        <w:spacing w:after="0" w:line="240" w:lineRule="auto"/>
        <w:jc w:val="center"/>
        <w:rPr>
          <w:b/>
          <w:sz w:val="28"/>
          <w:szCs w:val="28"/>
          <w:lang w:val="uk-UA"/>
        </w:rPr>
      </w:pPr>
      <w:r w:rsidRPr="00E22FDE">
        <w:rPr>
          <w:sz w:val="28"/>
          <w:szCs w:val="28"/>
          <w:lang w:val="uk-UA"/>
        </w:rPr>
        <w:t>«Українська агенція</w:t>
      </w:r>
      <w:r w:rsidR="007560EC" w:rsidRPr="00E22FDE">
        <w:rPr>
          <w:sz w:val="28"/>
          <w:szCs w:val="28"/>
          <w:lang w:val="uk-UA"/>
        </w:rPr>
        <w:t xml:space="preserve"> з авторських та суміжних прав»</w:t>
      </w:r>
    </w:p>
    <w:p w:rsidR="007560EC" w:rsidRPr="00E22FDE" w:rsidRDefault="007560EC" w:rsidP="007560EC">
      <w:pPr>
        <w:pStyle w:val="21"/>
        <w:spacing w:after="0" w:line="240" w:lineRule="auto"/>
        <w:jc w:val="center"/>
        <w:rPr>
          <w:sz w:val="28"/>
          <w:szCs w:val="28"/>
          <w:lang w:val="uk-UA"/>
        </w:rPr>
      </w:pPr>
      <w:r w:rsidRPr="00E22FDE">
        <w:rPr>
          <w:b/>
          <w:sz w:val="28"/>
          <w:szCs w:val="28"/>
          <w:lang w:val="uk-UA"/>
        </w:rPr>
        <w:t>(</w:t>
      </w:r>
      <w:r w:rsidR="0042741A" w:rsidRPr="00E22FDE">
        <w:rPr>
          <w:b/>
          <w:sz w:val="28"/>
          <w:szCs w:val="28"/>
          <w:lang w:val="uk-UA"/>
        </w:rPr>
        <w:t>Г</w:t>
      </w:r>
      <w:r w:rsidRPr="00E22FDE">
        <w:rPr>
          <w:b/>
          <w:sz w:val="28"/>
          <w:szCs w:val="28"/>
          <w:lang w:val="uk-UA"/>
        </w:rPr>
        <w:t>О УААСП)</w:t>
      </w: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sz w:val="28"/>
          <w:szCs w:val="28"/>
          <w:lang w:val="uk-UA"/>
        </w:rPr>
      </w:pPr>
      <w:r w:rsidRPr="00E22FDE">
        <w:rPr>
          <w:sz w:val="28"/>
          <w:szCs w:val="28"/>
          <w:lang w:val="uk-UA"/>
        </w:rPr>
        <w:t xml:space="preserve">та </w:t>
      </w: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F7202CBA3C6545059076E704C4CEE857"/>
        </w:placeholder>
        <w:showingPlcHdr/>
        <w15:appearance w15:val="tags"/>
        <w:text/>
      </w:sdtPr>
      <w:sdtEndPr/>
      <w:sdtContent>
        <w:p w:rsidR="002F769F" w:rsidRPr="00E22FDE" w:rsidRDefault="002F769F" w:rsidP="002F769F">
          <w:pPr>
            <w:jc w:val="center"/>
            <w:rPr>
              <w:lang w:val="uk-UA"/>
            </w:rPr>
          </w:pPr>
          <w:r w:rsidRPr="000217A2">
            <w:rPr>
              <w:rStyle w:val="af9"/>
            </w:rPr>
            <w:t>Место для ввода текста.</w:t>
          </w:r>
        </w:p>
      </w:sdtContent>
    </w:sdt>
    <w:p w:rsidR="00D87E7C" w:rsidRPr="00E22FDE" w:rsidRDefault="00D87E7C" w:rsidP="00D87E7C">
      <w:pPr>
        <w:rPr>
          <w:lang w:val="uk-UA"/>
        </w:rPr>
      </w:pPr>
    </w:p>
    <w:p w:rsidR="007560EC" w:rsidRPr="00E22FDE" w:rsidRDefault="007560EC" w:rsidP="007560EC">
      <w:pPr>
        <w:pStyle w:val="21"/>
        <w:spacing w:after="0" w:line="240" w:lineRule="auto"/>
        <w:jc w:val="center"/>
        <w:rPr>
          <w:b/>
          <w:sz w:val="22"/>
          <w:szCs w:val="22"/>
          <w:lang w:val="uk-UA"/>
        </w:rPr>
      </w:pPr>
      <w:r w:rsidRPr="00E22FDE">
        <w:rPr>
          <w:b/>
          <w:sz w:val="28"/>
          <w:szCs w:val="28"/>
          <w:lang w:val="uk-UA"/>
        </w:rPr>
        <w:t>(Автор)</w:t>
      </w:r>
    </w:p>
    <w:p w:rsidR="007560EC" w:rsidRPr="00E22FDE" w:rsidRDefault="007560EC" w:rsidP="007560EC">
      <w:pPr>
        <w:pStyle w:val="21"/>
        <w:spacing w:after="0" w:line="240" w:lineRule="auto"/>
        <w:jc w:val="center"/>
        <w:rPr>
          <w:b/>
          <w:sz w:val="22"/>
          <w:szCs w:val="22"/>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7560EC" w:rsidRPr="00E22FDE" w:rsidRDefault="0042741A" w:rsidP="007560EC">
      <w:pPr>
        <w:pStyle w:val="21"/>
        <w:spacing w:after="0" w:line="276" w:lineRule="auto"/>
        <w:ind w:firstLine="720"/>
        <w:jc w:val="both"/>
        <w:rPr>
          <w:sz w:val="22"/>
          <w:szCs w:val="22"/>
          <w:lang w:val="uk-UA"/>
        </w:rPr>
      </w:pPr>
      <w:r w:rsidRPr="00E22FDE">
        <w:rPr>
          <w:b/>
          <w:sz w:val="22"/>
          <w:szCs w:val="22"/>
          <w:lang w:val="uk-UA"/>
        </w:rPr>
        <w:t>Громадська організація «Українська</w:t>
      </w:r>
      <w:r w:rsidR="007560EC" w:rsidRPr="00E22FDE">
        <w:rPr>
          <w:b/>
          <w:sz w:val="22"/>
          <w:szCs w:val="22"/>
          <w:lang w:val="uk-UA"/>
        </w:rPr>
        <w:t xml:space="preserve"> </w:t>
      </w:r>
      <w:r w:rsidRPr="00E22FDE">
        <w:rPr>
          <w:b/>
          <w:sz w:val="22"/>
          <w:szCs w:val="22"/>
          <w:lang w:val="uk-UA"/>
        </w:rPr>
        <w:t>агенція</w:t>
      </w:r>
      <w:r w:rsidR="007560EC" w:rsidRPr="00E22FDE">
        <w:rPr>
          <w:b/>
          <w:sz w:val="22"/>
          <w:szCs w:val="22"/>
          <w:lang w:val="uk-UA"/>
        </w:rPr>
        <w:t xml:space="preserve"> з авторських та суміжних прав»</w:t>
      </w:r>
      <w:r w:rsidR="007560EC" w:rsidRPr="00E22FDE">
        <w:rPr>
          <w:sz w:val="22"/>
          <w:szCs w:val="22"/>
          <w:lang w:val="uk-UA"/>
        </w:rPr>
        <w:t xml:space="preserve"> </w:t>
      </w:r>
      <w:r w:rsidR="007560EC" w:rsidRPr="00E22FDE">
        <w:rPr>
          <w:b/>
          <w:sz w:val="22"/>
          <w:szCs w:val="22"/>
          <w:lang w:val="uk-UA"/>
        </w:rPr>
        <w:t xml:space="preserve">(далі – </w:t>
      </w:r>
      <w:r w:rsidRPr="00E22FDE">
        <w:rPr>
          <w:b/>
          <w:sz w:val="22"/>
          <w:szCs w:val="22"/>
          <w:lang w:val="uk-UA"/>
        </w:rPr>
        <w:t>Г</w:t>
      </w:r>
      <w:r w:rsidR="007560EC" w:rsidRPr="00E22FDE">
        <w:rPr>
          <w:b/>
          <w:sz w:val="22"/>
          <w:szCs w:val="22"/>
          <w:lang w:val="uk-UA"/>
        </w:rPr>
        <w:t>О УААСП)</w:t>
      </w:r>
      <w:r w:rsidR="007560EC" w:rsidRPr="00E22FDE">
        <w:rPr>
          <w:sz w:val="22"/>
          <w:szCs w:val="22"/>
          <w:lang w:val="uk-UA"/>
        </w:rPr>
        <w:t>, що відповідно до Закону України «Про авторське право і суміжні п</w:t>
      </w:r>
      <w:r w:rsidR="00D9360D">
        <w:rPr>
          <w:sz w:val="22"/>
          <w:szCs w:val="22"/>
          <w:lang w:val="uk-UA"/>
        </w:rPr>
        <w:t xml:space="preserve">рава», Закону України «Про ефективне управління майновими правами правовласників у сфері авторського права і (або) суміжних прав» (далі – Закон) </w:t>
      </w:r>
      <w:r w:rsidR="007560EC" w:rsidRPr="00E22FDE">
        <w:rPr>
          <w:sz w:val="22"/>
          <w:szCs w:val="22"/>
          <w:lang w:val="uk-UA"/>
        </w:rPr>
        <w:t xml:space="preserve">та на підставі Свідоцтва № </w:t>
      </w:r>
      <w:r w:rsidRPr="00E22FDE">
        <w:rPr>
          <w:sz w:val="22"/>
          <w:szCs w:val="22"/>
          <w:lang w:val="uk-UA"/>
        </w:rPr>
        <w:t>24/2015</w:t>
      </w:r>
      <w:r w:rsidR="007560EC" w:rsidRPr="00E22FDE">
        <w:rPr>
          <w:sz w:val="22"/>
          <w:szCs w:val="22"/>
          <w:lang w:val="uk-UA"/>
        </w:rPr>
        <w:t xml:space="preserve"> від </w:t>
      </w:r>
      <w:r w:rsidRPr="00E22FDE">
        <w:rPr>
          <w:sz w:val="22"/>
          <w:szCs w:val="22"/>
          <w:lang w:val="uk-UA"/>
        </w:rPr>
        <w:t>03.09.2015</w:t>
      </w:r>
      <w:r w:rsidR="007560EC" w:rsidRPr="00E22FDE">
        <w:rPr>
          <w:sz w:val="22"/>
          <w:szCs w:val="22"/>
          <w:lang w:val="uk-UA"/>
        </w:rPr>
        <w:t xml:space="preserve"> р. </w:t>
      </w:r>
      <w:r w:rsidRPr="00E22FDE">
        <w:rPr>
          <w:sz w:val="22"/>
          <w:szCs w:val="22"/>
          <w:lang w:val="uk-UA"/>
        </w:rPr>
        <w:t>Державної служби інтелектуальної власності України</w:t>
      </w:r>
      <w:r w:rsidR="007560EC" w:rsidRPr="00E22FDE">
        <w:rPr>
          <w:sz w:val="22"/>
          <w:szCs w:val="22"/>
          <w:lang w:val="uk-UA"/>
        </w:rPr>
        <w:t xml:space="preserve"> здійснює колективне управління майновими правами суб’єктів авторського права, в особі </w:t>
      </w:r>
      <w:r w:rsidR="00F86A88" w:rsidRPr="007C1C2A">
        <w:rPr>
          <w:b/>
          <w:sz w:val="22"/>
          <w:szCs w:val="22"/>
          <w:lang w:val="uk-UA"/>
        </w:rPr>
        <w:t xml:space="preserve">виконуючого обов'язки Генерального директора </w:t>
      </w:r>
      <w:r w:rsidR="00F86A88">
        <w:rPr>
          <w:b/>
          <w:sz w:val="22"/>
          <w:szCs w:val="22"/>
          <w:lang w:val="uk-UA"/>
        </w:rPr>
        <w:t>Іванович</w:t>
      </w:r>
      <w:r w:rsidR="00CA22CC">
        <w:rPr>
          <w:b/>
          <w:sz w:val="22"/>
          <w:szCs w:val="22"/>
          <w:lang w:val="uk-UA"/>
        </w:rPr>
        <w:t>а Олексія</w:t>
      </w:r>
      <w:r w:rsidR="00F86A88">
        <w:rPr>
          <w:b/>
          <w:sz w:val="22"/>
          <w:szCs w:val="22"/>
          <w:lang w:val="uk-UA"/>
        </w:rPr>
        <w:t xml:space="preserve"> Володимирович</w:t>
      </w:r>
      <w:r w:rsidR="00CA22CC">
        <w:rPr>
          <w:b/>
          <w:sz w:val="22"/>
          <w:szCs w:val="22"/>
          <w:lang w:val="uk-UA"/>
        </w:rPr>
        <w:t>а</w:t>
      </w:r>
      <w:r w:rsidR="00F86A88" w:rsidRPr="00E22FDE">
        <w:rPr>
          <w:b/>
          <w:sz w:val="22"/>
          <w:szCs w:val="22"/>
          <w:lang w:val="uk-UA"/>
        </w:rPr>
        <w:t>,</w:t>
      </w:r>
      <w:r w:rsidR="00F86A88" w:rsidRPr="00E22FDE">
        <w:rPr>
          <w:sz w:val="22"/>
          <w:szCs w:val="22"/>
          <w:lang w:val="uk-UA"/>
        </w:rPr>
        <w:t xml:space="preserve"> який діє на підставі </w:t>
      </w:r>
      <w:r w:rsidR="00F86A88" w:rsidRPr="007813E4">
        <w:rPr>
          <w:b/>
          <w:sz w:val="22"/>
          <w:szCs w:val="22"/>
          <w:lang w:val="uk-UA"/>
        </w:rPr>
        <w:t>Статуту</w:t>
      </w:r>
      <w:r w:rsidR="007560EC" w:rsidRPr="00E22FDE">
        <w:rPr>
          <w:sz w:val="22"/>
          <w:szCs w:val="22"/>
          <w:lang w:val="uk-UA"/>
        </w:rPr>
        <w:t xml:space="preserve">, з однієї сторони, </w:t>
      </w:r>
    </w:p>
    <w:p w:rsidR="007560EC" w:rsidRPr="00E22FDE" w:rsidRDefault="00E94FF3" w:rsidP="002051F2">
      <w:pPr>
        <w:pStyle w:val="21"/>
        <w:spacing w:after="0" w:line="276" w:lineRule="auto"/>
        <w:jc w:val="both"/>
        <w:rPr>
          <w:bCs/>
          <w:sz w:val="22"/>
          <w:szCs w:val="22"/>
          <w:lang w:val="uk-UA"/>
        </w:rPr>
      </w:pPr>
      <w:r w:rsidRPr="00E22FDE">
        <w:rPr>
          <w:sz w:val="22"/>
          <w:szCs w:val="22"/>
          <w:lang w:val="uk-UA"/>
        </w:rPr>
        <w:t xml:space="preserve">         </w:t>
      </w:r>
      <w:r w:rsidR="007560EC" w:rsidRPr="00E22FDE">
        <w:rPr>
          <w:sz w:val="22"/>
          <w:szCs w:val="22"/>
          <w:lang w:val="uk-UA"/>
        </w:rPr>
        <w:t>та</w:t>
      </w:r>
      <w:r w:rsidR="00D87E7C" w:rsidRPr="00E22FDE">
        <w:rPr>
          <w:b/>
          <w:sz w:val="22"/>
          <w:szCs w:val="22"/>
          <w:lang w:val="uk-UA"/>
        </w:rPr>
        <w:t xml:space="preserve"> </w:t>
      </w:r>
      <w:proofErr w:type="spellStart"/>
      <w:r w:rsidR="00EB53B6" w:rsidRPr="00E22FDE">
        <w:rPr>
          <w:b/>
          <w:sz w:val="22"/>
          <w:szCs w:val="22"/>
        </w:rPr>
        <w:t>громадян</w:t>
      </w:r>
      <w:proofErr w:type="spellEnd"/>
      <w:r w:rsidR="000118D4" w:rsidRPr="00E22FDE">
        <w:rPr>
          <w:b/>
          <w:sz w:val="22"/>
          <w:szCs w:val="22"/>
          <w:lang w:val="uk-UA"/>
        </w:rPr>
        <w:t xml:space="preserve"> </w:t>
      </w:r>
      <w:r w:rsidR="000118D4" w:rsidRPr="00E22FDE">
        <w:rPr>
          <w:i/>
          <w:sz w:val="22"/>
          <w:szCs w:val="22"/>
          <w:lang w:val="uk-UA"/>
        </w:rPr>
        <w:t>(-</w:t>
      </w:r>
      <w:proofErr w:type="spellStart"/>
      <w:r w:rsidR="000118D4" w:rsidRPr="00E22FDE">
        <w:rPr>
          <w:i/>
          <w:sz w:val="22"/>
          <w:szCs w:val="22"/>
          <w:lang w:val="uk-UA"/>
        </w:rPr>
        <w:t>ин</w:t>
      </w:r>
      <w:proofErr w:type="spellEnd"/>
      <w:r w:rsidR="000118D4" w:rsidRPr="00E22FDE">
        <w:rPr>
          <w:i/>
          <w:sz w:val="22"/>
          <w:szCs w:val="22"/>
        </w:rPr>
        <w:t>/</w:t>
      </w:r>
      <w:r w:rsidR="000118D4" w:rsidRPr="00E22FDE">
        <w:rPr>
          <w:i/>
          <w:sz w:val="22"/>
          <w:szCs w:val="22"/>
          <w:lang w:val="uk-UA"/>
        </w:rPr>
        <w:t>-</w:t>
      </w:r>
      <w:proofErr w:type="spellStart"/>
      <w:r w:rsidR="000118D4" w:rsidRPr="00E22FDE">
        <w:rPr>
          <w:i/>
          <w:sz w:val="22"/>
          <w:szCs w:val="22"/>
          <w:lang w:val="uk-UA"/>
        </w:rPr>
        <w:t>нка</w:t>
      </w:r>
      <w:proofErr w:type="spellEnd"/>
      <w:r w:rsidR="000118D4" w:rsidRPr="00E22FDE">
        <w:rPr>
          <w:i/>
          <w:sz w:val="22"/>
          <w:szCs w:val="22"/>
          <w:lang w:val="uk-UA"/>
        </w:rPr>
        <w:t>)</w:t>
      </w:r>
      <w:r w:rsidR="00EB53B6" w:rsidRPr="00E22FDE">
        <w:rPr>
          <w:i/>
          <w:sz w:val="22"/>
          <w:szCs w:val="22"/>
          <w:lang w:val="uk-UA"/>
        </w:rPr>
        <w:t xml:space="preserve">   </w:t>
      </w:r>
      <w:sdt>
        <w:sdtPr>
          <w:rPr>
            <w:b/>
            <w:sz w:val="22"/>
            <w:szCs w:val="22"/>
            <w:lang w:val="uk-UA"/>
          </w:rPr>
          <w:alias w:val="CstName"/>
          <w:tag w:val="CstName"/>
          <w:id w:val="-257986323"/>
          <w:placeholder>
            <w:docPart w:val="CEB2D1493B52492E8356C76E397CCD5A"/>
          </w:placeholder>
          <w:showingPlcHdr/>
          <w15:appearance w15:val="tags"/>
          <w:text/>
        </w:sdtPr>
        <w:sdtEndPr/>
        <w:sdtContent>
          <w:r w:rsidR="002F769F" w:rsidRPr="00746FCF">
            <w:rPr>
              <w:rStyle w:val="af9"/>
              <w:rFonts w:eastAsiaTheme="minorHAnsi"/>
            </w:rPr>
            <w:t>Место для ввода текста.</w:t>
          </w:r>
        </w:sdtContent>
      </w:sdt>
      <w:r w:rsidR="004A529F" w:rsidRPr="004A529F">
        <w:rPr>
          <w:i/>
          <w:sz w:val="22"/>
          <w:szCs w:val="22"/>
        </w:rPr>
        <w:t xml:space="preserve"> </w:t>
      </w:r>
      <w:r w:rsidR="007560EC" w:rsidRPr="00E22FDE">
        <w:rPr>
          <w:b/>
          <w:sz w:val="22"/>
          <w:szCs w:val="22"/>
          <w:lang w:val="uk-UA"/>
        </w:rPr>
        <w:t xml:space="preserve">(далі </w:t>
      </w:r>
      <w:r w:rsidR="00265ED2" w:rsidRPr="00E22FDE">
        <w:rPr>
          <w:b/>
          <w:sz w:val="22"/>
          <w:szCs w:val="22"/>
          <w:lang w:val="uk-UA"/>
        </w:rPr>
        <w:t>– Автор)</w:t>
      </w:r>
      <w:r w:rsidR="004A529F">
        <w:rPr>
          <w:b/>
          <w:sz w:val="22"/>
          <w:szCs w:val="22"/>
          <w:lang w:val="uk-UA"/>
        </w:rPr>
        <w:t>,</w:t>
      </w:r>
      <w:r w:rsidR="00265ED2" w:rsidRPr="00E22FDE">
        <w:rPr>
          <w:sz w:val="22"/>
          <w:szCs w:val="22"/>
          <w:lang w:val="uk-UA"/>
        </w:rPr>
        <w:t xml:space="preserve"> </w:t>
      </w:r>
      <w:sdt>
        <w:sdtPr>
          <w:rPr>
            <w:sz w:val="22"/>
            <w:szCs w:val="22"/>
            <w:lang w:val="uk-UA"/>
          </w:rPr>
          <w:alias w:val="NikName"/>
          <w:tag w:val="NikName"/>
          <w:id w:val="2110468696"/>
          <w:placeholder>
            <w:docPart w:val="DefaultPlaceholder_-1854013440"/>
          </w:placeholder>
          <w:showingPlcHdr/>
          <w15:appearance w15:val="tags"/>
          <w:text/>
        </w:sdtPr>
        <w:sdtEndPr/>
        <w:sdtContent>
          <w:r w:rsidR="004A529F" w:rsidRPr="00563B3E">
            <w:rPr>
              <w:rStyle w:val="af9"/>
              <w:rFonts w:eastAsia="Calibri"/>
            </w:rPr>
            <w:t>Место для ввода текста.</w:t>
          </w:r>
        </w:sdtContent>
      </w:sdt>
      <w:r w:rsidR="004A529F">
        <w:rPr>
          <w:sz w:val="22"/>
          <w:szCs w:val="22"/>
          <w:lang w:val="uk-UA"/>
        </w:rPr>
        <w:t xml:space="preserve"> </w:t>
      </w:r>
      <w:sdt>
        <w:sdtPr>
          <w:rPr>
            <w:b/>
            <w:sz w:val="22"/>
            <w:szCs w:val="22"/>
            <w:lang w:val="uk-UA"/>
          </w:rPr>
          <w:alias w:val="CstNikName"/>
          <w:tag w:val="CstNikName"/>
          <w:id w:val="-1090772210"/>
          <w:placeholder>
            <w:docPart w:val="8070E46DB4A142C5B8F908B80F540D4F"/>
          </w:placeholder>
          <w:showingPlcHdr/>
          <w15:appearance w15:val="tags"/>
          <w:text/>
        </w:sdtPr>
        <w:sdtEndPr/>
        <w:sdtContent>
          <w:r w:rsidR="00B27799" w:rsidRPr="00746FCF">
            <w:rPr>
              <w:rStyle w:val="af9"/>
              <w:rFonts w:eastAsiaTheme="minorHAnsi"/>
            </w:rPr>
            <w:t>Место для ввода текста.</w:t>
          </w:r>
        </w:sdtContent>
      </w:sdt>
      <w:r w:rsidR="00B27799" w:rsidRPr="00E22FDE">
        <w:rPr>
          <w:bCs/>
          <w:sz w:val="22"/>
          <w:szCs w:val="22"/>
          <w:lang w:val="uk-UA"/>
        </w:rPr>
        <w:t xml:space="preserve"> </w:t>
      </w:r>
      <w:r w:rsidR="007560EC" w:rsidRPr="00E22FDE">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rsidR="002A7868" w:rsidRPr="00E22FDE" w:rsidRDefault="002A7868" w:rsidP="002051F2">
      <w:pPr>
        <w:pStyle w:val="21"/>
        <w:spacing w:after="0" w:line="276" w:lineRule="auto"/>
        <w:jc w:val="both"/>
        <w:rPr>
          <w:lang w:val="uk-UA"/>
        </w:rPr>
      </w:pPr>
    </w:p>
    <w:p w:rsidR="007560EC" w:rsidRPr="00E22FDE" w:rsidRDefault="007560EC" w:rsidP="007560EC">
      <w:pPr>
        <w:pStyle w:val="a4"/>
        <w:numPr>
          <w:ilvl w:val="0"/>
          <w:numId w:val="6"/>
        </w:numPr>
        <w:spacing w:after="120" w:line="276" w:lineRule="auto"/>
        <w:ind w:left="0" w:right="0" w:firstLine="900"/>
        <w:jc w:val="center"/>
        <w:rPr>
          <w:b/>
          <w:bCs/>
          <w:sz w:val="22"/>
          <w:szCs w:val="22"/>
        </w:rPr>
      </w:pPr>
      <w:r w:rsidRPr="00E22FDE">
        <w:rPr>
          <w:b/>
          <w:sz w:val="22"/>
          <w:szCs w:val="22"/>
        </w:rPr>
        <w:t>СТОРОНИ ДОМОВИЛИСЯ ПРО ТЕ, ЩО ТЕРМІНИ У ДАНОМУ ДОГОВОРІ ВЖИВАТИМУТЬСЯ У НАСТУПНОМУ ЗНАЧЕННІ</w:t>
      </w:r>
    </w:p>
    <w:p w:rsidR="007560EC" w:rsidRPr="00E22FDE" w:rsidRDefault="007560EC" w:rsidP="00735B5A">
      <w:pPr>
        <w:pStyle w:val="a4"/>
        <w:numPr>
          <w:ilvl w:val="1"/>
          <w:numId w:val="6"/>
        </w:numPr>
        <w:tabs>
          <w:tab w:val="num" w:pos="426"/>
        </w:tabs>
        <w:spacing w:line="276" w:lineRule="auto"/>
        <w:ind w:left="0" w:right="0" w:firstLine="0"/>
        <w:rPr>
          <w:b/>
          <w:bCs/>
          <w:sz w:val="22"/>
          <w:szCs w:val="22"/>
        </w:rPr>
      </w:pPr>
      <w:r w:rsidRPr="00E22FDE">
        <w:rPr>
          <w:b/>
          <w:bCs/>
          <w:sz w:val="22"/>
          <w:szCs w:val="22"/>
        </w:rPr>
        <w:t>Автор</w:t>
      </w:r>
      <w:r w:rsidRPr="00E22FDE">
        <w:rPr>
          <w:sz w:val="22"/>
          <w:szCs w:val="22"/>
        </w:rPr>
        <w:t xml:space="preserve"> – фізична особа, яка своєю творч</w:t>
      </w:r>
      <w:r w:rsidR="003730C3" w:rsidRPr="00E22FDE">
        <w:rPr>
          <w:sz w:val="22"/>
          <w:szCs w:val="22"/>
        </w:rPr>
        <w:t>ою працею створила твір</w:t>
      </w:r>
      <w:r w:rsidRPr="00E22FDE">
        <w:rPr>
          <w:sz w:val="22"/>
          <w:szCs w:val="22"/>
        </w:rPr>
        <w:t xml:space="preserve"> </w:t>
      </w:r>
      <w:r w:rsidR="00D9360D">
        <w:rPr>
          <w:sz w:val="22"/>
          <w:szCs w:val="22"/>
        </w:rPr>
        <w:t xml:space="preserve">та </w:t>
      </w:r>
      <w:r w:rsidRPr="00E22FDE">
        <w:rPr>
          <w:sz w:val="22"/>
          <w:szCs w:val="22"/>
        </w:rPr>
        <w:t xml:space="preserve">на законних підставах </w:t>
      </w:r>
      <w:r w:rsidR="003730C3" w:rsidRPr="00E22FDE">
        <w:rPr>
          <w:sz w:val="22"/>
          <w:szCs w:val="22"/>
        </w:rPr>
        <w:t>є власником виключних майнових авторських прав</w:t>
      </w:r>
      <w:r w:rsidRPr="00E22FDE">
        <w:rPr>
          <w:sz w:val="22"/>
          <w:szCs w:val="22"/>
        </w:rPr>
        <w:t>;</w:t>
      </w:r>
    </w:p>
    <w:p w:rsidR="007560EC" w:rsidRPr="00E22FDE" w:rsidRDefault="007560EC" w:rsidP="00735B5A">
      <w:pPr>
        <w:pStyle w:val="a4"/>
        <w:numPr>
          <w:ilvl w:val="1"/>
          <w:numId w:val="6"/>
        </w:numPr>
        <w:tabs>
          <w:tab w:val="num" w:pos="426"/>
        </w:tabs>
        <w:spacing w:line="276" w:lineRule="auto"/>
        <w:ind w:left="0" w:right="0" w:firstLine="0"/>
        <w:rPr>
          <w:b/>
          <w:bCs/>
          <w:sz w:val="22"/>
          <w:szCs w:val="22"/>
        </w:rPr>
      </w:pPr>
      <w:r w:rsidRPr="00E22FDE">
        <w:rPr>
          <w:b/>
          <w:bCs/>
          <w:sz w:val="22"/>
          <w:szCs w:val="22"/>
        </w:rPr>
        <w:t xml:space="preserve">Користувач </w:t>
      </w:r>
      <w:r w:rsidRPr="00E22FDE">
        <w:rPr>
          <w:bCs/>
          <w:sz w:val="22"/>
          <w:szCs w:val="22"/>
        </w:rPr>
        <w:t>–</w:t>
      </w:r>
      <w:r w:rsidR="00604395" w:rsidRPr="00E22FDE">
        <w:rPr>
          <w:bCs/>
          <w:sz w:val="22"/>
          <w:szCs w:val="22"/>
        </w:rPr>
        <w:t xml:space="preserve"> </w:t>
      </w:r>
      <w:r w:rsidR="00D9360D" w:rsidRPr="00D9360D">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D9360D" w:rsidRPr="00D9360D">
          <w:rPr>
            <w:rStyle w:val="af8"/>
            <w:color w:val="auto"/>
            <w:sz w:val="22"/>
            <w:szCs w:val="22"/>
            <w:u w:val="none"/>
            <w:bdr w:val="none" w:sz="0" w:space="0" w:color="auto" w:frame="1"/>
            <w:shd w:val="clear" w:color="auto" w:fill="FFFFFF"/>
          </w:rPr>
          <w:t>Закону України</w:t>
        </w:r>
      </w:hyperlink>
      <w:r w:rsidR="00D9360D" w:rsidRPr="00D9360D">
        <w:rPr>
          <w:color w:val="000000"/>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rsidR="007560EC" w:rsidRPr="00E22FDE" w:rsidRDefault="007560EC" w:rsidP="00735B5A">
      <w:pPr>
        <w:pStyle w:val="a4"/>
        <w:numPr>
          <w:ilvl w:val="1"/>
          <w:numId w:val="6"/>
        </w:numPr>
        <w:tabs>
          <w:tab w:val="num" w:pos="426"/>
        </w:tabs>
        <w:spacing w:line="276" w:lineRule="auto"/>
        <w:ind w:left="0" w:right="0" w:firstLine="0"/>
        <w:rPr>
          <w:b/>
          <w:sz w:val="22"/>
          <w:szCs w:val="22"/>
        </w:rPr>
      </w:pPr>
      <w:r w:rsidRPr="00E22FDE">
        <w:rPr>
          <w:b/>
          <w:bCs/>
          <w:sz w:val="22"/>
          <w:szCs w:val="22"/>
        </w:rPr>
        <w:t>Твір</w:t>
      </w:r>
      <w:r w:rsidRPr="00E22FDE">
        <w:rPr>
          <w:sz w:val="22"/>
          <w:szCs w:val="22"/>
        </w:rPr>
        <w:t xml:space="preserve"> – оприлюднені літературні, драматичні, музично-драматичні, музичні твори з текстом чи без тексту, переклад, хореографічний, сценографічний твір, його постановка </w:t>
      </w:r>
      <w:r w:rsidR="00E96623" w:rsidRPr="00E22FDE">
        <w:rPr>
          <w:sz w:val="22"/>
          <w:szCs w:val="22"/>
        </w:rPr>
        <w:t xml:space="preserve">і </w:t>
      </w:r>
      <w:proofErr w:type="spellStart"/>
      <w:r w:rsidR="00E96623" w:rsidRPr="00E22FDE">
        <w:rPr>
          <w:sz w:val="22"/>
          <w:szCs w:val="22"/>
        </w:rPr>
        <w:t>т.п</w:t>
      </w:r>
      <w:proofErr w:type="spellEnd"/>
      <w:r w:rsidR="00E96623" w:rsidRPr="00E22FDE">
        <w:rPr>
          <w:sz w:val="22"/>
          <w:szCs w:val="22"/>
        </w:rPr>
        <w:t xml:space="preserve">. </w:t>
      </w:r>
      <w:r w:rsidRPr="00E22FDE">
        <w:rPr>
          <w:sz w:val="22"/>
          <w:szCs w:val="22"/>
        </w:rPr>
        <w:t>– охоронювані об’єкти авторського права.</w:t>
      </w:r>
    </w:p>
    <w:p w:rsidR="00A96E23" w:rsidRPr="00E22FDE" w:rsidRDefault="00A96E23" w:rsidP="00735B5A">
      <w:pPr>
        <w:pStyle w:val="a4"/>
        <w:spacing w:line="276" w:lineRule="auto"/>
        <w:ind w:right="0" w:firstLine="360"/>
        <w:rPr>
          <w:sz w:val="22"/>
          <w:szCs w:val="22"/>
        </w:rPr>
      </w:pPr>
      <w:r w:rsidRPr="00E22FDE">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E22FDE">
        <w:rPr>
          <w:sz w:val="22"/>
          <w:szCs w:val="22"/>
        </w:rPr>
        <w:t>. Всі інші терміни, які ви</w:t>
      </w:r>
      <w:r w:rsidR="00FE76D9">
        <w:rPr>
          <w:sz w:val="22"/>
          <w:szCs w:val="22"/>
        </w:rPr>
        <w:t>користовуються в даному Договорі</w:t>
      </w:r>
      <w:r w:rsidRPr="00E22FDE">
        <w:rPr>
          <w:sz w:val="22"/>
          <w:szCs w:val="22"/>
        </w:rPr>
        <w:t>, вживаються та розуміються Сторонами відповідно до законодавства України.</w:t>
      </w:r>
    </w:p>
    <w:p w:rsidR="007560EC" w:rsidRPr="00E22FDE" w:rsidRDefault="007560EC" w:rsidP="007560EC">
      <w:pPr>
        <w:pStyle w:val="a4"/>
        <w:spacing w:line="276" w:lineRule="auto"/>
        <w:ind w:right="0"/>
        <w:rPr>
          <w:b/>
          <w:sz w:val="22"/>
          <w:szCs w:val="22"/>
        </w:rPr>
      </w:pPr>
    </w:p>
    <w:p w:rsidR="007560EC" w:rsidRPr="00E22FDE" w:rsidRDefault="007560EC" w:rsidP="007560EC">
      <w:pPr>
        <w:pStyle w:val="a4"/>
        <w:numPr>
          <w:ilvl w:val="0"/>
          <w:numId w:val="6"/>
        </w:numPr>
        <w:spacing w:line="276" w:lineRule="auto"/>
        <w:jc w:val="center"/>
        <w:rPr>
          <w:color w:val="000000"/>
          <w:sz w:val="22"/>
          <w:szCs w:val="22"/>
        </w:rPr>
      </w:pPr>
      <w:r w:rsidRPr="00E22FDE">
        <w:rPr>
          <w:b/>
          <w:sz w:val="22"/>
          <w:szCs w:val="22"/>
        </w:rPr>
        <w:t>ПРЕДМЕТ ДОГОВОРУ</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 xml:space="preserve">Відповідно до даного Договору Автор </w:t>
      </w:r>
      <w:r w:rsidR="000C44F5" w:rsidRPr="00E22FDE">
        <w:rPr>
          <w:color w:val="000000"/>
          <w:sz w:val="22"/>
          <w:szCs w:val="22"/>
          <w:lang w:val="uk-UA"/>
        </w:rPr>
        <w:t xml:space="preserve">передає </w:t>
      </w:r>
      <w:r w:rsidR="0042741A" w:rsidRPr="00E22FDE">
        <w:rPr>
          <w:color w:val="000000"/>
          <w:sz w:val="22"/>
          <w:szCs w:val="22"/>
          <w:lang w:val="uk-UA"/>
        </w:rPr>
        <w:t>Г</w:t>
      </w:r>
      <w:r w:rsidRPr="00E22FDE">
        <w:rPr>
          <w:color w:val="000000"/>
          <w:sz w:val="22"/>
          <w:szCs w:val="22"/>
          <w:lang w:val="uk-UA"/>
        </w:rPr>
        <w:t xml:space="preserve">О УААСП </w:t>
      </w:r>
      <w:r w:rsidR="000C44F5" w:rsidRPr="00E22FDE">
        <w:rPr>
          <w:color w:val="000000"/>
          <w:sz w:val="22"/>
          <w:szCs w:val="22"/>
          <w:lang w:val="uk-UA"/>
        </w:rPr>
        <w:t xml:space="preserve">в колективне управління виключні майнові авторські права на </w:t>
      </w:r>
      <w:r w:rsidR="003F195E" w:rsidRPr="00E22FDE">
        <w:rPr>
          <w:color w:val="000000"/>
          <w:sz w:val="22"/>
          <w:szCs w:val="22"/>
        </w:rPr>
        <w:t>Т</w:t>
      </w:r>
      <w:proofErr w:type="spellStart"/>
      <w:r w:rsidR="000C44F5" w:rsidRPr="00E22FDE">
        <w:rPr>
          <w:color w:val="000000"/>
          <w:sz w:val="22"/>
          <w:szCs w:val="22"/>
          <w:lang w:val="uk-UA"/>
        </w:rPr>
        <w:t>вори</w:t>
      </w:r>
      <w:proofErr w:type="spellEnd"/>
      <w:r w:rsidR="000C44F5" w:rsidRPr="00E22FDE">
        <w:rPr>
          <w:color w:val="000000"/>
          <w:sz w:val="22"/>
          <w:szCs w:val="22"/>
          <w:lang w:val="uk-UA"/>
        </w:rPr>
        <w:t xml:space="preserve"> (як ті, що існують на момент підписання даного Договору, так і ті, що будуть створені Автором</w:t>
      </w:r>
      <w:r w:rsidR="00604395" w:rsidRPr="00E22FDE">
        <w:rPr>
          <w:color w:val="000000"/>
          <w:sz w:val="22"/>
          <w:szCs w:val="22"/>
        </w:rPr>
        <w:t xml:space="preserve"> </w:t>
      </w:r>
      <w:r w:rsidRPr="00E22FDE">
        <w:rPr>
          <w:sz w:val="22"/>
          <w:szCs w:val="22"/>
          <w:lang w:val="uk-UA"/>
        </w:rPr>
        <w:t>протягом терміну дії даного Договору</w:t>
      </w:r>
      <w:r w:rsidR="000C44F5" w:rsidRPr="00E22FDE">
        <w:rPr>
          <w:sz w:val="22"/>
          <w:szCs w:val="22"/>
          <w:lang w:val="uk-UA"/>
        </w:rPr>
        <w:t>) при їх використанні Користувачами, способами, передбаченими розділом 3 даного Договору</w:t>
      </w:r>
      <w:r w:rsidR="000C44F5" w:rsidRPr="00E22FDE">
        <w:rPr>
          <w:i/>
          <w:sz w:val="22"/>
          <w:szCs w:val="22"/>
          <w:lang w:val="uk-UA"/>
        </w:rPr>
        <w:t xml:space="preserve"> (</w:t>
      </w:r>
      <w:r w:rsidR="00E94FF3" w:rsidRPr="00E22FDE">
        <w:rPr>
          <w:i/>
          <w:sz w:val="22"/>
          <w:szCs w:val="22"/>
          <w:lang w:val="uk-UA"/>
        </w:rPr>
        <w:t>У випадку передачі права – Автором проставляється підпис навпроти зазначення</w:t>
      </w:r>
      <w:r w:rsidR="00E94FF3" w:rsidRPr="00E22FDE">
        <w:rPr>
          <w:i/>
          <w:sz w:val="22"/>
          <w:szCs w:val="22"/>
        </w:rPr>
        <w:t xml:space="preserve"> </w:t>
      </w:r>
      <w:proofErr w:type="spellStart"/>
      <w:r w:rsidR="00E94FF3" w:rsidRPr="00E22FDE">
        <w:rPr>
          <w:i/>
          <w:sz w:val="22"/>
          <w:szCs w:val="22"/>
        </w:rPr>
        <w:t>відповідного</w:t>
      </w:r>
      <w:proofErr w:type="spellEnd"/>
      <w:r w:rsidR="00E94FF3" w:rsidRPr="00E22FDE">
        <w:rPr>
          <w:i/>
          <w:sz w:val="22"/>
          <w:szCs w:val="22"/>
        </w:rPr>
        <w:t xml:space="preserve"> виду прав</w:t>
      </w:r>
      <w:r w:rsidR="00E94FF3" w:rsidRPr="00E22FDE">
        <w:rPr>
          <w:i/>
          <w:sz w:val="22"/>
          <w:szCs w:val="22"/>
          <w:lang w:val="uk-UA"/>
        </w:rPr>
        <w:t xml:space="preserve">. Навпроти прав, які Автор не передає в </w:t>
      </w:r>
      <w:r w:rsidR="003F195E" w:rsidRPr="00E22FDE">
        <w:rPr>
          <w:i/>
          <w:sz w:val="22"/>
          <w:szCs w:val="22"/>
          <w:lang w:val="uk-UA"/>
        </w:rPr>
        <w:t xml:space="preserve">колективне </w:t>
      </w:r>
      <w:r w:rsidR="00E94FF3" w:rsidRPr="00E22FDE">
        <w:rPr>
          <w:i/>
          <w:sz w:val="22"/>
          <w:szCs w:val="22"/>
          <w:lang w:val="uk-UA"/>
        </w:rPr>
        <w:t>управління</w:t>
      </w:r>
      <w:r w:rsidR="00716309">
        <w:rPr>
          <w:i/>
          <w:sz w:val="22"/>
          <w:szCs w:val="22"/>
          <w:lang w:val="uk-UA"/>
        </w:rPr>
        <w:t xml:space="preserve"> </w:t>
      </w:r>
      <w:r w:rsidR="00241FD5" w:rsidRPr="00E22FDE">
        <w:rPr>
          <w:i/>
          <w:sz w:val="22"/>
          <w:szCs w:val="22"/>
          <w:lang w:val="uk-UA"/>
        </w:rPr>
        <w:t xml:space="preserve">(управління якими ГО УААСП здійснює на підставі Закону) </w:t>
      </w:r>
      <w:r w:rsidR="00E94FF3" w:rsidRPr="00E22FDE">
        <w:rPr>
          <w:i/>
          <w:sz w:val="22"/>
          <w:szCs w:val="22"/>
          <w:lang w:val="uk-UA"/>
        </w:rPr>
        <w:t>ГО УААСП проставляється примітка //-//-//-//</w:t>
      </w:r>
      <w:r w:rsidR="000C44F5" w:rsidRPr="00E22FDE">
        <w:rPr>
          <w:i/>
          <w:sz w:val="22"/>
          <w:szCs w:val="22"/>
          <w:lang w:val="uk-UA"/>
        </w:rPr>
        <w:t>)</w:t>
      </w:r>
      <w:r w:rsidRPr="00E22FDE">
        <w:rPr>
          <w:i/>
          <w:sz w:val="22"/>
          <w:szCs w:val="22"/>
          <w:lang w:val="uk-UA"/>
        </w:rPr>
        <w:t>.</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При цьому</w:t>
      </w:r>
      <w:r w:rsidR="0036426C" w:rsidRPr="00E22FDE">
        <w:rPr>
          <w:color w:val="000000"/>
          <w:sz w:val="22"/>
          <w:szCs w:val="22"/>
          <w:lang w:val="uk-UA"/>
        </w:rPr>
        <w:t>,</w:t>
      </w:r>
      <w:r w:rsidR="00527B66" w:rsidRPr="00E22FDE">
        <w:rPr>
          <w:color w:val="000000"/>
          <w:sz w:val="22"/>
          <w:szCs w:val="22"/>
          <w:lang w:val="uk-UA"/>
        </w:rPr>
        <w:t xml:space="preserve"> Автор </w:t>
      </w:r>
      <w:proofErr w:type="spellStart"/>
      <w:r w:rsidR="00527B66" w:rsidRPr="00E22FDE">
        <w:rPr>
          <w:color w:val="000000"/>
          <w:sz w:val="22"/>
          <w:szCs w:val="22"/>
        </w:rPr>
        <w:t>нада</w:t>
      </w:r>
      <w:proofErr w:type="spellEnd"/>
      <w:r w:rsidRPr="00E22FDE">
        <w:rPr>
          <w:color w:val="000000"/>
          <w:sz w:val="22"/>
          <w:szCs w:val="22"/>
          <w:lang w:val="uk-UA"/>
        </w:rPr>
        <w:t xml:space="preserve">є </w:t>
      </w:r>
      <w:r w:rsidR="0042741A" w:rsidRPr="00E22FDE">
        <w:rPr>
          <w:color w:val="000000"/>
          <w:sz w:val="22"/>
          <w:szCs w:val="22"/>
          <w:lang w:val="uk-UA"/>
        </w:rPr>
        <w:t>Г</w:t>
      </w:r>
      <w:r w:rsidRPr="00E22FDE">
        <w:rPr>
          <w:color w:val="000000"/>
          <w:sz w:val="22"/>
          <w:szCs w:val="22"/>
          <w:lang w:val="uk-UA"/>
        </w:rPr>
        <w:t xml:space="preserve">О УААСП </w:t>
      </w:r>
      <w:r w:rsidR="00C74E55" w:rsidRPr="00E22FDE">
        <w:rPr>
          <w:color w:val="000000"/>
          <w:sz w:val="22"/>
          <w:szCs w:val="22"/>
          <w:lang w:val="uk-UA"/>
        </w:rPr>
        <w:t xml:space="preserve">виключне право </w:t>
      </w:r>
      <w:r w:rsidRPr="00E22FDE">
        <w:rPr>
          <w:sz w:val="22"/>
          <w:szCs w:val="22"/>
          <w:lang w:val="uk-UA"/>
        </w:rPr>
        <w:t>дозволяти або забороняти використанн</w:t>
      </w:r>
      <w:r w:rsidR="00527B66" w:rsidRPr="00E22FDE">
        <w:rPr>
          <w:sz w:val="22"/>
          <w:szCs w:val="22"/>
          <w:lang w:val="uk-UA"/>
        </w:rPr>
        <w:t xml:space="preserve">я </w:t>
      </w:r>
      <w:r w:rsidR="00C66711" w:rsidRPr="00E22FDE">
        <w:rPr>
          <w:sz w:val="22"/>
          <w:szCs w:val="22"/>
          <w:lang w:val="uk-UA"/>
        </w:rPr>
        <w:t>Т</w:t>
      </w:r>
      <w:r w:rsidRPr="00E22FDE">
        <w:rPr>
          <w:sz w:val="22"/>
          <w:szCs w:val="22"/>
          <w:lang w:val="uk-UA"/>
        </w:rPr>
        <w:t>ворів, а також збирати, розподіляти та виплачувати авторську винагороду за їх використання с</w:t>
      </w:r>
      <w:r w:rsidR="006177B7" w:rsidRPr="00E22FDE">
        <w:rPr>
          <w:sz w:val="22"/>
          <w:szCs w:val="22"/>
          <w:lang w:val="uk-UA"/>
        </w:rPr>
        <w:t>пособами, визначеними Автором у розділі 3</w:t>
      </w:r>
      <w:r w:rsidRPr="00E22FDE">
        <w:rPr>
          <w:sz w:val="22"/>
          <w:szCs w:val="22"/>
          <w:lang w:val="uk-UA"/>
        </w:rPr>
        <w:t xml:space="preserve"> даного Договору.</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 xml:space="preserve">З метою забезпечення авторських прав на </w:t>
      </w:r>
      <w:r w:rsidR="00C66711" w:rsidRPr="00E22FDE">
        <w:rPr>
          <w:color w:val="000000"/>
          <w:sz w:val="22"/>
          <w:szCs w:val="22"/>
          <w:lang w:val="uk-UA"/>
        </w:rPr>
        <w:t>Т</w:t>
      </w:r>
      <w:r w:rsidRPr="00E22FDE">
        <w:rPr>
          <w:color w:val="000000"/>
          <w:sz w:val="22"/>
          <w:szCs w:val="22"/>
          <w:lang w:val="uk-UA"/>
        </w:rPr>
        <w:t xml:space="preserve">вори за межами території України </w:t>
      </w:r>
      <w:r w:rsidR="0042741A" w:rsidRPr="00E22FDE">
        <w:rPr>
          <w:color w:val="000000"/>
          <w:sz w:val="22"/>
          <w:szCs w:val="22"/>
          <w:lang w:val="uk-UA"/>
        </w:rPr>
        <w:t>Г</w:t>
      </w:r>
      <w:r w:rsidRPr="00E22FDE">
        <w:rPr>
          <w:color w:val="000000"/>
          <w:sz w:val="22"/>
          <w:szCs w:val="22"/>
          <w:lang w:val="uk-UA"/>
        </w:rPr>
        <w:t>О УААСП має право укладати договори про взаємне представництво інтересів</w:t>
      </w:r>
      <w:r w:rsidR="00357171">
        <w:rPr>
          <w:color w:val="000000"/>
          <w:sz w:val="22"/>
          <w:szCs w:val="22"/>
          <w:lang w:val="uk-UA"/>
        </w:rPr>
        <w:t xml:space="preserve"> (договори про представництво прав)</w:t>
      </w:r>
      <w:r w:rsidRPr="00E22FDE">
        <w:rPr>
          <w:color w:val="000000"/>
          <w:sz w:val="22"/>
          <w:szCs w:val="22"/>
          <w:lang w:val="uk-UA"/>
        </w:rPr>
        <w:t xml:space="preserve"> з відповідними іноземними авторсько-правовими організаціями і отримувати від них зібрану винагороду за використання творів Автора.</w:t>
      </w:r>
    </w:p>
    <w:p w:rsidR="007560EC" w:rsidRPr="00E22FDE" w:rsidRDefault="0042741A" w:rsidP="00735B5A">
      <w:pPr>
        <w:pStyle w:val="11"/>
        <w:numPr>
          <w:ilvl w:val="1"/>
          <w:numId w:val="6"/>
        </w:numPr>
        <w:tabs>
          <w:tab w:val="num" w:pos="426"/>
        </w:tabs>
        <w:spacing w:before="120" w:line="276" w:lineRule="auto"/>
        <w:ind w:left="0" w:firstLine="0"/>
        <w:jc w:val="both"/>
        <w:rPr>
          <w:sz w:val="22"/>
          <w:szCs w:val="22"/>
          <w:lang w:val="uk-UA"/>
        </w:rPr>
      </w:pPr>
      <w:r w:rsidRPr="00E22FDE">
        <w:rPr>
          <w:color w:val="000000"/>
          <w:sz w:val="22"/>
          <w:szCs w:val="22"/>
          <w:lang w:val="uk-UA"/>
        </w:rPr>
        <w:t>Г</w:t>
      </w:r>
      <w:r w:rsidR="007560EC" w:rsidRPr="00E22FDE">
        <w:rPr>
          <w:color w:val="000000"/>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sidRPr="00E22FDE">
        <w:rPr>
          <w:color w:val="000000"/>
          <w:sz w:val="22"/>
          <w:szCs w:val="22"/>
          <w:lang w:val="uk-UA"/>
        </w:rPr>
        <w:t>Г</w:t>
      </w:r>
      <w:r w:rsidR="007560EC" w:rsidRPr="00E22FDE">
        <w:rPr>
          <w:color w:val="000000"/>
          <w:sz w:val="22"/>
          <w:szCs w:val="22"/>
          <w:lang w:val="uk-UA"/>
        </w:rPr>
        <w:t>О УААСП за даним Договором повноваження без отримання додаткового дозволу Автора.</w:t>
      </w:r>
    </w:p>
    <w:p w:rsidR="007560EC" w:rsidRPr="00E22FDE" w:rsidRDefault="0042741A" w:rsidP="00735B5A">
      <w:pPr>
        <w:pStyle w:val="11"/>
        <w:numPr>
          <w:ilvl w:val="1"/>
          <w:numId w:val="6"/>
        </w:numPr>
        <w:tabs>
          <w:tab w:val="num" w:pos="426"/>
        </w:tabs>
        <w:spacing w:before="120" w:line="276" w:lineRule="auto"/>
        <w:ind w:left="0" w:firstLine="0"/>
        <w:jc w:val="both"/>
        <w:rPr>
          <w:b/>
          <w:sz w:val="22"/>
          <w:szCs w:val="22"/>
          <w:lang w:val="uk-UA"/>
        </w:rPr>
      </w:pPr>
      <w:r w:rsidRPr="00E22FDE">
        <w:rPr>
          <w:sz w:val="22"/>
          <w:szCs w:val="22"/>
          <w:lang w:val="uk-UA"/>
        </w:rPr>
        <w:t>Г</w:t>
      </w:r>
      <w:r w:rsidR="007560EC" w:rsidRPr="00E22FDE">
        <w:rPr>
          <w:sz w:val="22"/>
          <w:szCs w:val="22"/>
          <w:lang w:val="uk-UA"/>
        </w:rPr>
        <w:t>О УААСП самостійно не здійснює комерційне використання прав, що передаються Автором по даному Договору.</w:t>
      </w:r>
    </w:p>
    <w:p w:rsidR="00357171" w:rsidRPr="007813E4" w:rsidRDefault="00F1278D" w:rsidP="007813E4">
      <w:pPr>
        <w:pStyle w:val="11"/>
        <w:numPr>
          <w:ilvl w:val="1"/>
          <w:numId w:val="6"/>
        </w:numPr>
        <w:tabs>
          <w:tab w:val="num" w:pos="426"/>
        </w:tabs>
        <w:spacing w:before="120" w:line="276" w:lineRule="auto"/>
        <w:ind w:left="0" w:firstLine="0"/>
        <w:jc w:val="both"/>
        <w:rPr>
          <w:b/>
          <w:sz w:val="22"/>
          <w:szCs w:val="22"/>
          <w:lang w:val="uk-UA"/>
        </w:rPr>
      </w:pPr>
      <w:r w:rsidRPr="00E22FDE">
        <w:rPr>
          <w:sz w:val="22"/>
          <w:szCs w:val="22"/>
          <w:lang w:val="uk-UA"/>
        </w:rPr>
        <w:t>Сторони розуміють і погоджуються, що даний Договір не регулює особисті немайнові права Автора.</w:t>
      </w:r>
    </w:p>
    <w:p w:rsidR="007813E4" w:rsidRDefault="007813E4" w:rsidP="007813E4">
      <w:pPr>
        <w:pStyle w:val="11"/>
        <w:tabs>
          <w:tab w:val="num" w:pos="426"/>
        </w:tabs>
        <w:spacing w:before="120" w:line="276" w:lineRule="auto"/>
        <w:ind w:left="0"/>
        <w:jc w:val="both"/>
        <w:rPr>
          <w:b/>
          <w:sz w:val="22"/>
          <w:szCs w:val="22"/>
          <w:lang w:val="uk-UA"/>
        </w:rPr>
      </w:pPr>
    </w:p>
    <w:p w:rsidR="00716309" w:rsidRDefault="00716309" w:rsidP="007813E4">
      <w:pPr>
        <w:pStyle w:val="11"/>
        <w:tabs>
          <w:tab w:val="num" w:pos="426"/>
        </w:tabs>
        <w:spacing w:before="120" w:line="276" w:lineRule="auto"/>
        <w:ind w:left="0"/>
        <w:jc w:val="both"/>
        <w:rPr>
          <w:b/>
          <w:sz w:val="22"/>
          <w:szCs w:val="22"/>
          <w:lang w:val="uk-UA"/>
        </w:rPr>
      </w:pPr>
    </w:p>
    <w:p w:rsidR="007560EC" w:rsidRPr="00E22FDE" w:rsidRDefault="007560EC" w:rsidP="007560EC">
      <w:pPr>
        <w:pStyle w:val="a4"/>
        <w:numPr>
          <w:ilvl w:val="0"/>
          <w:numId w:val="6"/>
        </w:numPr>
        <w:spacing w:line="276" w:lineRule="auto"/>
        <w:jc w:val="center"/>
        <w:rPr>
          <w:sz w:val="22"/>
          <w:szCs w:val="22"/>
        </w:rPr>
      </w:pPr>
      <w:r w:rsidRPr="00E22FDE">
        <w:rPr>
          <w:b/>
          <w:sz w:val="22"/>
          <w:szCs w:val="22"/>
        </w:rPr>
        <w:t>ВИДИ ВИКОРИСТАННЯ</w:t>
      </w:r>
    </w:p>
    <w:p w:rsidR="008B142C" w:rsidRPr="00E22FDE" w:rsidRDefault="007560EC"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0" w:name="_Ref346106947"/>
      <w:r w:rsidRPr="00E22FDE">
        <w:rPr>
          <w:sz w:val="22"/>
          <w:szCs w:val="22"/>
          <w:lang w:val="uk-UA"/>
        </w:rPr>
        <w:t xml:space="preserve">Згідно даному Договору </w:t>
      </w:r>
      <w:r w:rsidR="0042741A" w:rsidRPr="00E22FDE">
        <w:rPr>
          <w:sz w:val="22"/>
          <w:szCs w:val="22"/>
          <w:lang w:val="uk-UA"/>
        </w:rPr>
        <w:t>Г</w:t>
      </w:r>
      <w:r w:rsidRPr="00E22FDE">
        <w:rPr>
          <w:sz w:val="22"/>
          <w:szCs w:val="22"/>
          <w:lang w:val="uk-UA"/>
        </w:rPr>
        <w:t xml:space="preserve">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w:t>
      </w:r>
      <w:r w:rsidR="00C66711" w:rsidRPr="00E22FDE">
        <w:rPr>
          <w:sz w:val="22"/>
          <w:szCs w:val="22"/>
          <w:lang w:val="uk-UA"/>
        </w:rPr>
        <w:t>К</w:t>
      </w:r>
      <w:r w:rsidRPr="00E22FDE">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1B62D9907A9E451D83A470831F50C1B7"/>
        </w:placeholder>
        <w15:appearance w15:val="tags"/>
        <w:docPartList>
          <w:docPartGallery w:val="Tables"/>
        </w:docPartList>
      </w:sdtPr>
      <w:sdtEndPr/>
      <w:sdtContent>
        <w:p w:rsidR="00B27799" w:rsidRDefault="00B27799" w:rsidP="00B27799">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B27799" w:rsidTr="00801C45">
            <w:tc>
              <w:tcPr>
                <w:tcW w:w="8332" w:type="dxa"/>
              </w:tcPr>
              <w:p w:rsidR="00B27799" w:rsidRPr="00085516" w:rsidRDefault="00B27799" w:rsidP="00801C45">
                <w:pPr>
                  <w:pStyle w:val="11"/>
                  <w:ind w:left="0" w:right="-40"/>
                  <w:rPr>
                    <w:rFonts w:eastAsiaTheme="minorHAnsi"/>
                    <w:sz w:val="20"/>
                    <w:szCs w:val="20"/>
                    <w:lang w:val="uk-UA" w:eastAsia="en-US"/>
                  </w:rPr>
                </w:pPr>
              </w:p>
            </w:tc>
            <w:tc>
              <w:tcPr>
                <w:tcW w:w="1569" w:type="dxa"/>
              </w:tcPr>
              <w:p w:rsidR="00B27799" w:rsidRDefault="00B27799" w:rsidP="00801C45">
                <w:pPr>
                  <w:pStyle w:val="ae"/>
                  <w:rPr>
                    <w:rFonts w:ascii="Calibri" w:eastAsiaTheme="minorHAnsi" w:hAnsi="Calibri" w:cs="Calibri"/>
                    <w:color w:val="002060"/>
                    <w:sz w:val="16"/>
                    <w:szCs w:val="16"/>
                    <w:lang w:eastAsia="en-US"/>
                  </w:rPr>
                </w:pPr>
                <w:r w:rsidRPr="00AC2AE4">
                  <w:rPr>
                    <w:b/>
                    <w:lang w:val="uk-UA"/>
                  </w:rPr>
                  <w:t>підпис Автора</w:t>
                </w:r>
              </w:p>
            </w:tc>
          </w:tr>
        </w:tbl>
        <w:p w:rsidR="00B27799" w:rsidRDefault="009F3FFC" w:rsidP="00B27799">
          <w:pPr>
            <w:pStyle w:val="ae"/>
            <w:ind w:left="720"/>
            <w:rPr>
              <w:rFonts w:ascii="Calibri" w:eastAsiaTheme="minorHAnsi" w:hAnsi="Calibri" w:cs="Calibri"/>
              <w:color w:val="002060"/>
              <w:sz w:val="16"/>
              <w:szCs w:val="16"/>
              <w:lang w:eastAsia="en-US"/>
            </w:rPr>
          </w:pPr>
        </w:p>
      </w:sdtContent>
    </w:sdt>
    <w:p w:rsidR="001A55FE" w:rsidRPr="00E22FDE" w:rsidRDefault="001A55FE" w:rsidP="001A55FE">
      <w:pPr>
        <w:pStyle w:val="a4"/>
        <w:spacing w:line="276" w:lineRule="auto"/>
        <w:ind w:left="720"/>
        <w:rPr>
          <w:color w:val="000000"/>
          <w:sz w:val="22"/>
          <w:szCs w:val="22"/>
        </w:rPr>
      </w:pPr>
    </w:p>
    <w:p w:rsidR="007560EC" w:rsidRPr="00E22FDE" w:rsidRDefault="007560EC" w:rsidP="001A55FE">
      <w:pPr>
        <w:pStyle w:val="a4"/>
        <w:numPr>
          <w:ilvl w:val="0"/>
          <w:numId w:val="6"/>
        </w:numPr>
        <w:spacing w:line="276" w:lineRule="auto"/>
        <w:jc w:val="center"/>
        <w:rPr>
          <w:color w:val="000000"/>
          <w:sz w:val="22"/>
          <w:szCs w:val="22"/>
        </w:rPr>
      </w:pPr>
      <w:r w:rsidRPr="00E22FDE">
        <w:rPr>
          <w:b/>
          <w:sz w:val="22"/>
          <w:szCs w:val="22"/>
        </w:rPr>
        <w:t>ТЕРИТОРІЯ</w:t>
      </w:r>
    </w:p>
    <w:p w:rsidR="0015693A" w:rsidRPr="00E22FDE" w:rsidRDefault="007560EC" w:rsidP="00EE6660">
      <w:pPr>
        <w:pStyle w:val="11"/>
        <w:numPr>
          <w:ilvl w:val="1"/>
          <w:numId w:val="6"/>
        </w:numPr>
        <w:spacing w:before="120" w:line="276" w:lineRule="auto"/>
        <w:ind w:left="0" w:firstLine="0"/>
        <w:jc w:val="both"/>
        <w:rPr>
          <w:color w:val="000000"/>
          <w:sz w:val="22"/>
          <w:szCs w:val="22"/>
          <w:lang w:val="uk-UA"/>
        </w:rPr>
      </w:pPr>
      <w:r w:rsidRPr="00E22FDE">
        <w:rPr>
          <w:color w:val="000000"/>
          <w:sz w:val="22"/>
          <w:szCs w:val="22"/>
          <w:lang w:val="uk-UA"/>
        </w:rPr>
        <w:t>Передача прав, що здійснюється згідно даного Договору розповсюджується на територію</w:t>
      </w:r>
      <w:r w:rsidR="0015693A" w:rsidRPr="00E22FDE">
        <w:rPr>
          <w:color w:val="000000"/>
          <w:sz w:val="22"/>
          <w:szCs w:val="22"/>
          <w:lang w:val="uk-UA"/>
        </w:rPr>
        <w:t>:</w:t>
      </w:r>
    </w:p>
    <w:sdt>
      <w:sdtPr>
        <w:rPr>
          <w:i/>
          <w:color w:val="000000"/>
          <w:sz w:val="20"/>
          <w:szCs w:val="20"/>
          <w:lang w:val="uk-UA"/>
        </w:rPr>
        <w:alias w:val="TableTrrUse"/>
        <w:tag w:val="TableTrrUse"/>
        <w:id w:val="2092968664"/>
        <w:placeholder>
          <w:docPart w:val="347755C42ACB45A49DA0AEDC78E53102"/>
        </w:placeholder>
        <w15:appearance w15:val="tags"/>
        <w:docPartList>
          <w:docPartGallery w:val="Tables"/>
        </w:docPartList>
      </w:sdtPr>
      <w:sdtEndPr/>
      <w:sdtContent>
        <w:p w:rsidR="00B27799" w:rsidRDefault="00B27799" w:rsidP="00B27799">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B27799" w:rsidRPr="00AC2AE4" w:rsidTr="00801C45">
            <w:trPr>
              <w:trHeight w:val="249"/>
            </w:trPr>
            <w:tc>
              <w:tcPr>
                <w:tcW w:w="8093" w:type="dxa"/>
              </w:tcPr>
              <w:p w:rsidR="00B27799" w:rsidRPr="009C00AA" w:rsidRDefault="009F3FFC" w:rsidP="009F3FFC">
                <w:pPr>
                  <w:pStyle w:val="11"/>
                  <w:ind w:left="0" w:right="-40"/>
                  <w:jc w:val="center"/>
                  <w:rPr>
                    <w:sz w:val="20"/>
                    <w:szCs w:val="20"/>
                    <w:lang w:val="uk-UA"/>
                  </w:rPr>
                </w:pPr>
                <w:r w:rsidRPr="009F3FFC">
                  <w:rPr>
                    <w:b/>
                    <w:sz w:val="20"/>
                    <w:szCs w:val="20"/>
                    <w:lang w:val="uk-UA"/>
                  </w:rPr>
                  <w:t>Країна</w:t>
                </w:r>
              </w:p>
            </w:tc>
            <w:tc>
              <w:tcPr>
                <w:tcW w:w="1568" w:type="dxa"/>
              </w:tcPr>
              <w:p w:rsidR="00B27799" w:rsidRPr="00AC2AE4" w:rsidRDefault="00B27799" w:rsidP="00801C45">
                <w:pPr>
                  <w:pStyle w:val="ae"/>
                  <w:rPr>
                    <w:b/>
                    <w:i/>
                    <w:u w:val="single"/>
                    <w:lang w:val="uk-UA"/>
                  </w:rPr>
                </w:pPr>
                <w:r w:rsidRPr="00AC2AE4">
                  <w:rPr>
                    <w:b/>
                    <w:lang w:val="uk-UA"/>
                  </w:rPr>
                  <w:t>підпис Автора</w:t>
                </w:r>
              </w:p>
            </w:tc>
          </w:tr>
        </w:tbl>
        <w:p w:rsidR="00B27799" w:rsidRDefault="009F3FFC" w:rsidP="00B27799">
          <w:pPr>
            <w:pStyle w:val="11"/>
            <w:spacing w:line="276" w:lineRule="auto"/>
            <w:rPr>
              <w:i/>
              <w:color w:val="000000"/>
              <w:sz w:val="20"/>
              <w:szCs w:val="20"/>
              <w:lang w:val="uk-UA"/>
            </w:rPr>
          </w:pPr>
        </w:p>
      </w:sdtContent>
    </w:sdt>
    <w:p w:rsidR="0015693A" w:rsidRPr="00E22FDE" w:rsidRDefault="00604395" w:rsidP="00604395">
      <w:pPr>
        <w:pStyle w:val="11"/>
        <w:spacing w:line="276" w:lineRule="auto"/>
        <w:ind w:left="360"/>
        <w:jc w:val="center"/>
        <w:rPr>
          <w:i/>
          <w:color w:val="000000"/>
          <w:sz w:val="20"/>
          <w:szCs w:val="20"/>
          <w:lang w:val="uk-UA"/>
        </w:rPr>
      </w:pPr>
      <w:r w:rsidRPr="00E22FDE">
        <w:rPr>
          <w:b/>
          <w:color w:val="000000"/>
          <w:sz w:val="20"/>
          <w:szCs w:val="20"/>
        </w:rPr>
        <w:t xml:space="preserve">                                                                                                                                                                         </w:t>
      </w:r>
    </w:p>
    <w:p w:rsidR="00EE6660" w:rsidRPr="00E22FDE" w:rsidRDefault="00EE6660" w:rsidP="0015693A">
      <w:pPr>
        <w:pStyle w:val="11"/>
        <w:spacing w:line="276" w:lineRule="auto"/>
        <w:ind w:left="360"/>
        <w:jc w:val="both"/>
        <w:rPr>
          <w:i/>
          <w:color w:val="000000"/>
          <w:sz w:val="16"/>
          <w:szCs w:val="16"/>
          <w:lang w:val="uk-UA"/>
        </w:rPr>
      </w:pPr>
    </w:p>
    <w:p w:rsidR="00EE6660" w:rsidRPr="00E22FDE" w:rsidRDefault="00EE6660" w:rsidP="00EE6660">
      <w:pPr>
        <w:pStyle w:val="11"/>
        <w:numPr>
          <w:ilvl w:val="1"/>
          <w:numId w:val="6"/>
        </w:numPr>
        <w:spacing w:line="276" w:lineRule="auto"/>
        <w:ind w:left="0" w:firstLine="65"/>
        <w:jc w:val="both"/>
        <w:rPr>
          <w:color w:val="000000"/>
          <w:sz w:val="22"/>
          <w:szCs w:val="22"/>
          <w:lang w:val="uk-UA"/>
        </w:rPr>
      </w:pPr>
      <w:r w:rsidRPr="00E22FDE">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E22FDE">
        <w:rPr>
          <w:color w:val="000000"/>
          <w:sz w:val="22"/>
          <w:szCs w:val="22"/>
        </w:rPr>
        <w:t>:</w:t>
      </w:r>
    </w:p>
    <w:bookmarkStart w:id="1" w:name="_Hlk525724787" w:displacedByCustomXml="next"/>
    <w:sdt>
      <w:sdtPr>
        <w:rPr>
          <w:i/>
          <w:color w:val="000000"/>
          <w:sz w:val="20"/>
          <w:szCs w:val="20"/>
          <w:lang w:val="uk-UA"/>
        </w:rPr>
        <w:alias w:val="TableTrrNotUs"/>
        <w:tag w:val="TableTrrNotUs"/>
        <w:id w:val="-398902194"/>
        <w:placeholder>
          <w:docPart w:val="67FD00F14A094696BE5DEC03959C12BF"/>
        </w:placeholder>
        <w15:appearance w15:val="tags"/>
        <w:docPartList>
          <w:docPartGallery w:val="Tables"/>
        </w:docPartList>
      </w:sdtPr>
      <w:sdtEndPr/>
      <w:sdtContent>
        <w:p w:rsidR="00B27799" w:rsidRDefault="00B27799" w:rsidP="00B27799">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B27799" w:rsidRPr="00AC2AE4" w:rsidTr="00801C45">
            <w:trPr>
              <w:trHeight w:val="249"/>
            </w:trPr>
            <w:tc>
              <w:tcPr>
                <w:tcW w:w="8093" w:type="dxa"/>
              </w:tcPr>
              <w:p w:rsidR="00B27799" w:rsidRPr="00997339" w:rsidRDefault="009F3FFC" w:rsidP="009F3FFC">
                <w:pPr>
                  <w:pStyle w:val="11"/>
                  <w:ind w:left="0" w:right="-40"/>
                  <w:jc w:val="center"/>
                  <w:rPr>
                    <w:sz w:val="20"/>
                    <w:szCs w:val="20"/>
                    <w:lang w:val="uk-UA"/>
                  </w:rPr>
                </w:pPr>
                <w:r w:rsidRPr="009F3FFC">
                  <w:rPr>
                    <w:b/>
                    <w:sz w:val="20"/>
                    <w:szCs w:val="20"/>
                    <w:lang w:val="uk-UA"/>
                  </w:rPr>
                  <w:t>Країна</w:t>
                </w:r>
                <w:bookmarkStart w:id="2" w:name="_GoBack"/>
                <w:bookmarkEnd w:id="2"/>
              </w:p>
            </w:tc>
            <w:tc>
              <w:tcPr>
                <w:tcW w:w="1568" w:type="dxa"/>
              </w:tcPr>
              <w:p w:rsidR="00B27799" w:rsidRPr="00AC2AE4" w:rsidRDefault="00B27799" w:rsidP="00801C45">
                <w:pPr>
                  <w:pStyle w:val="ae"/>
                  <w:jc w:val="both"/>
                  <w:rPr>
                    <w:b/>
                    <w:i/>
                    <w:u w:val="single"/>
                    <w:lang w:val="uk-UA"/>
                  </w:rPr>
                </w:pPr>
                <w:r w:rsidRPr="00AC2AE4">
                  <w:rPr>
                    <w:b/>
                    <w:lang w:val="uk-UA"/>
                  </w:rPr>
                  <w:t>підпис Автора</w:t>
                </w:r>
              </w:p>
            </w:tc>
          </w:tr>
        </w:tbl>
        <w:p w:rsidR="00B27799" w:rsidRDefault="009F3FFC" w:rsidP="00B27799">
          <w:pPr>
            <w:pStyle w:val="11"/>
            <w:spacing w:line="276" w:lineRule="auto"/>
            <w:rPr>
              <w:i/>
              <w:color w:val="000000"/>
              <w:sz w:val="20"/>
              <w:szCs w:val="20"/>
              <w:lang w:val="uk-UA"/>
            </w:rPr>
          </w:pPr>
        </w:p>
      </w:sdtContent>
    </w:sdt>
    <w:bookmarkEnd w:id="1" w:displacedByCustomXml="prev"/>
    <w:p w:rsidR="00BE4CF2" w:rsidRPr="00E22FDE" w:rsidRDefault="00604395">
      <w:pPr>
        <w:pStyle w:val="11"/>
        <w:spacing w:line="276" w:lineRule="auto"/>
        <w:ind w:left="65"/>
        <w:jc w:val="center"/>
        <w:rPr>
          <w:i/>
          <w:color w:val="000000"/>
          <w:sz w:val="20"/>
          <w:szCs w:val="20"/>
        </w:rPr>
      </w:pPr>
      <w:r w:rsidRPr="00E22FDE">
        <w:rPr>
          <w:b/>
          <w:color w:val="000000"/>
          <w:sz w:val="20"/>
          <w:szCs w:val="20"/>
        </w:rPr>
        <w:t xml:space="preserve">                                                                                                                                                                             </w:t>
      </w:r>
    </w:p>
    <w:p w:rsidR="007560EC" w:rsidRPr="00E22FDE" w:rsidRDefault="007560EC" w:rsidP="007560EC">
      <w:pPr>
        <w:pStyle w:val="11"/>
        <w:widowControl w:val="0"/>
        <w:autoSpaceDE w:val="0"/>
        <w:spacing w:line="276" w:lineRule="auto"/>
        <w:ind w:left="0" w:right="43"/>
        <w:jc w:val="both"/>
        <w:rPr>
          <w:sz w:val="22"/>
          <w:szCs w:val="22"/>
          <w:lang w:val="uk-UA"/>
        </w:rPr>
      </w:pPr>
    </w:p>
    <w:p w:rsidR="0036426C" w:rsidRPr="00357171" w:rsidRDefault="0036426C" w:rsidP="00357171">
      <w:pPr>
        <w:pStyle w:val="a4"/>
        <w:numPr>
          <w:ilvl w:val="0"/>
          <w:numId w:val="6"/>
        </w:numPr>
        <w:spacing w:line="276" w:lineRule="auto"/>
        <w:jc w:val="center"/>
        <w:rPr>
          <w:color w:val="000000"/>
          <w:sz w:val="22"/>
          <w:szCs w:val="22"/>
        </w:rPr>
      </w:pPr>
      <w:r w:rsidRPr="00E22FDE">
        <w:rPr>
          <w:b/>
          <w:sz w:val="22"/>
          <w:szCs w:val="22"/>
        </w:rPr>
        <w:t>ПРАВА, ОБОВ</w:t>
      </w:r>
      <w:r w:rsidRPr="00E22FDE">
        <w:rPr>
          <w:b/>
          <w:sz w:val="22"/>
          <w:szCs w:val="22"/>
          <w:lang w:val="ru-RU"/>
        </w:rPr>
        <w:t>`</w:t>
      </w:r>
      <w:r w:rsidRPr="00E22FDE">
        <w:rPr>
          <w:b/>
          <w:sz w:val="22"/>
          <w:szCs w:val="22"/>
        </w:rPr>
        <w:t xml:space="preserve">ЯЗКИ ТА ГАРАНТІЇ АВТОРА </w:t>
      </w:r>
    </w:p>
    <w:p w:rsidR="0036426C" w:rsidRPr="00E22FDE" w:rsidRDefault="0036426C" w:rsidP="00EE6660">
      <w:pPr>
        <w:pStyle w:val="11"/>
        <w:numPr>
          <w:ilvl w:val="1"/>
          <w:numId w:val="6"/>
        </w:numPr>
        <w:spacing w:line="276" w:lineRule="auto"/>
        <w:ind w:left="0" w:right="-40" w:firstLine="0"/>
        <w:jc w:val="both"/>
        <w:rPr>
          <w:b/>
          <w:sz w:val="22"/>
          <w:szCs w:val="22"/>
          <w:lang w:val="uk-UA"/>
        </w:rPr>
      </w:pPr>
      <w:r w:rsidRPr="00E22FDE">
        <w:rPr>
          <w:b/>
          <w:sz w:val="22"/>
          <w:szCs w:val="22"/>
          <w:lang w:val="uk-UA"/>
        </w:rPr>
        <w:t>Протягом дії даного Договору Автор має право:</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своєчасно отримувати нараховану винагороду, яка належить йому за використання його </w:t>
      </w:r>
      <w:r w:rsidR="008C39D0" w:rsidRPr="00E22FDE">
        <w:rPr>
          <w:sz w:val="22"/>
          <w:szCs w:val="22"/>
          <w:lang w:val="uk-UA"/>
        </w:rPr>
        <w:t>Т</w:t>
      </w:r>
      <w:r w:rsidRPr="00E22FDE">
        <w:rPr>
          <w:sz w:val="22"/>
          <w:szCs w:val="22"/>
          <w:lang w:val="uk-UA"/>
        </w:rPr>
        <w:t>ворів, у порядку та терміни, передбачені даним Договором та відповідно до правил, встановлених</w:t>
      </w:r>
      <w:r w:rsidR="00716309">
        <w:rPr>
          <w:sz w:val="22"/>
          <w:szCs w:val="22"/>
          <w:lang w:val="uk-UA"/>
        </w:rPr>
        <w:t xml:space="preserve"> </w:t>
      </w:r>
      <w:r w:rsidR="005F2322" w:rsidRPr="00E22FDE">
        <w:rPr>
          <w:sz w:val="22"/>
          <w:szCs w:val="22"/>
          <w:lang w:val="uk-UA"/>
        </w:rPr>
        <w:t>Г</w:t>
      </w:r>
      <w:r w:rsidRPr="00E22FDE">
        <w:rPr>
          <w:sz w:val="22"/>
          <w:szCs w:val="22"/>
          <w:lang w:val="uk-UA"/>
        </w:rPr>
        <w:t>О УААСП.</w:t>
      </w:r>
    </w:p>
    <w:p w:rsidR="0036426C" w:rsidRPr="00E22FDE" w:rsidRDefault="006177B7" w:rsidP="00EE6660">
      <w:pPr>
        <w:pStyle w:val="11"/>
        <w:numPr>
          <w:ilvl w:val="2"/>
          <w:numId w:val="6"/>
        </w:numPr>
        <w:spacing w:line="276" w:lineRule="auto"/>
        <w:ind w:right="-40"/>
        <w:jc w:val="both"/>
        <w:rPr>
          <w:sz w:val="22"/>
          <w:szCs w:val="22"/>
          <w:lang w:val="uk-UA"/>
        </w:rPr>
      </w:pPr>
      <w:r w:rsidRPr="00E22FDE">
        <w:rPr>
          <w:sz w:val="22"/>
          <w:szCs w:val="22"/>
          <w:lang w:val="uk-UA"/>
        </w:rPr>
        <w:t>п</w:t>
      </w:r>
      <w:r w:rsidR="0036426C" w:rsidRPr="00E22FDE">
        <w:rPr>
          <w:sz w:val="22"/>
          <w:szCs w:val="22"/>
          <w:lang w:val="uk-UA"/>
        </w:rPr>
        <w:t xml:space="preserve">риймати участь в заходах, що організовуються </w:t>
      </w:r>
      <w:r w:rsidR="005F2322" w:rsidRPr="00E22FDE">
        <w:rPr>
          <w:sz w:val="22"/>
          <w:szCs w:val="22"/>
          <w:lang w:val="uk-UA"/>
        </w:rPr>
        <w:t>Г</w:t>
      </w:r>
      <w:r w:rsidR="0036426C" w:rsidRPr="00E22FDE">
        <w:rPr>
          <w:sz w:val="22"/>
          <w:szCs w:val="22"/>
          <w:lang w:val="uk-UA"/>
        </w:rPr>
        <w:t>О УААСП.</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за письмовим </w:t>
      </w:r>
      <w:r w:rsidR="006177B7" w:rsidRPr="00E22FDE">
        <w:rPr>
          <w:sz w:val="22"/>
          <w:szCs w:val="22"/>
          <w:lang w:val="uk-UA"/>
        </w:rPr>
        <w:t xml:space="preserve">запитом одержувати від </w:t>
      </w:r>
      <w:r w:rsidR="005F2322" w:rsidRPr="00E22FDE">
        <w:rPr>
          <w:sz w:val="22"/>
          <w:szCs w:val="22"/>
          <w:lang w:val="uk-UA"/>
        </w:rPr>
        <w:t>Г</w:t>
      </w:r>
      <w:r w:rsidR="006177B7" w:rsidRPr="00E22FDE">
        <w:rPr>
          <w:sz w:val="22"/>
          <w:szCs w:val="22"/>
          <w:lang w:val="uk-UA"/>
        </w:rPr>
        <w:t xml:space="preserve">О УААСП </w:t>
      </w:r>
      <w:r w:rsidRPr="00E22FDE">
        <w:rPr>
          <w:sz w:val="22"/>
          <w:szCs w:val="22"/>
          <w:lang w:val="uk-UA"/>
        </w:rPr>
        <w:t xml:space="preserve"> у 15-денний строк інформацію щодо діяльності </w:t>
      </w:r>
      <w:r w:rsidR="005F2322" w:rsidRPr="00E22FDE">
        <w:rPr>
          <w:sz w:val="22"/>
          <w:szCs w:val="22"/>
          <w:lang w:val="uk-UA"/>
        </w:rPr>
        <w:t>Г</w:t>
      </w:r>
      <w:r w:rsidRPr="00E22FDE">
        <w:rPr>
          <w:sz w:val="22"/>
          <w:szCs w:val="22"/>
          <w:lang w:val="uk-UA"/>
        </w:rPr>
        <w:t>О УААСП, а також інформацію щодо нарахованої йому винагороди.</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своєю письмовою заявою повідомляти </w:t>
      </w:r>
      <w:r w:rsidR="005F2322" w:rsidRPr="00E22FDE">
        <w:rPr>
          <w:sz w:val="22"/>
          <w:szCs w:val="22"/>
          <w:lang w:val="uk-UA"/>
        </w:rPr>
        <w:t>Г</w:t>
      </w:r>
      <w:r w:rsidRPr="00E22FDE">
        <w:rPr>
          <w:sz w:val="22"/>
          <w:szCs w:val="22"/>
          <w:lang w:val="uk-UA"/>
        </w:rPr>
        <w:t>О УААСП про факти порушення майнових авторських прав, несплату Користувачами авторської винагороди Автору.</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отримувати юридичні та інші консультації, у порядку визначеному </w:t>
      </w:r>
      <w:r w:rsidR="005F2322" w:rsidRPr="00E22FDE">
        <w:rPr>
          <w:sz w:val="22"/>
          <w:szCs w:val="22"/>
          <w:lang w:val="uk-UA"/>
        </w:rPr>
        <w:t>Г</w:t>
      </w:r>
      <w:r w:rsidRPr="00E22FDE">
        <w:rPr>
          <w:sz w:val="22"/>
          <w:szCs w:val="22"/>
          <w:lang w:val="uk-UA"/>
        </w:rPr>
        <w:t>О УААСП, з питань щодо його творчої діяльності, використання творів та захисту авторських прав.</w:t>
      </w:r>
    </w:p>
    <w:p w:rsidR="00DB44B2" w:rsidRPr="00E22FDE" w:rsidRDefault="0036426C" w:rsidP="00241FD5">
      <w:pPr>
        <w:pStyle w:val="11"/>
        <w:numPr>
          <w:ilvl w:val="2"/>
          <w:numId w:val="6"/>
        </w:numPr>
        <w:spacing w:line="276" w:lineRule="auto"/>
        <w:ind w:left="1134" w:right="-40"/>
        <w:jc w:val="both"/>
        <w:rPr>
          <w:sz w:val="22"/>
          <w:szCs w:val="22"/>
          <w:lang w:val="uk-UA"/>
        </w:rPr>
      </w:pPr>
      <w:r w:rsidRPr="00E22FDE">
        <w:rPr>
          <w:sz w:val="22"/>
          <w:szCs w:val="22"/>
          <w:lang w:val="uk-UA"/>
        </w:rPr>
        <w:t xml:space="preserve">вимагати від </w:t>
      </w:r>
      <w:r w:rsidR="005F2322" w:rsidRPr="00E22FDE">
        <w:rPr>
          <w:sz w:val="22"/>
          <w:szCs w:val="22"/>
          <w:lang w:val="uk-UA"/>
        </w:rPr>
        <w:t>Г</w:t>
      </w:r>
      <w:r w:rsidRPr="00E22FDE">
        <w:rPr>
          <w:sz w:val="22"/>
          <w:szCs w:val="22"/>
          <w:lang w:val="uk-UA"/>
        </w:rPr>
        <w:t>О УААСП дотримання умов даного Договору та добросовісного виконання взятих за ним на себе зобов’язань.</w:t>
      </w:r>
    </w:p>
    <w:p w:rsidR="0036426C" w:rsidRPr="00E22FDE" w:rsidRDefault="0036426C" w:rsidP="00EE6660">
      <w:pPr>
        <w:pStyle w:val="11"/>
        <w:numPr>
          <w:ilvl w:val="1"/>
          <w:numId w:val="6"/>
        </w:numPr>
        <w:spacing w:line="276" w:lineRule="auto"/>
        <w:ind w:left="0" w:right="-40" w:firstLine="0"/>
        <w:jc w:val="both"/>
        <w:rPr>
          <w:b/>
          <w:sz w:val="22"/>
          <w:szCs w:val="22"/>
          <w:lang w:val="uk-UA"/>
        </w:rPr>
      </w:pPr>
      <w:r w:rsidRPr="00E22FDE">
        <w:rPr>
          <w:b/>
          <w:sz w:val="22"/>
          <w:szCs w:val="22"/>
          <w:lang w:val="uk-UA"/>
        </w:rPr>
        <w:t>Автор зобов’язується:</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не відмовлятися від авторської винагороди, яка сплачується Користувачами або іноземними авторсько-правовими організаціями через </w:t>
      </w:r>
      <w:r w:rsidR="005F2322" w:rsidRPr="00E22FDE">
        <w:rPr>
          <w:color w:val="000000"/>
          <w:sz w:val="22"/>
          <w:szCs w:val="22"/>
          <w:lang w:val="uk-UA"/>
        </w:rPr>
        <w:t>Г</w:t>
      </w:r>
      <w:r w:rsidRPr="00E22FDE">
        <w:rPr>
          <w:color w:val="000000"/>
          <w:sz w:val="22"/>
          <w:szCs w:val="22"/>
          <w:lang w:val="uk-UA"/>
        </w:rPr>
        <w:t xml:space="preserve">О УААСП, не підписувати самостійно відповідних правочинів на використання </w:t>
      </w:r>
      <w:r w:rsidR="00782E34" w:rsidRPr="00E22FDE">
        <w:rPr>
          <w:color w:val="000000"/>
          <w:sz w:val="22"/>
          <w:szCs w:val="22"/>
          <w:lang w:val="uk-UA"/>
        </w:rPr>
        <w:t>Т</w:t>
      </w:r>
      <w:r w:rsidRPr="00E22FDE">
        <w:rPr>
          <w:color w:val="000000"/>
          <w:sz w:val="22"/>
          <w:szCs w:val="22"/>
          <w:lang w:val="uk-UA"/>
        </w:rPr>
        <w:t>ворів та не отримувати авторську винагороду від Користувачів напряму.</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не відмовлятися від пред’явлених </w:t>
      </w:r>
      <w:r w:rsidR="005F2322" w:rsidRPr="00E22FDE">
        <w:rPr>
          <w:color w:val="000000"/>
          <w:sz w:val="22"/>
          <w:szCs w:val="22"/>
          <w:lang w:val="uk-UA"/>
        </w:rPr>
        <w:t>Г</w:t>
      </w:r>
      <w:r w:rsidRPr="00E22FDE">
        <w:rPr>
          <w:color w:val="000000"/>
          <w:sz w:val="22"/>
          <w:szCs w:val="22"/>
          <w:lang w:val="uk-UA"/>
        </w:rPr>
        <w:t xml:space="preserve">О УААСП в інтересах Автора вимог (позовів) в органах судових інстанцій без попереднього письмового повідомлення </w:t>
      </w:r>
      <w:r w:rsidR="005F2322" w:rsidRPr="00E22FDE">
        <w:rPr>
          <w:color w:val="000000"/>
          <w:sz w:val="22"/>
          <w:szCs w:val="22"/>
          <w:lang w:val="uk-UA"/>
        </w:rPr>
        <w:t>Г</w:t>
      </w:r>
      <w:r w:rsidRPr="00E22FDE">
        <w:rPr>
          <w:color w:val="000000"/>
          <w:sz w:val="22"/>
          <w:szCs w:val="22"/>
          <w:lang w:val="uk-UA"/>
        </w:rPr>
        <w:t xml:space="preserve">О УААСП та сплати </w:t>
      </w:r>
      <w:r w:rsidR="005F2322" w:rsidRPr="00E22FDE">
        <w:rPr>
          <w:color w:val="000000"/>
          <w:sz w:val="22"/>
          <w:szCs w:val="22"/>
          <w:lang w:val="uk-UA"/>
        </w:rPr>
        <w:t>Г</w:t>
      </w:r>
      <w:r w:rsidRPr="00E22FDE">
        <w:rPr>
          <w:color w:val="000000"/>
          <w:sz w:val="22"/>
          <w:szCs w:val="22"/>
          <w:lang w:val="uk-UA"/>
        </w:rPr>
        <w:t xml:space="preserve">О УААСП всіх понесених </w:t>
      </w:r>
      <w:r w:rsidR="005F2322" w:rsidRPr="00E22FDE">
        <w:rPr>
          <w:color w:val="000000"/>
          <w:sz w:val="22"/>
          <w:szCs w:val="22"/>
          <w:lang w:val="uk-UA"/>
        </w:rPr>
        <w:t>Г</w:t>
      </w:r>
      <w:r w:rsidRPr="00E22FDE">
        <w:rPr>
          <w:color w:val="000000"/>
          <w:sz w:val="22"/>
          <w:szCs w:val="22"/>
          <w:lang w:val="uk-UA"/>
        </w:rPr>
        <w:t>О УААСП витрат у кожній конкретній справі.</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lastRenderedPageBreak/>
        <w:t xml:space="preserve">сприяти </w:t>
      </w:r>
      <w:r w:rsidR="005F2322" w:rsidRPr="00E22FDE">
        <w:rPr>
          <w:color w:val="000000"/>
          <w:sz w:val="22"/>
          <w:szCs w:val="22"/>
          <w:lang w:val="uk-UA"/>
        </w:rPr>
        <w:t>Г</w:t>
      </w:r>
      <w:r w:rsidRPr="00E22FDE">
        <w:rPr>
          <w:color w:val="000000"/>
          <w:sz w:val="22"/>
          <w:szCs w:val="22"/>
          <w:lang w:val="uk-UA"/>
        </w:rPr>
        <w:t xml:space="preserve">О УААСП у виявленні та розгляді фактів незаконного використання </w:t>
      </w:r>
      <w:r w:rsidR="00782E34" w:rsidRPr="00E22FDE">
        <w:rPr>
          <w:color w:val="000000"/>
          <w:sz w:val="22"/>
          <w:szCs w:val="22"/>
          <w:lang w:val="uk-UA"/>
        </w:rPr>
        <w:t>Т</w:t>
      </w:r>
      <w:r w:rsidRPr="00E22FDE">
        <w:rPr>
          <w:color w:val="000000"/>
          <w:sz w:val="22"/>
          <w:szCs w:val="22"/>
          <w:lang w:val="uk-UA"/>
        </w:rPr>
        <w:t>ворів Автора та сприяти збору доказів щодо цього.</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письмово повідомляти </w:t>
      </w:r>
      <w:r w:rsidR="005F2322" w:rsidRPr="00E22FDE">
        <w:rPr>
          <w:color w:val="000000"/>
          <w:sz w:val="22"/>
          <w:szCs w:val="22"/>
          <w:lang w:val="uk-UA"/>
        </w:rPr>
        <w:t>Г</w:t>
      </w:r>
      <w:r w:rsidRPr="00E22FDE">
        <w:rPr>
          <w:color w:val="000000"/>
          <w:sz w:val="22"/>
          <w:szCs w:val="22"/>
          <w:lang w:val="uk-UA"/>
        </w:rPr>
        <w:t>О УААСП про змі</w:t>
      </w:r>
      <w:r w:rsidR="003B7DFE" w:rsidRPr="00E22FDE">
        <w:rPr>
          <w:color w:val="000000"/>
          <w:sz w:val="22"/>
          <w:szCs w:val="22"/>
          <w:lang w:val="uk-UA"/>
        </w:rPr>
        <w:t>ну місця проживання, зміну прі</w:t>
      </w:r>
      <w:r w:rsidR="006177B7" w:rsidRPr="00E22FDE">
        <w:rPr>
          <w:color w:val="000000"/>
          <w:sz w:val="22"/>
          <w:szCs w:val="22"/>
          <w:lang w:val="uk-UA"/>
        </w:rPr>
        <w:t>з</w:t>
      </w:r>
      <w:r w:rsidR="003B7DFE" w:rsidRPr="00E22FDE">
        <w:rPr>
          <w:color w:val="000000"/>
          <w:sz w:val="22"/>
          <w:szCs w:val="22"/>
          <w:lang w:val="uk-UA"/>
        </w:rPr>
        <w:t>ви</w:t>
      </w:r>
      <w:r w:rsidRPr="00E22FDE">
        <w:rPr>
          <w:color w:val="000000"/>
          <w:sz w:val="22"/>
          <w:szCs w:val="22"/>
          <w:lang w:val="uk-UA"/>
        </w:rPr>
        <w:t>ща, імені, по-батькові, псевдоніму, зміну банківських реквізитів</w:t>
      </w:r>
      <w:r w:rsidR="00FE76D9">
        <w:rPr>
          <w:color w:val="000000"/>
          <w:sz w:val="22"/>
          <w:szCs w:val="22"/>
          <w:lang w:val="uk-UA"/>
        </w:rPr>
        <w:t>,</w:t>
      </w:r>
      <w:r w:rsidRPr="00E22FDE">
        <w:rPr>
          <w:color w:val="000000"/>
          <w:sz w:val="22"/>
          <w:szCs w:val="22"/>
          <w:lang w:val="uk-UA"/>
        </w:rPr>
        <w:t xml:space="preserve"> шляхом направлення листа поштою. Зазначена інформація буде врахована </w:t>
      </w:r>
      <w:r w:rsidR="005F2322" w:rsidRPr="00E22FDE">
        <w:rPr>
          <w:color w:val="000000"/>
          <w:sz w:val="22"/>
          <w:szCs w:val="22"/>
          <w:lang w:val="uk-UA"/>
        </w:rPr>
        <w:t>Г</w:t>
      </w:r>
      <w:r w:rsidRPr="00E22FDE">
        <w:rPr>
          <w:color w:val="000000"/>
          <w:sz w:val="22"/>
          <w:szCs w:val="22"/>
          <w:lang w:val="uk-UA"/>
        </w:rPr>
        <w:t xml:space="preserve">О УААСП, якщо в таких повідомленнях буде зазначено також попередні відомості про Автора. Автор погоджується з тим, що відсутність </w:t>
      </w:r>
      <w:r w:rsidR="005F2322" w:rsidRPr="00E22FDE">
        <w:rPr>
          <w:color w:val="000000"/>
          <w:sz w:val="22"/>
          <w:szCs w:val="22"/>
          <w:lang w:val="uk-UA"/>
        </w:rPr>
        <w:t>Г</w:t>
      </w:r>
      <w:r w:rsidRPr="00E22FDE">
        <w:rPr>
          <w:color w:val="000000"/>
          <w:sz w:val="22"/>
          <w:szCs w:val="22"/>
          <w:lang w:val="uk-UA"/>
        </w:rPr>
        <w:t xml:space="preserve">О УААСП відомостей про зазначені зміни позбавляє </w:t>
      </w:r>
      <w:r w:rsidR="005F2322" w:rsidRPr="00E22FDE">
        <w:rPr>
          <w:color w:val="000000"/>
          <w:sz w:val="22"/>
          <w:szCs w:val="22"/>
          <w:lang w:val="uk-UA"/>
        </w:rPr>
        <w:t>Г</w:t>
      </w:r>
      <w:r w:rsidRPr="00E22FDE">
        <w:rPr>
          <w:color w:val="000000"/>
          <w:sz w:val="22"/>
          <w:szCs w:val="22"/>
          <w:lang w:val="uk-UA"/>
        </w:rPr>
        <w:t xml:space="preserve">О УААСП належним чином виконувати свої обов’язки за даним Договором і звільняє </w:t>
      </w:r>
      <w:r w:rsidR="005F2322" w:rsidRPr="00E22FDE">
        <w:rPr>
          <w:color w:val="000000"/>
          <w:sz w:val="22"/>
          <w:szCs w:val="22"/>
          <w:lang w:val="uk-UA"/>
        </w:rPr>
        <w:t>Г</w:t>
      </w:r>
      <w:r w:rsidRPr="00E22FDE">
        <w:rPr>
          <w:color w:val="000000"/>
          <w:sz w:val="22"/>
          <w:szCs w:val="22"/>
          <w:lang w:val="uk-UA"/>
        </w:rPr>
        <w:t>О УААСП від відповідальності за можливі негативні наслідки.</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надати </w:t>
      </w:r>
      <w:r w:rsidR="005F2322" w:rsidRPr="00E22FDE">
        <w:rPr>
          <w:color w:val="000000"/>
          <w:sz w:val="22"/>
          <w:szCs w:val="22"/>
          <w:lang w:val="uk-UA"/>
        </w:rPr>
        <w:t>Г</w:t>
      </w:r>
      <w:r w:rsidRPr="00E22FDE">
        <w:rPr>
          <w:color w:val="000000"/>
          <w:sz w:val="22"/>
          <w:szCs w:val="22"/>
          <w:lang w:val="uk-UA"/>
        </w:rPr>
        <w:t xml:space="preserve">О УААСП інформацію про усіх співавторів творів (у </w:t>
      </w:r>
      <w:proofErr w:type="spellStart"/>
      <w:r w:rsidRPr="00E22FDE">
        <w:rPr>
          <w:color w:val="000000"/>
          <w:sz w:val="22"/>
          <w:szCs w:val="22"/>
          <w:lang w:val="uk-UA"/>
        </w:rPr>
        <w:t>т.ч</w:t>
      </w:r>
      <w:proofErr w:type="spellEnd"/>
      <w:r w:rsidRPr="00E22FDE">
        <w:rPr>
          <w:color w:val="000000"/>
          <w:sz w:val="22"/>
          <w:szCs w:val="22"/>
          <w:lang w:val="uk-UA"/>
        </w:rPr>
        <w:t>. інформацію про їхнє можливе місцезнаходження), майнові права на які за даним Договором передано у колективне управління</w:t>
      </w:r>
      <w:r w:rsidR="00716309">
        <w:rPr>
          <w:color w:val="000000"/>
          <w:sz w:val="22"/>
          <w:szCs w:val="22"/>
          <w:lang w:val="uk-UA"/>
        </w:rPr>
        <w:t xml:space="preserve"> </w:t>
      </w:r>
      <w:r w:rsidR="005F2322" w:rsidRPr="00E22FDE">
        <w:rPr>
          <w:color w:val="000000"/>
          <w:sz w:val="22"/>
          <w:szCs w:val="22"/>
          <w:lang w:val="uk-UA"/>
        </w:rPr>
        <w:t>Г</w:t>
      </w:r>
      <w:r w:rsidRPr="00E22FDE">
        <w:rPr>
          <w:color w:val="000000"/>
          <w:sz w:val="22"/>
          <w:szCs w:val="22"/>
          <w:lang w:val="uk-UA"/>
        </w:rPr>
        <w:t xml:space="preserve">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r w:rsidR="005F2322" w:rsidRPr="00E22FDE">
        <w:rPr>
          <w:color w:val="000000"/>
          <w:sz w:val="22"/>
          <w:szCs w:val="22"/>
          <w:lang w:val="uk-UA"/>
        </w:rPr>
        <w:t>Г</w:t>
      </w:r>
      <w:r w:rsidRPr="00E22FDE">
        <w:rPr>
          <w:color w:val="000000"/>
          <w:sz w:val="22"/>
          <w:szCs w:val="22"/>
          <w:lang w:val="uk-UA"/>
        </w:rPr>
        <w:t xml:space="preserve">О УААСП у колективне управління </w:t>
      </w:r>
      <w:r w:rsidR="00782E34" w:rsidRPr="00E22FDE">
        <w:rPr>
          <w:color w:val="000000"/>
          <w:sz w:val="22"/>
          <w:szCs w:val="22"/>
          <w:lang w:val="uk-UA"/>
        </w:rPr>
        <w:t>Т</w:t>
      </w:r>
      <w:r w:rsidRPr="00E22FDE">
        <w:rPr>
          <w:color w:val="000000"/>
          <w:sz w:val="22"/>
          <w:szCs w:val="22"/>
          <w:lang w:val="uk-UA"/>
        </w:rPr>
        <w:t>вори.</w:t>
      </w:r>
    </w:p>
    <w:p w:rsidR="0036426C" w:rsidRPr="00E22FDE" w:rsidRDefault="0036426C" w:rsidP="00357171">
      <w:pPr>
        <w:pStyle w:val="11"/>
        <w:numPr>
          <w:ilvl w:val="1"/>
          <w:numId w:val="6"/>
        </w:numPr>
        <w:spacing w:line="276" w:lineRule="auto"/>
        <w:ind w:right="-40"/>
        <w:jc w:val="both"/>
        <w:rPr>
          <w:b/>
          <w:sz w:val="22"/>
          <w:szCs w:val="22"/>
          <w:lang w:val="uk-UA"/>
        </w:rPr>
      </w:pPr>
      <w:r w:rsidRPr="00E22FDE">
        <w:rPr>
          <w:b/>
          <w:color w:val="000000"/>
          <w:sz w:val="22"/>
          <w:szCs w:val="22"/>
          <w:lang w:val="uk-UA"/>
        </w:rPr>
        <w:t xml:space="preserve"> Автор заявляє та гарантує:</w:t>
      </w:r>
    </w:p>
    <w:p w:rsidR="0036426C" w:rsidRPr="00E22FDE" w:rsidRDefault="0036426C" w:rsidP="00EE6660">
      <w:pPr>
        <w:pStyle w:val="11"/>
        <w:numPr>
          <w:ilvl w:val="2"/>
          <w:numId w:val="6"/>
        </w:numPr>
        <w:spacing w:line="276" w:lineRule="auto"/>
        <w:ind w:right="-40"/>
        <w:jc w:val="both"/>
        <w:rPr>
          <w:b/>
          <w:sz w:val="22"/>
          <w:szCs w:val="22"/>
          <w:lang w:val="uk-UA"/>
        </w:rPr>
      </w:pPr>
      <w:r w:rsidRPr="00E22FDE">
        <w:rPr>
          <w:sz w:val="22"/>
          <w:szCs w:val="22"/>
          <w:lang w:val="uk-UA"/>
        </w:rPr>
        <w:t>достовірність та (або) дійсність всіх даних та документ</w:t>
      </w:r>
      <w:r w:rsidR="00F3471D" w:rsidRPr="00E22FDE">
        <w:rPr>
          <w:sz w:val="22"/>
          <w:szCs w:val="22"/>
          <w:lang w:val="uk-UA"/>
        </w:rPr>
        <w:t xml:space="preserve">ів, які надаватимуться </w:t>
      </w:r>
      <w:r w:rsidR="005F2322" w:rsidRPr="00E22FDE">
        <w:rPr>
          <w:sz w:val="22"/>
          <w:szCs w:val="22"/>
          <w:lang w:val="uk-UA"/>
        </w:rPr>
        <w:t>Г</w:t>
      </w:r>
      <w:r w:rsidR="00F3471D" w:rsidRPr="00E22FDE">
        <w:rPr>
          <w:sz w:val="22"/>
          <w:szCs w:val="22"/>
          <w:lang w:val="uk-UA"/>
        </w:rPr>
        <w:t>О УААСП</w:t>
      </w:r>
      <w:r w:rsidRPr="00E22FDE">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rsidR="0036426C" w:rsidRPr="00E22FDE" w:rsidRDefault="0036426C" w:rsidP="00EE6660">
      <w:pPr>
        <w:pStyle w:val="11"/>
        <w:numPr>
          <w:ilvl w:val="2"/>
          <w:numId w:val="6"/>
        </w:numPr>
        <w:spacing w:line="276" w:lineRule="auto"/>
        <w:ind w:right="-40"/>
        <w:jc w:val="both"/>
        <w:rPr>
          <w:b/>
          <w:sz w:val="22"/>
          <w:szCs w:val="22"/>
          <w:lang w:val="uk-UA"/>
        </w:rPr>
      </w:pPr>
      <w:r w:rsidRPr="00E22FDE">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E22FDE">
        <w:rPr>
          <w:color w:val="000000"/>
          <w:sz w:val="22"/>
          <w:szCs w:val="22"/>
          <w:lang w:val="uk-UA"/>
        </w:rPr>
        <w:t>т.ч</w:t>
      </w:r>
      <w:proofErr w:type="spellEnd"/>
      <w:r w:rsidRPr="00E22FDE">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E22FDE">
        <w:rPr>
          <w:color w:val="000000"/>
          <w:sz w:val="22"/>
          <w:szCs w:val="22"/>
          <w:lang w:val="uk-UA"/>
        </w:rPr>
        <w:t>й договір до підписання даного Д</w:t>
      </w:r>
      <w:r w:rsidRPr="00E22FDE">
        <w:rPr>
          <w:color w:val="000000"/>
          <w:sz w:val="22"/>
          <w:szCs w:val="22"/>
          <w:lang w:val="uk-UA"/>
        </w:rPr>
        <w:t>оговору).</w:t>
      </w:r>
    </w:p>
    <w:p w:rsidR="007560EC" w:rsidRPr="00E22FDE" w:rsidRDefault="007560EC" w:rsidP="0036426C">
      <w:pPr>
        <w:pStyle w:val="a4"/>
        <w:spacing w:line="276" w:lineRule="auto"/>
        <w:ind w:left="720"/>
        <w:rPr>
          <w:sz w:val="22"/>
          <w:szCs w:val="22"/>
        </w:rPr>
      </w:pPr>
    </w:p>
    <w:p w:rsidR="0036426C" w:rsidRPr="00E22FDE" w:rsidRDefault="006177B7" w:rsidP="00EE6660">
      <w:pPr>
        <w:pStyle w:val="a4"/>
        <w:numPr>
          <w:ilvl w:val="0"/>
          <w:numId w:val="6"/>
        </w:numPr>
        <w:spacing w:line="276" w:lineRule="auto"/>
        <w:jc w:val="center"/>
        <w:rPr>
          <w:b/>
          <w:sz w:val="22"/>
          <w:szCs w:val="22"/>
        </w:rPr>
      </w:pPr>
      <w:r w:rsidRPr="00E22FDE">
        <w:rPr>
          <w:b/>
          <w:sz w:val="22"/>
          <w:szCs w:val="22"/>
        </w:rPr>
        <w:t>ПРАВА ТА</w:t>
      </w:r>
      <w:r w:rsidR="0036426C" w:rsidRPr="00E22FDE">
        <w:rPr>
          <w:b/>
          <w:sz w:val="22"/>
          <w:szCs w:val="22"/>
        </w:rPr>
        <w:t xml:space="preserve"> ОБОВ</w:t>
      </w:r>
      <w:r w:rsidR="0036426C" w:rsidRPr="00E22FDE">
        <w:rPr>
          <w:b/>
          <w:sz w:val="22"/>
          <w:szCs w:val="22"/>
          <w:lang w:val="ru-RU"/>
        </w:rPr>
        <w:t>`</w:t>
      </w:r>
      <w:r w:rsidR="0036426C" w:rsidRPr="00E22FDE">
        <w:rPr>
          <w:b/>
          <w:sz w:val="22"/>
          <w:szCs w:val="22"/>
        </w:rPr>
        <w:t>Я</w:t>
      </w:r>
      <w:r w:rsidR="00117B1B" w:rsidRPr="00E22FDE">
        <w:rPr>
          <w:b/>
          <w:sz w:val="22"/>
          <w:szCs w:val="22"/>
        </w:rPr>
        <w:t>ЗКИ Г</w:t>
      </w:r>
      <w:r w:rsidR="0036426C" w:rsidRPr="00E22FDE">
        <w:rPr>
          <w:b/>
          <w:sz w:val="22"/>
          <w:szCs w:val="22"/>
        </w:rPr>
        <w:t>О УААСП</w:t>
      </w:r>
    </w:p>
    <w:p w:rsidR="0036426C" w:rsidRPr="00E22FDE" w:rsidRDefault="005F2322" w:rsidP="00EE6660">
      <w:pPr>
        <w:pStyle w:val="a4"/>
        <w:numPr>
          <w:ilvl w:val="1"/>
          <w:numId w:val="6"/>
        </w:numPr>
        <w:spacing w:line="276" w:lineRule="auto"/>
        <w:rPr>
          <w:b/>
          <w:sz w:val="22"/>
          <w:szCs w:val="22"/>
        </w:rPr>
      </w:pPr>
      <w:r w:rsidRPr="00E22FDE">
        <w:rPr>
          <w:b/>
          <w:sz w:val="22"/>
          <w:szCs w:val="22"/>
        </w:rPr>
        <w:t>Г</w:t>
      </w:r>
      <w:r w:rsidR="0036426C" w:rsidRPr="00E22FDE">
        <w:rPr>
          <w:b/>
          <w:sz w:val="22"/>
          <w:szCs w:val="22"/>
          <w:lang w:val="en-US"/>
        </w:rPr>
        <w:t xml:space="preserve">О УААСП </w:t>
      </w:r>
      <w:proofErr w:type="spellStart"/>
      <w:r w:rsidR="0036426C" w:rsidRPr="00E22FDE">
        <w:rPr>
          <w:b/>
          <w:sz w:val="22"/>
          <w:szCs w:val="22"/>
          <w:lang w:val="en-US"/>
        </w:rPr>
        <w:t>має</w:t>
      </w:r>
      <w:proofErr w:type="spellEnd"/>
      <w:r w:rsidR="0036426C" w:rsidRPr="00E22FDE">
        <w:rPr>
          <w:b/>
          <w:sz w:val="22"/>
          <w:szCs w:val="22"/>
          <w:lang w:val="en-US"/>
        </w:rPr>
        <w:t xml:space="preserve"> </w:t>
      </w:r>
      <w:proofErr w:type="spellStart"/>
      <w:r w:rsidR="0036426C" w:rsidRPr="00E22FDE">
        <w:rPr>
          <w:b/>
          <w:sz w:val="22"/>
          <w:szCs w:val="22"/>
          <w:lang w:val="en-US"/>
        </w:rPr>
        <w:t>право</w:t>
      </w:r>
      <w:proofErr w:type="spellEnd"/>
      <w:r w:rsidR="0036426C" w:rsidRPr="00E22FDE">
        <w:rPr>
          <w:b/>
          <w:sz w:val="22"/>
          <w:szCs w:val="22"/>
          <w:lang w:val="en-US"/>
        </w:rPr>
        <w:t>:</w:t>
      </w:r>
    </w:p>
    <w:p w:rsidR="0036426C" w:rsidRPr="00E22FDE" w:rsidRDefault="007C1B5B" w:rsidP="00EE6660">
      <w:pPr>
        <w:pStyle w:val="a4"/>
        <w:numPr>
          <w:ilvl w:val="2"/>
          <w:numId w:val="6"/>
        </w:numPr>
        <w:spacing w:line="276" w:lineRule="auto"/>
        <w:ind w:right="-36"/>
        <w:rPr>
          <w:sz w:val="22"/>
          <w:szCs w:val="22"/>
        </w:rPr>
      </w:pPr>
      <w:r>
        <w:rPr>
          <w:sz w:val="22"/>
          <w:szCs w:val="22"/>
        </w:rPr>
        <w:t xml:space="preserve">утримувати із сум зібраного доходу від прав збір за управління, </w:t>
      </w:r>
      <w:r>
        <w:rPr>
          <w:color w:val="000000"/>
          <w:sz w:val="22"/>
          <w:szCs w:val="22"/>
        </w:rPr>
        <w:t xml:space="preserve">відрахування, передбачені </w:t>
      </w:r>
      <w:r>
        <w:rPr>
          <w:sz w:val="22"/>
          <w:szCs w:val="22"/>
        </w:rPr>
        <w:t>даним Договором, діючими</w:t>
      </w:r>
      <w:r w:rsidR="00F574B7" w:rsidRPr="00E22FDE">
        <w:rPr>
          <w:sz w:val="22"/>
          <w:szCs w:val="22"/>
        </w:rPr>
        <w:t xml:space="preserve"> у </w:t>
      </w:r>
      <w:r w:rsidR="005F2322" w:rsidRPr="00E22FDE">
        <w:rPr>
          <w:sz w:val="22"/>
          <w:szCs w:val="22"/>
        </w:rPr>
        <w:t>Г</w:t>
      </w:r>
      <w:r w:rsidR="00F574B7" w:rsidRPr="00E22FDE">
        <w:rPr>
          <w:sz w:val="22"/>
          <w:szCs w:val="22"/>
        </w:rPr>
        <w:t>О УААСП Правил</w:t>
      </w:r>
      <w:r>
        <w:rPr>
          <w:sz w:val="22"/>
          <w:szCs w:val="22"/>
        </w:rPr>
        <w:t>ами</w:t>
      </w:r>
      <w:r w:rsidR="00F574B7" w:rsidRPr="00E22FDE">
        <w:rPr>
          <w:sz w:val="22"/>
          <w:szCs w:val="22"/>
        </w:rPr>
        <w:t xml:space="preserve"> розподілу авторської винагороди</w:t>
      </w:r>
      <w:r w:rsidR="00FE76D9">
        <w:rPr>
          <w:sz w:val="22"/>
          <w:szCs w:val="22"/>
        </w:rPr>
        <w:t xml:space="preserve"> та Статутом</w:t>
      </w:r>
      <w:r w:rsidR="00F23E6E" w:rsidRPr="00E22FDE">
        <w:rPr>
          <w:sz w:val="22"/>
          <w:szCs w:val="22"/>
        </w:rPr>
        <w:t>.</w:t>
      </w:r>
    </w:p>
    <w:p w:rsidR="00F23E6E" w:rsidRPr="00E22FDE" w:rsidRDefault="00527B66" w:rsidP="00EE6660">
      <w:pPr>
        <w:pStyle w:val="a4"/>
        <w:numPr>
          <w:ilvl w:val="2"/>
          <w:numId w:val="6"/>
        </w:numPr>
        <w:spacing w:line="276" w:lineRule="auto"/>
        <w:ind w:right="-36"/>
        <w:rPr>
          <w:sz w:val="22"/>
          <w:szCs w:val="22"/>
        </w:rPr>
      </w:pPr>
      <w:r w:rsidRPr="00E22FDE">
        <w:rPr>
          <w:sz w:val="22"/>
          <w:szCs w:val="22"/>
        </w:rPr>
        <w:t>в</w:t>
      </w:r>
      <w:r w:rsidR="00F23E6E" w:rsidRPr="00E22FDE">
        <w:rPr>
          <w:sz w:val="22"/>
          <w:szCs w:val="22"/>
        </w:rPr>
        <w:t xml:space="preserve">становлювати фіксовані мінімальні ставки, тарифи авторської винагороди за використання творів відповідно до правил, встановлених органами управління </w:t>
      </w:r>
      <w:r w:rsidR="005F2322" w:rsidRPr="00E22FDE">
        <w:rPr>
          <w:sz w:val="22"/>
          <w:szCs w:val="22"/>
        </w:rPr>
        <w:t>Г</w:t>
      </w:r>
      <w:r w:rsidR="00F23E6E" w:rsidRPr="00E22FDE">
        <w:rPr>
          <w:sz w:val="22"/>
          <w:szCs w:val="22"/>
        </w:rPr>
        <w:t>О УААСП та використовувати їх при укладенні ліцензійних договорів з користувачами творів Автора.</w:t>
      </w:r>
    </w:p>
    <w:p w:rsidR="00F23E6E" w:rsidRPr="00E22FDE" w:rsidRDefault="00F23E6E" w:rsidP="00EE6660">
      <w:pPr>
        <w:pStyle w:val="a4"/>
        <w:numPr>
          <w:ilvl w:val="2"/>
          <w:numId w:val="6"/>
        </w:numPr>
        <w:spacing w:line="276" w:lineRule="auto"/>
        <w:ind w:right="-36"/>
        <w:rPr>
          <w:sz w:val="22"/>
          <w:szCs w:val="22"/>
        </w:rPr>
      </w:pPr>
      <w:r w:rsidRPr="00E22FDE">
        <w:rPr>
          <w:sz w:val="22"/>
          <w:szCs w:val="22"/>
        </w:rPr>
        <w:t xml:space="preserve">у випадку порушення третіми особами майнових авторських прав Автора, переданих в колективне управління </w:t>
      </w:r>
      <w:r w:rsidR="005F2322" w:rsidRPr="00E22FDE">
        <w:rPr>
          <w:sz w:val="22"/>
          <w:szCs w:val="22"/>
        </w:rPr>
        <w:t>Г</w:t>
      </w:r>
      <w:r w:rsidRPr="00E22FDE">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w:t>
      </w:r>
      <w:r w:rsidR="001D38CF" w:rsidRPr="00E22FDE">
        <w:rPr>
          <w:sz w:val="22"/>
          <w:szCs w:val="22"/>
        </w:rPr>
        <w:t xml:space="preserve">від імені Автора </w:t>
      </w:r>
      <w:r w:rsidRPr="00E22FDE">
        <w:rPr>
          <w:sz w:val="22"/>
          <w:szCs w:val="22"/>
        </w:rPr>
        <w:t>(</w:t>
      </w:r>
      <w:proofErr w:type="spellStart"/>
      <w:r w:rsidRPr="00E22FDE">
        <w:rPr>
          <w:sz w:val="22"/>
          <w:szCs w:val="22"/>
        </w:rPr>
        <w:t>пред</w:t>
      </w:r>
      <w:proofErr w:type="spellEnd"/>
      <w:r w:rsidR="001D38CF" w:rsidRPr="00E22FDE">
        <w:rPr>
          <w:sz w:val="22"/>
          <w:szCs w:val="22"/>
          <w:lang w:val="ru-RU"/>
        </w:rPr>
        <w:t>`</w:t>
      </w:r>
      <w:r w:rsidRPr="00E22FDE">
        <w:rPr>
          <w:sz w:val="22"/>
          <w:szCs w:val="22"/>
        </w:rPr>
        <w:t>являти)</w:t>
      </w:r>
      <w:r w:rsidR="001D38CF" w:rsidRPr="00E22FDE">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w:t>
      </w:r>
      <w:r w:rsidR="005F2322" w:rsidRPr="00E22FDE">
        <w:rPr>
          <w:sz w:val="22"/>
          <w:szCs w:val="22"/>
        </w:rPr>
        <w:t>Г</w:t>
      </w:r>
      <w:r w:rsidR="001D38CF" w:rsidRPr="00E22FDE">
        <w:rPr>
          <w:sz w:val="22"/>
          <w:szCs w:val="22"/>
        </w:rPr>
        <w:t>О УААСП.</w:t>
      </w:r>
    </w:p>
    <w:p w:rsidR="001D38CF" w:rsidRPr="00E22FDE" w:rsidRDefault="001D38CF" w:rsidP="00EE6660">
      <w:pPr>
        <w:pStyle w:val="a4"/>
        <w:numPr>
          <w:ilvl w:val="2"/>
          <w:numId w:val="6"/>
        </w:numPr>
        <w:spacing w:line="276" w:lineRule="auto"/>
        <w:ind w:right="-36"/>
        <w:rPr>
          <w:sz w:val="22"/>
          <w:szCs w:val="22"/>
        </w:rPr>
      </w:pPr>
      <w:r w:rsidRPr="00E22FDE">
        <w:rPr>
          <w:sz w:val="22"/>
          <w:szCs w:val="22"/>
        </w:rPr>
        <w:t>одержувати від Автора документи, що підтверджують повноваження і гарантії Автора за даним Договором.</w:t>
      </w:r>
    </w:p>
    <w:p w:rsidR="001D38CF" w:rsidRPr="00E22FDE" w:rsidRDefault="001D38CF" w:rsidP="00EE6660">
      <w:pPr>
        <w:pStyle w:val="a4"/>
        <w:numPr>
          <w:ilvl w:val="2"/>
          <w:numId w:val="6"/>
        </w:numPr>
        <w:spacing w:line="276" w:lineRule="auto"/>
        <w:ind w:right="-36"/>
        <w:rPr>
          <w:sz w:val="22"/>
          <w:szCs w:val="22"/>
        </w:rPr>
      </w:pPr>
      <w:r w:rsidRPr="00E22FDE">
        <w:rPr>
          <w:sz w:val="22"/>
          <w:szCs w:val="22"/>
        </w:rPr>
        <w:t xml:space="preserve">збирати, розподіляти згідно з Правилами розподілу авторської винагороди </w:t>
      </w:r>
      <w:r w:rsidR="005F2322" w:rsidRPr="00E22FDE">
        <w:rPr>
          <w:sz w:val="22"/>
          <w:szCs w:val="22"/>
        </w:rPr>
        <w:t>Г</w:t>
      </w:r>
      <w:r w:rsidRPr="00E22FDE">
        <w:rPr>
          <w:sz w:val="22"/>
          <w:szCs w:val="22"/>
        </w:rPr>
        <w:t>О УААСП і виплачувати авторську винагороду, яка належить Автору</w:t>
      </w:r>
      <w:r w:rsidR="00F21A22" w:rsidRPr="00E22FDE">
        <w:rPr>
          <w:sz w:val="22"/>
          <w:szCs w:val="22"/>
        </w:rPr>
        <w:t>, отриману від Користувачів та іноземних авторсько-правових організацій.</w:t>
      </w:r>
    </w:p>
    <w:p w:rsidR="00F21A22" w:rsidRPr="00E22FDE" w:rsidRDefault="00F21A22" w:rsidP="00EE6660">
      <w:pPr>
        <w:pStyle w:val="a4"/>
        <w:numPr>
          <w:ilvl w:val="2"/>
          <w:numId w:val="6"/>
        </w:numPr>
        <w:spacing w:line="276" w:lineRule="auto"/>
        <w:ind w:right="-36"/>
        <w:rPr>
          <w:sz w:val="22"/>
          <w:szCs w:val="22"/>
        </w:rPr>
      </w:pPr>
      <w:r w:rsidRPr="00E22FDE">
        <w:rPr>
          <w:sz w:val="22"/>
          <w:szCs w:val="22"/>
        </w:rPr>
        <w:t xml:space="preserve">включати до репертуару </w:t>
      </w:r>
      <w:r w:rsidR="005F2322" w:rsidRPr="00E22FDE">
        <w:rPr>
          <w:sz w:val="22"/>
          <w:szCs w:val="22"/>
        </w:rPr>
        <w:t>Г</w:t>
      </w:r>
      <w:r w:rsidRPr="00E22FDE">
        <w:rPr>
          <w:sz w:val="22"/>
          <w:szCs w:val="22"/>
        </w:rPr>
        <w:t xml:space="preserve">О УААСП назви </w:t>
      </w:r>
      <w:r w:rsidR="00782E34" w:rsidRPr="00E22FDE">
        <w:rPr>
          <w:sz w:val="22"/>
          <w:szCs w:val="22"/>
        </w:rPr>
        <w:t>Т</w:t>
      </w:r>
      <w:r w:rsidRPr="00E22FDE">
        <w:rPr>
          <w:sz w:val="22"/>
          <w:szCs w:val="22"/>
        </w:rPr>
        <w:t xml:space="preserve">ворів Автора, прізвище, ім`я, по-батькові (псевдонім) Автора, використовувати дану інформацію з метою розміщення на веб-сайті </w:t>
      </w:r>
      <w:r w:rsidR="005F2322" w:rsidRPr="00E22FDE">
        <w:rPr>
          <w:sz w:val="22"/>
          <w:szCs w:val="22"/>
        </w:rPr>
        <w:t>Г</w:t>
      </w:r>
      <w:r w:rsidRPr="00E22FDE">
        <w:rPr>
          <w:sz w:val="22"/>
          <w:szCs w:val="22"/>
        </w:rPr>
        <w:t>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F21A22" w:rsidRPr="00E22FDE" w:rsidRDefault="00F21A22" w:rsidP="00EE6660">
      <w:pPr>
        <w:pStyle w:val="11"/>
        <w:numPr>
          <w:ilvl w:val="2"/>
          <w:numId w:val="6"/>
        </w:numPr>
        <w:spacing w:line="276" w:lineRule="auto"/>
        <w:ind w:right="-40"/>
        <w:jc w:val="both"/>
        <w:rPr>
          <w:sz w:val="22"/>
          <w:szCs w:val="22"/>
          <w:lang w:val="uk-UA"/>
        </w:rPr>
      </w:pPr>
      <w:r w:rsidRPr="00E22FDE">
        <w:rPr>
          <w:sz w:val="22"/>
          <w:szCs w:val="22"/>
          <w:lang w:val="uk-UA"/>
        </w:rPr>
        <w:t>вимагати від Автора дотримання умов даного Договору та добросовісного виконання взятих за ним на себе зобов’язань.</w:t>
      </w:r>
    </w:p>
    <w:p w:rsidR="00F21A22" w:rsidRPr="00E22FDE" w:rsidRDefault="005F2322" w:rsidP="00EE6660">
      <w:pPr>
        <w:pStyle w:val="11"/>
        <w:numPr>
          <w:ilvl w:val="1"/>
          <w:numId w:val="6"/>
        </w:numPr>
        <w:spacing w:line="276" w:lineRule="auto"/>
        <w:ind w:right="-40"/>
        <w:jc w:val="both"/>
        <w:rPr>
          <w:b/>
          <w:sz w:val="22"/>
          <w:szCs w:val="22"/>
          <w:lang w:val="uk-UA"/>
        </w:rPr>
      </w:pPr>
      <w:r w:rsidRPr="00E22FDE">
        <w:rPr>
          <w:b/>
          <w:sz w:val="22"/>
          <w:szCs w:val="22"/>
          <w:lang w:val="uk-UA"/>
        </w:rPr>
        <w:t>Г</w:t>
      </w:r>
      <w:r w:rsidR="00F21A22" w:rsidRPr="00E22FDE">
        <w:rPr>
          <w:b/>
          <w:sz w:val="22"/>
          <w:szCs w:val="22"/>
          <w:lang w:val="uk-UA"/>
        </w:rPr>
        <w:t>О УААСП зобов’язується:</w:t>
      </w:r>
    </w:p>
    <w:p w:rsidR="00F21A22" w:rsidRPr="00E22FDE" w:rsidRDefault="00F21A22" w:rsidP="00EE6660">
      <w:pPr>
        <w:pStyle w:val="11"/>
        <w:numPr>
          <w:ilvl w:val="2"/>
          <w:numId w:val="6"/>
        </w:numPr>
        <w:spacing w:line="276" w:lineRule="auto"/>
        <w:ind w:right="-40"/>
        <w:jc w:val="both"/>
        <w:rPr>
          <w:sz w:val="22"/>
          <w:szCs w:val="22"/>
          <w:lang w:val="uk-UA"/>
        </w:rPr>
      </w:pPr>
      <w:r w:rsidRPr="00E22FDE">
        <w:rPr>
          <w:sz w:val="22"/>
          <w:szCs w:val="22"/>
          <w:lang w:val="uk-UA"/>
        </w:rPr>
        <w:t xml:space="preserve">укладати з користувачами </w:t>
      </w:r>
      <w:r w:rsidR="00A96813" w:rsidRPr="00E22FDE">
        <w:rPr>
          <w:sz w:val="22"/>
          <w:szCs w:val="22"/>
          <w:lang w:val="uk-UA"/>
        </w:rPr>
        <w:t>Т</w:t>
      </w:r>
      <w:r w:rsidRPr="00E22FDE">
        <w:rPr>
          <w:sz w:val="22"/>
          <w:szCs w:val="22"/>
          <w:lang w:val="uk-UA"/>
        </w:rPr>
        <w:t>ворів договори на використання творів Автора способами, зазначеними в розділі 3 даного Договору, у порядку,</w:t>
      </w:r>
      <w:r w:rsidR="005C359A" w:rsidRPr="00E22FDE">
        <w:rPr>
          <w:sz w:val="22"/>
          <w:szCs w:val="22"/>
          <w:lang w:val="uk-UA"/>
        </w:rPr>
        <w:t xml:space="preserve"> визначеному правилами </w:t>
      </w:r>
      <w:r w:rsidR="005F2322" w:rsidRPr="00E22FDE">
        <w:rPr>
          <w:sz w:val="22"/>
          <w:szCs w:val="22"/>
          <w:lang w:val="uk-UA"/>
        </w:rPr>
        <w:t>Г</w:t>
      </w:r>
      <w:r w:rsidR="005C359A" w:rsidRPr="00E22FDE">
        <w:rPr>
          <w:sz w:val="22"/>
          <w:szCs w:val="22"/>
          <w:lang w:val="uk-UA"/>
        </w:rPr>
        <w:t>О УААСП</w:t>
      </w:r>
      <w:r w:rsidRPr="00E22FDE">
        <w:rPr>
          <w:sz w:val="22"/>
          <w:szCs w:val="22"/>
          <w:lang w:val="uk-UA"/>
        </w:rPr>
        <w:t xml:space="preserve"> та всіма можливими законними способами забезпечувати виконання </w:t>
      </w:r>
      <w:r w:rsidR="00F5471D" w:rsidRPr="00E22FDE">
        <w:rPr>
          <w:sz w:val="22"/>
          <w:szCs w:val="22"/>
          <w:lang w:val="uk-UA"/>
        </w:rPr>
        <w:t>К</w:t>
      </w:r>
      <w:r w:rsidRPr="00E22FDE">
        <w:rPr>
          <w:sz w:val="22"/>
          <w:szCs w:val="22"/>
          <w:lang w:val="uk-UA"/>
        </w:rPr>
        <w:t>ористувачами умов таких договорів.</w:t>
      </w:r>
    </w:p>
    <w:p w:rsidR="00F21A22" w:rsidRPr="00E22FDE" w:rsidRDefault="00805B7F" w:rsidP="00EE6660">
      <w:pPr>
        <w:pStyle w:val="11"/>
        <w:numPr>
          <w:ilvl w:val="2"/>
          <w:numId w:val="6"/>
        </w:numPr>
        <w:spacing w:line="276" w:lineRule="auto"/>
        <w:ind w:right="-40"/>
        <w:jc w:val="both"/>
        <w:rPr>
          <w:sz w:val="22"/>
          <w:szCs w:val="22"/>
          <w:lang w:val="uk-UA"/>
        </w:rPr>
      </w:pPr>
      <w:r w:rsidRPr="00E22FDE">
        <w:rPr>
          <w:sz w:val="22"/>
          <w:szCs w:val="22"/>
          <w:lang w:val="uk-UA"/>
        </w:rPr>
        <w:lastRenderedPageBreak/>
        <w:t>з</w:t>
      </w:r>
      <w:r w:rsidR="00F21A22" w:rsidRPr="00E22FDE">
        <w:rPr>
          <w:sz w:val="22"/>
          <w:szCs w:val="22"/>
          <w:lang w:val="uk-UA"/>
        </w:rPr>
        <w:t xml:space="preserve">абезпечувати збір авторської винагороди за використання користувачами </w:t>
      </w:r>
      <w:r w:rsidR="00A96813" w:rsidRPr="00E22FDE">
        <w:rPr>
          <w:sz w:val="22"/>
          <w:szCs w:val="22"/>
          <w:lang w:val="uk-UA"/>
        </w:rPr>
        <w:t>Т</w:t>
      </w:r>
      <w:r w:rsidR="00F21A22" w:rsidRPr="00E22FDE">
        <w:rPr>
          <w:sz w:val="22"/>
          <w:szCs w:val="22"/>
          <w:lang w:val="uk-UA"/>
        </w:rPr>
        <w:t>ворів способами, передбаченими розділом 3 даного Договору</w:t>
      </w:r>
      <w:r w:rsidR="00527B66" w:rsidRPr="00E22FDE">
        <w:rPr>
          <w:sz w:val="22"/>
          <w:szCs w:val="22"/>
          <w:lang w:val="uk-UA"/>
        </w:rPr>
        <w:t xml:space="preserve"> та Законом</w:t>
      </w:r>
      <w:r w:rsidR="00F21A22" w:rsidRPr="00E22FDE">
        <w:rPr>
          <w:sz w:val="22"/>
          <w:szCs w:val="22"/>
          <w:lang w:val="uk-UA"/>
        </w:rPr>
        <w:t xml:space="preserve">, і </w:t>
      </w:r>
      <w:r w:rsidRPr="00E22FDE">
        <w:rPr>
          <w:sz w:val="22"/>
          <w:szCs w:val="22"/>
          <w:lang w:val="uk-UA"/>
        </w:rPr>
        <w:t>здійснити її розподіл у відповідності з умовами даного Договору, правилами розподілу авторсь</w:t>
      </w:r>
      <w:r w:rsidR="00716309">
        <w:rPr>
          <w:sz w:val="22"/>
          <w:szCs w:val="22"/>
          <w:lang w:val="uk-UA"/>
        </w:rPr>
        <w:t xml:space="preserve">кої винагороди, встановленими з </w:t>
      </w:r>
      <w:r w:rsidR="005F2322" w:rsidRPr="00E22FDE">
        <w:rPr>
          <w:sz w:val="22"/>
          <w:szCs w:val="22"/>
          <w:lang w:val="uk-UA"/>
        </w:rPr>
        <w:t>Г</w:t>
      </w:r>
      <w:r w:rsidRPr="00E22FDE">
        <w:rPr>
          <w:sz w:val="22"/>
          <w:szCs w:val="22"/>
          <w:lang w:val="uk-UA"/>
        </w:rPr>
        <w:t>О УААСП та звітами Користувачів.</w:t>
      </w:r>
    </w:p>
    <w:p w:rsidR="00805B7F"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н</w:t>
      </w:r>
      <w:r w:rsidR="00805B7F" w:rsidRPr="00E22FDE">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E22FDE">
        <w:rPr>
          <w:sz w:val="22"/>
          <w:szCs w:val="22"/>
          <w:lang w:val="uk-UA"/>
        </w:rPr>
        <w:t>отримано таку винагороду.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 xml:space="preserve">під час реалізації прав та виконання обов’язків, що випливають з даного Договору, </w:t>
      </w:r>
      <w:r w:rsidR="005F2322" w:rsidRPr="00E22FDE">
        <w:rPr>
          <w:sz w:val="22"/>
          <w:szCs w:val="22"/>
          <w:lang w:val="uk-UA"/>
        </w:rPr>
        <w:t>Г</w:t>
      </w:r>
      <w:r w:rsidRPr="00E22FDE">
        <w:rPr>
          <w:sz w:val="22"/>
          <w:szCs w:val="22"/>
          <w:lang w:val="uk-UA"/>
        </w:rPr>
        <w:t>О УААСП зобов’язується діяти добросовісно та у спосіб, що найповніше відповідає інтересам Автора.</w:t>
      </w:r>
    </w:p>
    <w:p w:rsidR="0036426C" w:rsidRPr="00E22FDE" w:rsidRDefault="0036426C" w:rsidP="00567C8B">
      <w:pPr>
        <w:pStyle w:val="a4"/>
        <w:spacing w:line="276" w:lineRule="auto"/>
        <w:rPr>
          <w:b/>
          <w:sz w:val="22"/>
          <w:szCs w:val="22"/>
        </w:rPr>
      </w:pPr>
    </w:p>
    <w:p w:rsidR="007560EC" w:rsidRPr="00E22FDE" w:rsidRDefault="007560EC" w:rsidP="00EE6660">
      <w:pPr>
        <w:pStyle w:val="a4"/>
        <w:numPr>
          <w:ilvl w:val="0"/>
          <w:numId w:val="6"/>
        </w:numPr>
        <w:spacing w:line="276" w:lineRule="auto"/>
        <w:jc w:val="center"/>
        <w:rPr>
          <w:sz w:val="22"/>
          <w:szCs w:val="22"/>
        </w:rPr>
      </w:pPr>
      <w:r w:rsidRPr="00E22FDE">
        <w:rPr>
          <w:b/>
          <w:sz w:val="22"/>
          <w:szCs w:val="22"/>
        </w:rPr>
        <w:t>ПОВНОВАЖЕННЯ НА СУДОВИЙ ЗАХИСТ ПРАВ АВТОРА</w:t>
      </w:r>
    </w:p>
    <w:p w:rsidR="007560EC" w:rsidRPr="00E22FDE" w:rsidRDefault="005F2322" w:rsidP="007813E4">
      <w:pPr>
        <w:pStyle w:val="11"/>
        <w:widowControl w:val="0"/>
        <w:numPr>
          <w:ilvl w:val="1"/>
          <w:numId w:val="6"/>
        </w:numPr>
        <w:autoSpaceDE w:val="0"/>
        <w:spacing w:before="120" w:line="276" w:lineRule="auto"/>
        <w:ind w:left="284" w:right="-40" w:firstLine="142"/>
        <w:jc w:val="both"/>
        <w:rPr>
          <w:sz w:val="22"/>
          <w:szCs w:val="22"/>
          <w:lang w:val="uk-UA"/>
        </w:rPr>
      </w:pPr>
      <w:r w:rsidRPr="00E22FDE">
        <w:rPr>
          <w:sz w:val="22"/>
          <w:szCs w:val="22"/>
          <w:lang w:val="uk-UA"/>
        </w:rPr>
        <w:t>Г</w:t>
      </w:r>
      <w:r w:rsidR="004E0F39" w:rsidRPr="00E22FDE">
        <w:rPr>
          <w:sz w:val="22"/>
          <w:szCs w:val="22"/>
          <w:lang w:val="uk-UA"/>
        </w:rPr>
        <w:t xml:space="preserve">О УААСП </w:t>
      </w:r>
      <w:r w:rsidR="007560EC" w:rsidRPr="00E22FDE">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004E0F39" w:rsidRPr="00E22FDE">
        <w:rPr>
          <w:sz w:val="22"/>
          <w:szCs w:val="22"/>
          <w:lang w:val="uk-UA"/>
        </w:rPr>
        <w:t xml:space="preserve">ра на </w:t>
      </w:r>
      <w:r w:rsidR="00F01547" w:rsidRPr="00E22FDE">
        <w:rPr>
          <w:sz w:val="22"/>
          <w:szCs w:val="22"/>
          <w:lang w:val="uk-UA"/>
        </w:rPr>
        <w:t>Т</w:t>
      </w:r>
      <w:r w:rsidR="004E0F39" w:rsidRPr="00E22FDE">
        <w:rPr>
          <w:sz w:val="22"/>
          <w:szCs w:val="22"/>
          <w:lang w:val="uk-UA"/>
        </w:rPr>
        <w:t xml:space="preserve">вори, переданих </w:t>
      </w:r>
      <w:r w:rsidRPr="00E22FDE">
        <w:rPr>
          <w:sz w:val="22"/>
          <w:szCs w:val="22"/>
          <w:lang w:val="uk-UA"/>
        </w:rPr>
        <w:t>Г</w:t>
      </w:r>
      <w:r w:rsidR="004E0F39" w:rsidRPr="00E22FDE">
        <w:rPr>
          <w:sz w:val="22"/>
          <w:szCs w:val="22"/>
          <w:lang w:val="uk-UA"/>
        </w:rPr>
        <w:t>О УААСП</w:t>
      </w:r>
      <w:r w:rsidR="007560EC" w:rsidRPr="00E22FDE">
        <w:rPr>
          <w:sz w:val="22"/>
          <w:szCs w:val="22"/>
          <w:lang w:val="uk-UA"/>
        </w:rPr>
        <w:t xml:space="preserve"> за даним </w:t>
      </w:r>
      <w:r w:rsidR="00F01547" w:rsidRPr="00E22FDE">
        <w:rPr>
          <w:sz w:val="22"/>
          <w:szCs w:val="22"/>
          <w:lang w:val="uk-UA"/>
        </w:rPr>
        <w:t>Д</w:t>
      </w:r>
      <w:r w:rsidR="007560EC" w:rsidRPr="00E22FDE">
        <w:rPr>
          <w:sz w:val="22"/>
          <w:szCs w:val="22"/>
          <w:lang w:val="uk-UA"/>
        </w:rPr>
        <w:t>оговором, в тому числі</w:t>
      </w:r>
      <w:r w:rsidR="00F574B7" w:rsidRPr="00E22FDE">
        <w:rPr>
          <w:sz w:val="22"/>
          <w:szCs w:val="22"/>
          <w:lang w:val="uk-UA"/>
        </w:rPr>
        <w:t>,</w:t>
      </w:r>
      <w:r w:rsidR="007560EC" w:rsidRPr="00E22FDE">
        <w:rPr>
          <w:sz w:val="22"/>
          <w:szCs w:val="22"/>
          <w:lang w:val="uk-UA"/>
        </w:rPr>
        <w:t xml:space="preserve"> шляхом фіксації ф</w:t>
      </w:r>
      <w:r w:rsidR="00813037" w:rsidRPr="00E22FDE">
        <w:rPr>
          <w:sz w:val="22"/>
          <w:szCs w:val="22"/>
          <w:lang w:val="uk-UA"/>
        </w:rPr>
        <w:t xml:space="preserve">актів порушення авторських прав, у зв’язку з чим, Автор наділяє </w:t>
      </w:r>
      <w:r w:rsidRPr="00E22FDE">
        <w:rPr>
          <w:sz w:val="22"/>
          <w:szCs w:val="22"/>
          <w:lang w:val="uk-UA"/>
        </w:rPr>
        <w:t>Г</w:t>
      </w:r>
      <w:r w:rsidR="00813037" w:rsidRPr="00E22FDE">
        <w:rPr>
          <w:sz w:val="22"/>
          <w:szCs w:val="22"/>
          <w:lang w:val="uk-UA"/>
        </w:rPr>
        <w:t>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rsidR="00B327D6" w:rsidRPr="00E22FDE" w:rsidRDefault="00B327D6" w:rsidP="00B327D6">
      <w:pPr>
        <w:pStyle w:val="11"/>
        <w:widowControl w:val="0"/>
        <w:autoSpaceDE w:val="0"/>
        <w:spacing w:before="120" w:line="276" w:lineRule="auto"/>
        <w:ind w:left="708" w:right="-40"/>
        <w:jc w:val="both"/>
        <w:rPr>
          <w:sz w:val="22"/>
          <w:szCs w:val="22"/>
          <w:lang w:val="uk-UA"/>
        </w:rPr>
      </w:pPr>
      <w:r w:rsidRPr="00E22FDE">
        <w:rPr>
          <w:sz w:val="22"/>
          <w:szCs w:val="22"/>
          <w:lang w:val="uk-UA"/>
        </w:rPr>
        <w:t xml:space="preserve">Для виконання </w:t>
      </w:r>
      <w:r w:rsidR="005F2322" w:rsidRPr="00E22FDE">
        <w:rPr>
          <w:sz w:val="22"/>
          <w:szCs w:val="22"/>
          <w:lang w:val="uk-UA"/>
        </w:rPr>
        <w:t>Г</w:t>
      </w:r>
      <w:r w:rsidRPr="00E22FDE">
        <w:rPr>
          <w:sz w:val="22"/>
          <w:szCs w:val="22"/>
          <w:lang w:val="uk-UA"/>
        </w:rPr>
        <w:t xml:space="preserve">О УААСП вищевказаних цілей, Автор наділяє </w:t>
      </w:r>
      <w:r w:rsidR="005F2322" w:rsidRPr="00E22FDE">
        <w:rPr>
          <w:sz w:val="22"/>
          <w:szCs w:val="22"/>
          <w:lang w:val="uk-UA"/>
        </w:rPr>
        <w:t>Г</w:t>
      </w:r>
      <w:r w:rsidRPr="00E22FDE">
        <w:rPr>
          <w:sz w:val="22"/>
          <w:szCs w:val="22"/>
          <w:lang w:val="uk-UA"/>
        </w:rPr>
        <w:t>О УААСП правами:</w:t>
      </w:r>
    </w:p>
    <w:p w:rsidR="00076207" w:rsidRPr="00E22FDE" w:rsidRDefault="00076207"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rsidR="00F01547" w:rsidRPr="00E22FDE" w:rsidRDefault="00B327D6" w:rsidP="00F01547">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позовних заяв, в тому числі, зустрічних позовних заяв, в будь-які судові інстанції України</w:t>
      </w:r>
      <w:r w:rsidR="00F01547" w:rsidRPr="00E22FDE">
        <w:rPr>
          <w:sz w:val="22"/>
          <w:szCs w:val="22"/>
          <w:lang w:val="uk-UA"/>
        </w:rPr>
        <w:t>;</w:t>
      </w:r>
    </w:p>
    <w:p w:rsidR="00B327D6" w:rsidRPr="00E22FDE" w:rsidRDefault="00B327D6"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rsidR="00B327D6" w:rsidRPr="00E22FDE" w:rsidRDefault="0065430F"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 xml:space="preserve">приймати участь у судових </w:t>
      </w:r>
      <w:r w:rsidR="00164ADD" w:rsidRPr="00E22FDE">
        <w:rPr>
          <w:sz w:val="22"/>
          <w:szCs w:val="22"/>
          <w:lang w:val="uk-UA"/>
        </w:rPr>
        <w:t xml:space="preserve">справах, знайомитися з матеріалами справ, робити копії, заявляти відводи, подавати докази, </w:t>
      </w:r>
      <w:r w:rsidR="0007790B" w:rsidRPr="00E22FDE">
        <w:rPr>
          <w:sz w:val="22"/>
          <w:szCs w:val="22"/>
          <w:lang w:val="uk-UA"/>
        </w:rPr>
        <w:t>подавати будь-які клопотання</w:t>
      </w:r>
      <w:r w:rsidR="00164ADD" w:rsidRPr="00E22FDE">
        <w:rPr>
          <w:sz w:val="22"/>
          <w:szCs w:val="22"/>
          <w:lang w:val="uk-UA"/>
        </w:rPr>
        <w:t>;</w:t>
      </w:r>
    </w:p>
    <w:p w:rsidR="0007790B" w:rsidRPr="00E22FDE" w:rsidRDefault="00164ADD"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E22FDE">
        <w:rPr>
          <w:sz w:val="22"/>
          <w:szCs w:val="22"/>
          <w:lang w:val="uk-UA"/>
        </w:rPr>
        <w:t>мирові угоди;</w:t>
      </w:r>
    </w:p>
    <w:p w:rsidR="00164ADD" w:rsidRPr="00E22FDE" w:rsidRDefault="0007790B"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оскаржувати судові рішення, отримувати та подавати виконавчі ли</w:t>
      </w:r>
      <w:r w:rsidR="00076207" w:rsidRPr="00E22FDE">
        <w:rPr>
          <w:sz w:val="22"/>
          <w:szCs w:val="22"/>
          <w:lang w:val="uk-UA"/>
        </w:rPr>
        <w:t>сти та накази</w:t>
      </w:r>
      <w:r w:rsidR="00F01547" w:rsidRPr="00E22FDE">
        <w:rPr>
          <w:sz w:val="22"/>
          <w:szCs w:val="22"/>
          <w:lang w:val="uk-UA"/>
        </w:rPr>
        <w:t>, судові накази</w:t>
      </w:r>
      <w:r w:rsidR="00076207" w:rsidRPr="00E22FDE">
        <w:rPr>
          <w:sz w:val="22"/>
          <w:szCs w:val="22"/>
          <w:lang w:val="uk-UA"/>
        </w:rPr>
        <w:t xml:space="preserve">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076207" w:rsidRPr="00E22FDE" w:rsidRDefault="00076207"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виконувати інші дії, необхідні для захисту майнових авторських прав Автора.</w:t>
      </w:r>
    </w:p>
    <w:p w:rsidR="00CC7B36" w:rsidRPr="00716309" w:rsidRDefault="00676DEA" w:rsidP="00506644">
      <w:pPr>
        <w:pStyle w:val="11"/>
        <w:widowControl w:val="0"/>
        <w:numPr>
          <w:ilvl w:val="1"/>
          <w:numId w:val="6"/>
        </w:numPr>
        <w:autoSpaceDE w:val="0"/>
        <w:spacing w:before="120" w:line="276" w:lineRule="auto"/>
        <w:ind w:left="0" w:right="-40" w:firstLine="0"/>
        <w:jc w:val="both"/>
        <w:rPr>
          <w:sz w:val="16"/>
          <w:szCs w:val="22"/>
          <w:lang w:val="uk-UA"/>
        </w:rPr>
      </w:pPr>
      <w:r w:rsidRPr="00716309">
        <w:rPr>
          <w:sz w:val="22"/>
          <w:szCs w:val="22"/>
          <w:lang w:val="uk-UA"/>
        </w:rPr>
        <w:t xml:space="preserve">Заявляти вимоги щодо стягнення та зарахування на розрахунковий рахунок </w:t>
      </w:r>
      <w:r w:rsidR="005F2322" w:rsidRPr="00716309">
        <w:rPr>
          <w:sz w:val="22"/>
          <w:szCs w:val="22"/>
          <w:lang w:val="uk-UA"/>
        </w:rPr>
        <w:t>Г</w:t>
      </w:r>
      <w:r w:rsidRPr="00716309">
        <w:rPr>
          <w:sz w:val="22"/>
          <w:szCs w:val="22"/>
          <w:lang w:val="uk-UA"/>
        </w:rPr>
        <w:t xml:space="preserve">О УААСП будь-яких коштів, належних Автору в результаті досудового вирішення спору </w:t>
      </w:r>
      <w:r w:rsidR="005F2322" w:rsidRPr="00716309">
        <w:rPr>
          <w:sz w:val="22"/>
          <w:szCs w:val="22"/>
          <w:lang w:val="uk-UA"/>
        </w:rPr>
        <w:t>Г</w:t>
      </w:r>
      <w:r w:rsidRPr="00716309">
        <w:rPr>
          <w:sz w:val="22"/>
          <w:szCs w:val="22"/>
          <w:lang w:val="uk-UA"/>
        </w:rPr>
        <w:t>О УААСП з третіми особами або будь-якого судового провадження для подальшо</w:t>
      </w:r>
      <w:r w:rsidR="00A76FD4" w:rsidRPr="00716309">
        <w:rPr>
          <w:sz w:val="22"/>
          <w:szCs w:val="22"/>
          <w:lang w:val="uk-UA"/>
        </w:rPr>
        <w:t>ї виплати</w:t>
      </w:r>
      <w:r w:rsidR="00727C63" w:rsidRPr="00716309">
        <w:rPr>
          <w:sz w:val="22"/>
          <w:szCs w:val="22"/>
          <w:lang w:val="uk-UA"/>
        </w:rPr>
        <w:t xml:space="preserve"> Автору, за вирахуванням відрахувань</w:t>
      </w:r>
      <w:r w:rsidRPr="00716309">
        <w:rPr>
          <w:sz w:val="22"/>
          <w:szCs w:val="22"/>
          <w:lang w:val="uk-UA"/>
        </w:rPr>
        <w:t xml:space="preserve"> </w:t>
      </w:r>
      <w:r w:rsidR="005F2322" w:rsidRPr="00716309">
        <w:rPr>
          <w:sz w:val="22"/>
          <w:szCs w:val="22"/>
          <w:lang w:val="uk-UA"/>
        </w:rPr>
        <w:t>Г</w:t>
      </w:r>
      <w:r w:rsidR="00A76FD4" w:rsidRPr="00716309">
        <w:rPr>
          <w:sz w:val="22"/>
          <w:szCs w:val="22"/>
          <w:lang w:val="uk-UA"/>
        </w:rPr>
        <w:t>О УААСП, передбачених п. 8</w:t>
      </w:r>
      <w:r w:rsidRPr="00716309">
        <w:rPr>
          <w:sz w:val="22"/>
          <w:szCs w:val="22"/>
          <w:lang w:val="uk-UA"/>
        </w:rPr>
        <w:t>.7. даного Договору.</w:t>
      </w:r>
    </w:p>
    <w:p w:rsidR="00716309" w:rsidRPr="00716309" w:rsidRDefault="00716309" w:rsidP="00716309">
      <w:pPr>
        <w:pStyle w:val="11"/>
        <w:widowControl w:val="0"/>
        <w:autoSpaceDE w:val="0"/>
        <w:spacing w:before="120" w:line="276" w:lineRule="auto"/>
        <w:ind w:left="0" w:right="-40"/>
        <w:jc w:val="both"/>
        <w:rPr>
          <w:sz w:val="16"/>
          <w:szCs w:val="22"/>
          <w:lang w:val="uk-UA"/>
        </w:rPr>
      </w:pPr>
    </w:p>
    <w:p w:rsidR="007560EC" w:rsidRPr="00357171" w:rsidRDefault="007560EC" w:rsidP="00357171">
      <w:pPr>
        <w:pStyle w:val="a4"/>
        <w:numPr>
          <w:ilvl w:val="0"/>
          <w:numId w:val="6"/>
        </w:numPr>
        <w:spacing w:line="276" w:lineRule="auto"/>
        <w:jc w:val="center"/>
        <w:rPr>
          <w:color w:val="000000"/>
          <w:sz w:val="22"/>
          <w:szCs w:val="22"/>
        </w:rPr>
      </w:pPr>
      <w:r w:rsidRPr="00E22FDE">
        <w:rPr>
          <w:b/>
          <w:sz w:val="22"/>
          <w:szCs w:val="22"/>
        </w:rPr>
        <w:t>РОЗПОДІЛ ВИНАГОРОДИ, ВІДРАХУВАН</w:t>
      </w:r>
      <w:r w:rsidR="004E0F39" w:rsidRPr="00E22FDE">
        <w:rPr>
          <w:b/>
          <w:sz w:val="22"/>
          <w:szCs w:val="22"/>
        </w:rPr>
        <w:t>Н</w:t>
      </w:r>
      <w:r w:rsidRPr="00E22FDE">
        <w:rPr>
          <w:b/>
          <w:sz w:val="22"/>
          <w:szCs w:val="22"/>
        </w:rPr>
        <w:t>Я</w:t>
      </w:r>
    </w:p>
    <w:p w:rsidR="007560EC" w:rsidRPr="00E22FDE" w:rsidRDefault="005F2322" w:rsidP="00EE6660">
      <w:pPr>
        <w:pStyle w:val="11"/>
        <w:numPr>
          <w:ilvl w:val="1"/>
          <w:numId w:val="6"/>
        </w:numPr>
        <w:spacing w:line="276" w:lineRule="auto"/>
        <w:ind w:left="0" w:firstLine="0"/>
        <w:jc w:val="both"/>
        <w:rPr>
          <w:sz w:val="22"/>
          <w:szCs w:val="22"/>
          <w:lang w:val="uk-UA"/>
        </w:rPr>
      </w:pPr>
      <w:r w:rsidRPr="00E22FDE">
        <w:rPr>
          <w:color w:val="000000"/>
          <w:sz w:val="22"/>
          <w:szCs w:val="22"/>
          <w:lang w:val="uk-UA"/>
        </w:rPr>
        <w:t>Г</w:t>
      </w:r>
      <w:r w:rsidR="0015693A" w:rsidRPr="00E22FDE">
        <w:rPr>
          <w:color w:val="000000"/>
          <w:sz w:val="22"/>
          <w:szCs w:val="22"/>
          <w:lang w:val="uk-UA"/>
        </w:rPr>
        <w:t>О УААСП</w:t>
      </w:r>
      <w:r w:rsidR="007560EC" w:rsidRPr="00E22FDE">
        <w:rPr>
          <w:color w:val="000000"/>
          <w:sz w:val="22"/>
          <w:szCs w:val="22"/>
          <w:lang w:val="uk-UA"/>
        </w:rPr>
        <w:t xml:space="preserve"> здійснює </w:t>
      </w:r>
      <w:r w:rsidR="002051F2" w:rsidRPr="00E22FDE">
        <w:rPr>
          <w:color w:val="000000"/>
          <w:sz w:val="22"/>
          <w:szCs w:val="22"/>
          <w:lang w:val="uk-UA"/>
        </w:rPr>
        <w:t xml:space="preserve">збір авторської винагороди згідно ставок, встановлених ГО УААСП, </w:t>
      </w:r>
      <w:r w:rsidR="007560EC" w:rsidRPr="00E22FDE">
        <w:rPr>
          <w:color w:val="000000"/>
          <w:sz w:val="22"/>
          <w:szCs w:val="22"/>
          <w:lang w:val="uk-UA"/>
        </w:rPr>
        <w:t>розподіл</w:t>
      </w:r>
      <w:r w:rsidR="002051F2" w:rsidRPr="00E22FDE">
        <w:rPr>
          <w:color w:val="000000"/>
          <w:sz w:val="22"/>
          <w:szCs w:val="22"/>
          <w:lang w:val="uk-UA"/>
        </w:rPr>
        <w:t xml:space="preserve"> та виплата</w:t>
      </w:r>
      <w:r w:rsidR="007560EC" w:rsidRPr="00E22FDE">
        <w:rPr>
          <w:color w:val="000000"/>
          <w:sz w:val="22"/>
          <w:szCs w:val="22"/>
          <w:lang w:val="uk-UA"/>
        </w:rPr>
        <w:t xml:space="preserve"> авторської винагороди </w:t>
      </w:r>
      <w:r w:rsidR="002051F2" w:rsidRPr="00E22FDE">
        <w:rPr>
          <w:color w:val="000000"/>
          <w:sz w:val="22"/>
          <w:szCs w:val="22"/>
          <w:lang w:val="uk-UA"/>
        </w:rPr>
        <w:t xml:space="preserve">здійснюється </w:t>
      </w:r>
      <w:r w:rsidR="007560EC" w:rsidRPr="00E22FDE">
        <w:rPr>
          <w:color w:val="000000"/>
          <w:sz w:val="22"/>
          <w:szCs w:val="22"/>
          <w:lang w:val="uk-UA"/>
        </w:rPr>
        <w:t>на підставі</w:t>
      </w:r>
      <w:r w:rsidR="002051F2" w:rsidRPr="00E22FDE">
        <w:rPr>
          <w:color w:val="000000"/>
          <w:sz w:val="22"/>
          <w:szCs w:val="22"/>
          <w:lang w:val="uk-UA"/>
        </w:rPr>
        <w:t xml:space="preserve"> п</w:t>
      </w:r>
      <w:r w:rsidR="007560EC" w:rsidRPr="00E22FDE">
        <w:rPr>
          <w:color w:val="000000"/>
          <w:sz w:val="22"/>
          <w:szCs w:val="22"/>
          <w:lang w:val="uk-UA"/>
        </w:rPr>
        <w:t>равил</w:t>
      </w:r>
      <w:r w:rsidR="0015693A" w:rsidRPr="00E22FDE">
        <w:rPr>
          <w:color w:val="000000"/>
          <w:sz w:val="22"/>
          <w:szCs w:val="22"/>
          <w:lang w:val="uk-UA"/>
        </w:rPr>
        <w:t xml:space="preserve">, </w:t>
      </w:r>
      <w:r w:rsidR="002051F2" w:rsidRPr="00E22FDE">
        <w:rPr>
          <w:color w:val="000000"/>
          <w:sz w:val="22"/>
          <w:szCs w:val="22"/>
          <w:lang w:val="uk-UA"/>
        </w:rPr>
        <w:t>встановле</w:t>
      </w:r>
      <w:r w:rsidR="0015693A" w:rsidRPr="00E22FDE">
        <w:rPr>
          <w:color w:val="000000"/>
          <w:sz w:val="22"/>
          <w:szCs w:val="22"/>
          <w:lang w:val="uk-UA"/>
        </w:rPr>
        <w:t xml:space="preserve">них </w:t>
      </w:r>
      <w:r w:rsidRPr="00E22FDE">
        <w:rPr>
          <w:color w:val="000000"/>
          <w:sz w:val="22"/>
          <w:szCs w:val="22"/>
          <w:lang w:val="uk-UA"/>
        </w:rPr>
        <w:t>Г</w:t>
      </w:r>
      <w:r w:rsidR="0015693A" w:rsidRPr="00E22FDE">
        <w:rPr>
          <w:color w:val="000000"/>
          <w:sz w:val="22"/>
          <w:szCs w:val="22"/>
          <w:lang w:val="uk-UA"/>
        </w:rPr>
        <w:t>О УААСП</w:t>
      </w:r>
      <w:r w:rsidR="007560EC" w:rsidRPr="00E22FDE">
        <w:rPr>
          <w:color w:val="000000"/>
          <w:sz w:val="22"/>
          <w:szCs w:val="22"/>
          <w:lang w:val="uk-UA"/>
        </w:rPr>
        <w:t>.</w:t>
      </w:r>
    </w:p>
    <w:p w:rsidR="007560EC" w:rsidRPr="00E22FDE" w:rsidRDefault="007560EC" w:rsidP="00EE6660">
      <w:pPr>
        <w:pStyle w:val="11"/>
        <w:numPr>
          <w:ilvl w:val="1"/>
          <w:numId w:val="6"/>
        </w:numPr>
        <w:spacing w:line="276" w:lineRule="auto"/>
        <w:ind w:left="0" w:firstLine="0"/>
        <w:jc w:val="both"/>
        <w:rPr>
          <w:sz w:val="22"/>
          <w:szCs w:val="22"/>
          <w:lang w:val="uk-UA"/>
        </w:rPr>
      </w:pPr>
      <w:r w:rsidRPr="00E22FDE">
        <w:rPr>
          <w:sz w:val="22"/>
          <w:szCs w:val="22"/>
          <w:lang w:val="uk-UA"/>
        </w:rPr>
        <w:t>З метою забезпечення своєчасного та правильного нарахування і розподілу авторської винагороди, Автор</w:t>
      </w:r>
      <w:r w:rsidR="0015693A" w:rsidRPr="00E22FDE">
        <w:rPr>
          <w:sz w:val="22"/>
          <w:szCs w:val="22"/>
          <w:lang w:val="uk-UA"/>
        </w:rPr>
        <w:t xml:space="preserve"> реєструє свої </w:t>
      </w:r>
      <w:r w:rsidR="00782E34" w:rsidRPr="00E22FDE">
        <w:rPr>
          <w:sz w:val="22"/>
          <w:szCs w:val="22"/>
          <w:lang w:val="uk-UA"/>
        </w:rPr>
        <w:t>Т</w:t>
      </w:r>
      <w:r w:rsidR="0015693A" w:rsidRPr="00E22FDE">
        <w:rPr>
          <w:sz w:val="22"/>
          <w:szCs w:val="22"/>
          <w:lang w:val="uk-UA"/>
        </w:rPr>
        <w:t xml:space="preserve">вори в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шляхом подання реєстраційної заявки</w:t>
      </w:r>
      <w:r w:rsidR="007B0227" w:rsidRPr="00E22FDE">
        <w:rPr>
          <w:sz w:val="22"/>
          <w:szCs w:val="22"/>
          <w:lang w:val="uk-UA"/>
        </w:rPr>
        <w:t xml:space="preserve"> за формою, визначеною Додатком № 1 </w:t>
      </w:r>
      <w:r w:rsidR="007B0227" w:rsidRPr="00E22FDE">
        <w:rPr>
          <w:sz w:val="22"/>
          <w:szCs w:val="22"/>
          <w:lang w:val="uk-UA"/>
        </w:rPr>
        <w:lastRenderedPageBreak/>
        <w:t>до даного Договору</w:t>
      </w:r>
      <w:r w:rsidR="003761EF" w:rsidRPr="00E22FDE">
        <w:rPr>
          <w:sz w:val="22"/>
          <w:szCs w:val="22"/>
          <w:lang w:val="uk-UA"/>
        </w:rPr>
        <w:t xml:space="preserve"> та, за можливості, надає один примірник друкованого тексту, нот</w:t>
      </w:r>
      <w:r w:rsidR="005555E9" w:rsidRPr="00E22FDE">
        <w:rPr>
          <w:sz w:val="22"/>
          <w:szCs w:val="22"/>
          <w:lang w:val="uk-UA"/>
        </w:rPr>
        <w:t xml:space="preserve"> твору</w:t>
      </w:r>
      <w:r w:rsidR="003761EF" w:rsidRPr="00E22FDE">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E22FDE">
        <w:rPr>
          <w:sz w:val="22"/>
          <w:szCs w:val="22"/>
          <w:lang w:val="uk-UA"/>
        </w:rPr>
        <w:t>.</w:t>
      </w:r>
      <w:r w:rsidR="007B0227" w:rsidRPr="00E22FDE">
        <w:rPr>
          <w:sz w:val="22"/>
          <w:szCs w:val="22"/>
          <w:lang w:val="uk-UA"/>
        </w:rPr>
        <w:t xml:space="preserve"> При цьому, всі </w:t>
      </w:r>
      <w:r w:rsidR="00782E34" w:rsidRPr="00E22FDE">
        <w:rPr>
          <w:sz w:val="22"/>
          <w:szCs w:val="22"/>
          <w:lang w:val="uk-UA"/>
        </w:rPr>
        <w:t>Т</w:t>
      </w:r>
      <w:r w:rsidR="007B0227" w:rsidRPr="00E22FDE">
        <w:rPr>
          <w:sz w:val="22"/>
          <w:szCs w:val="22"/>
          <w:lang w:val="uk-UA"/>
        </w:rPr>
        <w:t xml:space="preserve">вори, зареєстровані Автором </w:t>
      </w:r>
      <w:r w:rsidR="00782E34" w:rsidRPr="00E22FDE">
        <w:rPr>
          <w:sz w:val="22"/>
          <w:szCs w:val="22"/>
          <w:lang w:val="uk-UA"/>
        </w:rPr>
        <w:t xml:space="preserve">в ГО УААСП </w:t>
      </w:r>
      <w:r w:rsidR="007B0227" w:rsidRPr="00E22FDE">
        <w:rPr>
          <w:sz w:val="22"/>
          <w:szCs w:val="22"/>
          <w:lang w:val="uk-UA"/>
        </w:rPr>
        <w:t>до підписання даного Договору, вважаються переданими в управління та не підлягають перереєстрації.</w:t>
      </w:r>
    </w:p>
    <w:p w:rsidR="007560EC" w:rsidRPr="00E22FDE" w:rsidRDefault="007560EC" w:rsidP="00EE6660">
      <w:pPr>
        <w:pStyle w:val="11"/>
        <w:numPr>
          <w:ilvl w:val="1"/>
          <w:numId w:val="6"/>
        </w:numPr>
        <w:spacing w:line="276" w:lineRule="auto"/>
        <w:ind w:left="0" w:firstLine="0"/>
        <w:jc w:val="both"/>
        <w:rPr>
          <w:sz w:val="22"/>
          <w:szCs w:val="22"/>
          <w:lang w:val="uk-UA"/>
        </w:rPr>
      </w:pPr>
      <w:r w:rsidRPr="00E22FDE">
        <w:rPr>
          <w:sz w:val="22"/>
          <w:szCs w:val="22"/>
          <w:lang w:val="uk-UA"/>
        </w:rPr>
        <w:t xml:space="preserve">На підтвердження передачі, відповідно до п. 2.1. даного Договору, майнових прав на </w:t>
      </w:r>
      <w:r w:rsidR="00782E34" w:rsidRPr="00E22FDE">
        <w:rPr>
          <w:sz w:val="22"/>
          <w:szCs w:val="22"/>
          <w:lang w:val="uk-UA"/>
        </w:rPr>
        <w:t>Т</w:t>
      </w:r>
      <w:r w:rsidRPr="00E22FDE">
        <w:rPr>
          <w:sz w:val="22"/>
          <w:szCs w:val="22"/>
          <w:lang w:val="uk-UA"/>
        </w:rPr>
        <w:t>вори в колективне управлін</w:t>
      </w:r>
      <w:r w:rsidR="0015693A" w:rsidRPr="00E22FDE">
        <w:rPr>
          <w:sz w:val="22"/>
          <w:szCs w:val="22"/>
          <w:lang w:val="uk-UA"/>
        </w:rPr>
        <w:t xml:space="preserve">ня Автор реєструє їх в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шляхом подання реєстраційної заявки</w:t>
      </w:r>
      <w:r w:rsidR="00727C63">
        <w:rPr>
          <w:sz w:val="22"/>
          <w:szCs w:val="22"/>
          <w:lang w:val="uk-UA"/>
        </w:rPr>
        <w:t xml:space="preserve"> за формою, передбаченою Додатком № 1 до даного Договору</w:t>
      </w:r>
      <w:r w:rsidRPr="00E22FDE">
        <w:rPr>
          <w:sz w:val="22"/>
          <w:szCs w:val="22"/>
          <w:lang w:val="uk-UA"/>
        </w:rPr>
        <w:t>.</w:t>
      </w:r>
    </w:p>
    <w:p w:rsidR="007560EC" w:rsidRPr="00CC7B36" w:rsidRDefault="007560EC" w:rsidP="00EE6660">
      <w:pPr>
        <w:pStyle w:val="11"/>
        <w:numPr>
          <w:ilvl w:val="1"/>
          <w:numId w:val="6"/>
        </w:numPr>
        <w:spacing w:line="276" w:lineRule="auto"/>
        <w:ind w:left="0" w:firstLine="0"/>
        <w:jc w:val="both"/>
        <w:rPr>
          <w:color w:val="000000"/>
          <w:sz w:val="22"/>
          <w:szCs w:val="22"/>
          <w:lang w:val="uk-UA"/>
        </w:rPr>
      </w:pPr>
      <w:r w:rsidRPr="00E22FDE">
        <w:rPr>
          <w:sz w:val="22"/>
          <w:szCs w:val="22"/>
          <w:lang w:val="uk-UA"/>
        </w:rPr>
        <w:t>Автор погоджується з тим, що якщо на момент розподілу винагороди твір н</w:t>
      </w:r>
      <w:r w:rsidR="0015693A" w:rsidRPr="00E22FDE">
        <w:rPr>
          <w:sz w:val="22"/>
          <w:szCs w:val="22"/>
          <w:lang w:val="uk-UA"/>
        </w:rPr>
        <w:t>е був зареєстрований в</w:t>
      </w:r>
      <w:r w:rsidR="00716309">
        <w:rPr>
          <w:sz w:val="22"/>
          <w:szCs w:val="22"/>
          <w:lang w:val="uk-UA"/>
        </w:rPr>
        <w:t xml:space="preserve"> </w:t>
      </w:r>
      <w:r w:rsidR="005F2322" w:rsidRPr="00E22FDE">
        <w:rPr>
          <w:sz w:val="22"/>
          <w:szCs w:val="22"/>
          <w:lang w:val="uk-UA"/>
        </w:rPr>
        <w:t>Г</w:t>
      </w:r>
      <w:r w:rsidR="0015693A" w:rsidRPr="00E22FDE">
        <w:rPr>
          <w:sz w:val="22"/>
          <w:szCs w:val="22"/>
          <w:lang w:val="uk-UA"/>
        </w:rPr>
        <w:t xml:space="preserve">О УААСП, то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не несе відповідальності за неправильний розподіл та виплату авторської </w:t>
      </w:r>
      <w:r w:rsidRPr="00CC7B36">
        <w:rPr>
          <w:sz w:val="22"/>
          <w:szCs w:val="22"/>
          <w:lang w:val="uk-UA"/>
        </w:rPr>
        <w:t>винагороди, при цьому перерахунок розподіленої та фактично виплаченої винагороди не проводиться.</w:t>
      </w:r>
    </w:p>
    <w:p w:rsidR="007560EC" w:rsidRPr="00CC7B36" w:rsidRDefault="007560EC" w:rsidP="00EE6660">
      <w:pPr>
        <w:pStyle w:val="11"/>
        <w:numPr>
          <w:ilvl w:val="1"/>
          <w:numId w:val="6"/>
        </w:numPr>
        <w:spacing w:line="276" w:lineRule="auto"/>
        <w:ind w:left="0" w:firstLine="0"/>
        <w:jc w:val="both"/>
        <w:rPr>
          <w:sz w:val="22"/>
          <w:szCs w:val="22"/>
          <w:lang w:val="uk-UA"/>
        </w:rPr>
      </w:pPr>
      <w:r w:rsidRPr="00CC7B36">
        <w:rPr>
          <w:color w:val="000000"/>
          <w:sz w:val="22"/>
          <w:szCs w:val="22"/>
          <w:lang w:val="uk-UA"/>
        </w:rPr>
        <w:t xml:space="preserve">Виплата Автору винагороди за використання </w:t>
      </w:r>
      <w:r w:rsidR="00A96813" w:rsidRPr="00CC7B36">
        <w:rPr>
          <w:color w:val="000000"/>
          <w:sz w:val="22"/>
          <w:szCs w:val="22"/>
          <w:lang w:val="uk-UA"/>
        </w:rPr>
        <w:t>Т</w:t>
      </w:r>
      <w:r w:rsidRPr="00CC7B36">
        <w:rPr>
          <w:color w:val="000000"/>
          <w:sz w:val="22"/>
          <w:szCs w:val="22"/>
          <w:lang w:val="uk-UA"/>
        </w:rPr>
        <w:t xml:space="preserve">ворів як на території України, так і за її межами, здійснюється після утримання податків у відповідності </w:t>
      </w:r>
      <w:r w:rsidR="007C1B5B" w:rsidRPr="00CC7B36">
        <w:rPr>
          <w:color w:val="000000"/>
          <w:sz w:val="22"/>
          <w:szCs w:val="22"/>
          <w:lang w:val="uk-UA"/>
        </w:rPr>
        <w:t>з чинним законодавством України, збору за управління</w:t>
      </w:r>
      <w:r w:rsidR="007813E4" w:rsidRPr="00CC7B36">
        <w:rPr>
          <w:color w:val="000000"/>
          <w:sz w:val="22"/>
          <w:szCs w:val="22"/>
          <w:lang w:val="uk-UA"/>
        </w:rPr>
        <w:t xml:space="preserve"> </w:t>
      </w:r>
      <w:r w:rsidR="007C1B5B" w:rsidRPr="00CC7B36">
        <w:rPr>
          <w:color w:val="000000"/>
          <w:sz w:val="22"/>
          <w:szCs w:val="22"/>
          <w:lang w:val="uk-UA"/>
        </w:rPr>
        <w:t xml:space="preserve">та відрахувань, передбачених даним Договором та чинним законодавством - </w:t>
      </w:r>
      <w:r w:rsidR="007813E4" w:rsidRPr="00CC7B36">
        <w:rPr>
          <w:color w:val="000000"/>
          <w:sz w:val="22"/>
          <w:szCs w:val="22"/>
          <w:lang w:val="uk-UA"/>
        </w:rPr>
        <w:t>шляхом безготівкового перерахунку на банківські реквізити Автора, зазначені у розділі 15 даного Договору</w:t>
      </w:r>
      <w:r w:rsidR="00CC7B36" w:rsidRPr="00CC7B36">
        <w:rPr>
          <w:color w:val="000000"/>
          <w:sz w:val="22"/>
          <w:szCs w:val="22"/>
          <w:lang w:val="uk-UA"/>
        </w:rPr>
        <w:t>,</w:t>
      </w:r>
      <w:r w:rsidR="007813E4" w:rsidRPr="00CC7B36">
        <w:rPr>
          <w:color w:val="000000"/>
          <w:sz w:val="22"/>
          <w:szCs w:val="22"/>
          <w:lang w:val="uk-UA"/>
        </w:rPr>
        <w:t xml:space="preserve"> </w:t>
      </w:r>
      <w:r w:rsidR="007C1B5B" w:rsidRPr="00CC7B36">
        <w:rPr>
          <w:color w:val="000000"/>
          <w:sz w:val="22"/>
          <w:szCs w:val="22"/>
          <w:lang w:val="uk-UA"/>
        </w:rPr>
        <w:t xml:space="preserve">через </w:t>
      </w:r>
      <w:r w:rsidR="007813E4" w:rsidRPr="00CC7B36">
        <w:rPr>
          <w:color w:val="000000"/>
          <w:sz w:val="22"/>
          <w:szCs w:val="22"/>
          <w:lang w:val="uk-UA"/>
        </w:rPr>
        <w:t>касу ГО УААСП</w:t>
      </w:r>
      <w:r w:rsidR="00CC7B36" w:rsidRPr="00CC7B36">
        <w:rPr>
          <w:color w:val="000000"/>
          <w:sz w:val="22"/>
          <w:szCs w:val="22"/>
          <w:lang w:val="uk-UA"/>
        </w:rPr>
        <w:t xml:space="preserve"> або поштовий переказ</w:t>
      </w:r>
      <w:r w:rsidRPr="00CC7B36">
        <w:rPr>
          <w:color w:val="000000"/>
          <w:sz w:val="22"/>
          <w:szCs w:val="22"/>
          <w:lang w:val="uk-UA"/>
        </w:rPr>
        <w:t>.</w:t>
      </w:r>
    </w:p>
    <w:p w:rsidR="00D9360D" w:rsidRPr="00CC7B36" w:rsidRDefault="00D9360D" w:rsidP="00D9360D">
      <w:pPr>
        <w:pStyle w:val="2"/>
        <w:numPr>
          <w:ilvl w:val="1"/>
          <w:numId w:val="6"/>
        </w:numPr>
        <w:spacing w:line="276" w:lineRule="auto"/>
        <w:ind w:left="0" w:firstLine="0"/>
        <w:jc w:val="both"/>
        <w:rPr>
          <w:color w:val="000000"/>
          <w:sz w:val="22"/>
          <w:szCs w:val="22"/>
          <w:lang w:val="uk-UA"/>
        </w:rPr>
      </w:pPr>
      <w:bookmarkStart w:id="3" w:name="_Ref346109396"/>
      <w:r w:rsidRPr="00CC7B36">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4" w:name="_Hlk525724896"/>
      <w:sdt>
        <w:sdtPr>
          <w:rPr>
            <w:b/>
            <w:sz w:val="22"/>
            <w:szCs w:val="22"/>
            <w:lang w:val="uk-UA"/>
          </w:rPr>
          <w:alias w:val="prcntARlt"/>
          <w:tag w:val="prcntARlt"/>
          <w:id w:val="501395838"/>
          <w:placeholder>
            <w:docPart w:val="55F539D1933E48BF9CD5BA7E8E366363"/>
          </w:placeholder>
          <w:showingPlcHdr/>
          <w15:appearance w15:val="tags"/>
          <w:text/>
        </w:sdtPr>
        <w:sdtEndPr/>
        <w:sdtContent>
          <w:r w:rsidR="00B27799" w:rsidRPr="00746FCF">
            <w:rPr>
              <w:rStyle w:val="af9"/>
              <w:rFonts w:eastAsiaTheme="minorHAnsi"/>
            </w:rPr>
            <w:t>Место для ввода текста.</w:t>
          </w:r>
        </w:sdtContent>
      </w:sdt>
      <w:r w:rsidR="00B27799" w:rsidRPr="00DC6135">
        <w:rPr>
          <w:sz w:val="20"/>
          <w:szCs w:val="20"/>
          <w:lang w:val="uk-UA"/>
        </w:rPr>
        <w:t xml:space="preserve"> (</w:t>
      </w:r>
      <w:sdt>
        <w:sdtPr>
          <w:rPr>
            <w:sz w:val="20"/>
            <w:szCs w:val="20"/>
            <w:lang w:val="uk-UA"/>
          </w:rPr>
          <w:alias w:val="prcntARltText"/>
          <w:tag w:val="prcntARltText"/>
          <w:id w:val="1411892243"/>
          <w:placeholder>
            <w:docPart w:val="A24F3755D6D64C9BB437B972E4BCA441"/>
          </w:placeholder>
          <w:showingPlcHdr/>
          <w15:appearance w15:val="tags"/>
          <w:text/>
        </w:sdtPr>
        <w:sdtEndPr/>
        <w:sdtContent>
          <w:r w:rsidR="00B27799" w:rsidRPr="00E57D2D">
            <w:rPr>
              <w:rStyle w:val="af9"/>
              <w:rFonts w:eastAsiaTheme="minorHAnsi"/>
              <w:lang w:val="uk-UA"/>
            </w:rPr>
            <w:t>Место для ввода текста.</w:t>
          </w:r>
        </w:sdtContent>
      </w:sdt>
      <w:r w:rsidR="00B27799" w:rsidRPr="00DC6135">
        <w:rPr>
          <w:sz w:val="20"/>
          <w:szCs w:val="20"/>
          <w:lang w:val="uk-UA"/>
        </w:rPr>
        <w:t>)</w:t>
      </w:r>
      <w:bookmarkEnd w:id="4"/>
      <w:r w:rsidR="00B27799" w:rsidRPr="00B27799">
        <w:rPr>
          <w:sz w:val="20"/>
          <w:szCs w:val="20"/>
        </w:rPr>
        <w:t xml:space="preserve"> %</w:t>
      </w:r>
      <w:r w:rsidRPr="00CC7B36">
        <w:rPr>
          <w:sz w:val="22"/>
          <w:szCs w:val="22"/>
          <w:lang w:val="uk-UA"/>
        </w:rPr>
        <w:t xml:space="preserve"> від сум, </w:t>
      </w:r>
      <w:bookmarkEnd w:id="3"/>
      <w:r w:rsidRPr="00CC7B36">
        <w:rPr>
          <w:sz w:val="22"/>
          <w:szCs w:val="22"/>
          <w:lang w:val="uk-UA"/>
        </w:rPr>
        <w:t>зібраних ГО УААСП для Автора.</w:t>
      </w:r>
    </w:p>
    <w:p w:rsidR="00D9360D" w:rsidRPr="00D9360D" w:rsidRDefault="00D9360D" w:rsidP="00D9360D">
      <w:pPr>
        <w:pStyle w:val="2"/>
        <w:numPr>
          <w:ilvl w:val="1"/>
          <w:numId w:val="6"/>
        </w:numPr>
        <w:spacing w:line="276" w:lineRule="auto"/>
        <w:ind w:left="0" w:firstLine="0"/>
        <w:jc w:val="both"/>
        <w:rPr>
          <w:b/>
          <w:sz w:val="22"/>
          <w:szCs w:val="22"/>
          <w:lang w:val="uk-UA"/>
        </w:rPr>
      </w:pPr>
      <w:r w:rsidRPr="00D9360D">
        <w:rPr>
          <w:color w:val="000000"/>
          <w:sz w:val="22"/>
          <w:szCs w:val="22"/>
          <w:lang w:val="uk-UA"/>
        </w:rPr>
        <w:t xml:space="preserve">Сторони погодилися, що у випадку стягнення ГО УААСП авторської винагороди за </w:t>
      </w:r>
      <w:proofErr w:type="spellStart"/>
      <w:r w:rsidRPr="00D9360D">
        <w:rPr>
          <w:color w:val="000000"/>
          <w:sz w:val="22"/>
          <w:szCs w:val="22"/>
          <w:lang w:val="uk-UA"/>
        </w:rPr>
        <w:t>бездоговірне</w:t>
      </w:r>
      <w:proofErr w:type="spellEnd"/>
      <w:r w:rsidR="00727C63">
        <w:rPr>
          <w:color w:val="000000"/>
          <w:sz w:val="22"/>
          <w:szCs w:val="22"/>
          <w:lang w:val="uk-UA"/>
        </w:rPr>
        <w:t xml:space="preserve"> (</w:t>
      </w:r>
      <w:proofErr w:type="spellStart"/>
      <w:r w:rsidR="00727C63">
        <w:rPr>
          <w:color w:val="000000"/>
          <w:sz w:val="22"/>
          <w:szCs w:val="22"/>
          <w:lang w:val="uk-UA"/>
        </w:rPr>
        <w:t>позаліцензійне</w:t>
      </w:r>
      <w:proofErr w:type="spellEnd"/>
      <w:r w:rsidR="00727C63">
        <w:rPr>
          <w:color w:val="000000"/>
          <w:sz w:val="22"/>
          <w:szCs w:val="22"/>
          <w:lang w:val="uk-UA"/>
        </w:rPr>
        <w:t>) використання Т</w:t>
      </w:r>
      <w:r w:rsidRPr="00D9360D">
        <w:rPr>
          <w:color w:val="000000"/>
          <w:sz w:val="22"/>
          <w:szCs w:val="22"/>
          <w:lang w:val="uk-UA"/>
        </w:rPr>
        <w:t xml:space="preserve">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6C571174058744459C7AB56E032A4B28"/>
          </w:placeholder>
          <w:showingPlcHdr/>
          <w15:appearance w15:val="tags"/>
          <w:text/>
        </w:sdtPr>
        <w:sdtEndPr/>
        <w:sdtContent>
          <w:r w:rsidR="00B27799" w:rsidRPr="00FE180B">
            <w:rPr>
              <w:rStyle w:val="af9"/>
              <w:rFonts w:eastAsiaTheme="minorHAnsi"/>
              <w:lang w:val="uk-UA"/>
            </w:rPr>
            <w:t>Место для ввода текста.</w:t>
          </w:r>
        </w:sdtContent>
      </w:sdt>
      <w:r w:rsidR="00B27799" w:rsidRPr="00DC6135">
        <w:rPr>
          <w:sz w:val="20"/>
          <w:szCs w:val="20"/>
          <w:lang w:val="uk-UA"/>
        </w:rPr>
        <w:t xml:space="preserve"> (</w:t>
      </w:r>
      <w:sdt>
        <w:sdtPr>
          <w:rPr>
            <w:sz w:val="20"/>
            <w:szCs w:val="20"/>
            <w:lang w:val="uk-UA"/>
          </w:rPr>
          <w:alias w:val="prcntARltJText"/>
          <w:tag w:val="prcntARltJText"/>
          <w:id w:val="-518936309"/>
          <w:placeholder>
            <w:docPart w:val="264DCF314A3C4E609C082F6C69949D64"/>
          </w:placeholder>
          <w:showingPlcHdr/>
          <w15:appearance w15:val="tags"/>
          <w:text/>
        </w:sdtPr>
        <w:sdtEndPr/>
        <w:sdtContent>
          <w:r w:rsidR="00B27799" w:rsidRPr="00746FCF">
            <w:rPr>
              <w:rStyle w:val="af9"/>
              <w:rFonts w:eastAsiaTheme="minorHAnsi"/>
            </w:rPr>
            <w:t>Место для ввода текста.</w:t>
          </w:r>
        </w:sdtContent>
      </w:sdt>
      <w:r w:rsidR="00B27799" w:rsidRPr="00DC6135">
        <w:rPr>
          <w:sz w:val="20"/>
          <w:szCs w:val="20"/>
          <w:lang w:val="uk-UA"/>
        </w:rPr>
        <w:t>)</w:t>
      </w:r>
      <w:r w:rsidR="00B27799" w:rsidRPr="00FE180B">
        <w:rPr>
          <w:sz w:val="20"/>
          <w:szCs w:val="20"/>
        </w:rPr>
        <w:t xml:space="preserve"> %</w:t>
      </w:r>
      <w:r w:rsidRPr="00D9360D">
        <w:rPr>
          <w:color w:val="000000"/>
          <w:sz w:val="22"/>
          <w:szCs w:val="22"/>
          <w:lang w:val="uk-UA"/>
        </w:rPr>
        <w:t xml:space="preserve"> – </w:t>
      </w:r>
      <w:proofErr w:type="gramStart"/>
      <w:r w:rsidRPr="00D9360D">
        <w:rPr>
          <w:color w:val="000000"/>
          <w:sz w:val="22"/>
          <w:szCs w:val="22"/>
          <w:lang w:val="uk-UA"/>
        </w:rPr>
        <w:t>в порядку</w:t>
      </w:r>
      <w:proofErr w:type="gramEnd"/>
      <w:r w:rsidRPr="00D9360D">
        <w:rPr>
          <w:color w:val="000000"/>
          <w:sz w:val="22"/>
          <w:szCs w:val="22"/>
          <w:lang w:val="uk-UA"/>
        </w:rPr>
        <w:t xml:space="preserve">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sidR="00727C63">
        <w:rPr>
          <w:color w:val="000000"/>
          <w:sz w:val="22"/>
          <w:szCs w:val="22"/>
          <w:lang w:val="uk-UA"/>
        </w:rPr>
        <w:t>ння винагороди за використання Т</w:t>
      </w:r>
      <w:r w:rsidRPr="00D9360D">
        <w:rPr>
          <w:color w:val="000000"/>
          <w:sz w:val="22"/>
          <w:szCs w:val="22"/>
          <w:lang w:val="uk-UA"/>
        </w:rPr>
        <w:t>ворів Автора).</w:t>
      </w:r>
    </w:p>
    <w:p w:rsidR="002A7868" w:rsidRPr="00E22FDE" w:rsidRDefault="002A7868" w:rsidP="002A7868">
      <w:pPr>
        <w:pStyle w:val="11"/>
        <w:spacing w:line="276" w:lineRule="auto"/>
        <w:ind w:left="0"/>
        <w:jc w:val="both"/>
        <w:rPr>
          <w:b/>
          <w:sz w:val="22"/>
          <w:szCs w:val="22"/>
          <w:lang w:val="uk-UA"/>
        </w:rPr>
      </w:pPr>
    </w:p>
    <w:p w:rsidR="007560EC" w:rsidRPr="00357171" w:rsidRDefault="007560EC" w:rsidP="00357171">
      <w:pPr>
        <w:pStyle w:val="a4"/>
        <w:numPr>
          <w:ilvl w:val="0"/>
          <w:numId w:val="6"/>
        </w:numPr>
        <w:spacing w:line="276" w:lineRule="auto"/>
        <w:jc w:val="center"/>
        <w:rPr>
          <w:sz w:val="22"/>
          <w:szCs w:val="22"/>
        </w:rPr>
      </w:pPr>
      <w:r w:rsidRPr="00E22FDE">
        <w:rPr>
          <w:b/>
          <w:sz w:val="22"/>
          <w:szCs w:val="22"/>
        </w:rPr>
        <w:t>ТЕРМІН ДІЇ ДОГОВОРУ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Даний Договір вступає в силу з моменту підписання його Сторонами і діє безстроково.</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E22FDE">
        <w:rPr>
          <w:sz w:val="22"/>
          <w:szCs w:val="22"/>
          <w:lang w:val="uk-UA"/>
        </w:rPr>
        <w:t>таку Сторону не пізніше ніж за 90 (дев’яносто</w:t>
      </w:r>
      <w:r w:rsidRPr="00E22FDE">
        <w:rPr>
          <w:sz w:val="22"/>
          <w:szCs w:val="22"/>
          <w:lang w:val="uk-UA"/>
        </w:rPr>
        <w:t xml:space="preserve">) календарних днів до дати розірвання. </w:t>
      </w:r>
    </w:p>
    <w:p w:rsidR="006D3BE3" w:rsidRPr="00E22FDE" w:rsidRDefault="007560EC" w:rsidP="00EE6660">
      <w:pPr>
        <w:pStyle w:val="11"/>
        <w:numPr>
          <w:ilvl w:val="1"/>
          <w:numId w:val="6"/>
        </w:numPr>
        <w:spacing w:line="276" w:lineRule="auto"/>
        <w:ind w:left="0" w:right="-40" w:firstLine="0"/>
        <w:jc w:val="both"/>
        <w:rPr>
          <w:color w:val="000000"/>
          <w:sz w:val="22"/>
          <w:szCs w:val="22"/>
          <w:lang w:val="uk-UA"/>
        </w:rPr>
      </w:pPr>
      <w:r w:rsidRPr="00E22FDE">
        <w:rPr>
          <w:sz w:val="22"/>
          <w:szCs w:val="22"/>
          <w:lang w:val="uk-UA"/>
        </w:rPr>
        <w:t>Факт дострокового розірвання даного Договору з ініціативи Автора не впливає на ліцензій</w:t>
      </w:r>
      <w:r w:rsidR="006D3BE3" w:rsidRPr="00E22FDE">
        <w:rPr>
          <w:sz w:val="22"/>
          <w:szCs w:val="22"/>
          <w:lang w:val="uk-UA"/>
        </w:rPr>
        <w:t xml:space="preserve">ні договори, укладені </w:t>
      </w:r>
      <w:r w:rsidR="005F2322" w:rsidRPr="00E22FDE">
        <w:rPr>
          <w:sz w:val="22"/>
          <w:szCs w:val="22"/>
          <w:lang w:val="uk-UA"/>
        </w:rPr>
        <w:t>Г</w:t>
      </w:r>
      <w:r w:rsidR="006D3BE3" w:rsidRPr="00E22FDE">
        <w:rPr>
          <w:sz w:val="22"/>
          <w:szCs w:val="22"/>
          <w:lang w:val="uk-UA"/>
        </w:rPr>
        <w:t>О УААСП</w:t>
      </w:r>
      <w:r w:rsidRPr="00E22FDE">
        <w:rPr>
          <w:sz w:val="22"/>
          <w:szCs w:val="22"/>
          <w:lang w:val="uk-UA"/>
        </w:rPr>
        <w:t xml:space="preserve"> з Користувачами під час</w:t>
      </w:r>
      <w:r w:rsidR="0015693A" w:rsidRPr="00E22FDE">
        <w:rPr>
          <w:sz w:val="22"/>
          <w:szCs w:val="22"/>
          <w:lang w:val="uk-UA"/>
        </w:rPr>
        <w:t xml:space="preserve"> дії цього Договору, а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продовжує збір авторської винагороди до закінчення терміну дії таких договорів.</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color w:val="000000"/>
          <w:sz w:val="22"/>
          <w:szCs w:val="22"/>
          <w:lang w:val="uk-UA"/>
        </w:rPr>
        <w:t>Сторони домовили</w:t>
      </w:r>
      <w:r w:rsidR="00A76FD4" w:rsidRPr="00E22FDE">
        <w:rPr>
          <w:color w:val="000000"/>
          <w:sz w:val="22"/>
          <w:szCs w:val="22"/>
          <w:lang w:val="uk-UA"/>
        </w:rPr>
        <w:t>сь, що після підписання даного Д</w:t>
      </w:r>
      <w:r w:rsidRPr="00E22FDE">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A96813" w:rsidRPr="00E22FDE" w:rsidRDefault="00A96813" w:rsidP="00A96813">
      <w:pPr>
        <w:pStyle w:val="11"/>
        <w:spacing w:line="276" w:lineRule="auto"/>
        <w:ind w:left="0" w:right="-40"/>
        <w:jc w:val="both"/>
        <w:rPr>
          <w:sz w:val="22"/>
          <w:szCs w:val="22"/>
          <w:lang w:val="uk-UA"/>
        </w:rPr>
      </w:pPr>
    </w:p>
    <w:p w:rsidR="002A7868" w:rsidRPr="00357171" w:rsidRDefault="0036426C" w:rsidP="00357171">
      <w:pPr>
        <w:pStyle w:val="a4"/>
        <w:numPr>
          <w:ilvl w:val="0"/>
          <w:numId w:val="6"/>
        </w:numPr>
        <w:spacing w:line="276" w:lineRule="auto"/>
        <w:jc w:val="center"/>
        <w:rPr>
          <w:sz w:val="22"/>
          <w:szCs w:val="22"/>
          <w:lang w:val="en-US"/>
        </w:rPr>
      </w:pPr>
      <w:r w:rsidRPr="00E22FDE">
        <w:rPr>
          <w:b/>
          <w:sz w:val="22"/>
          <w:szCs w:val="22"/>
        </w:rPr>
        <w:t>ІНФОРМАЦІЯ ПРО АВТОРА. ВИКОРИСТАННЯ ІНФОРМАЦІЇ</w:t>
      </w:r>
    </w:p>
    <w:p w:rsidR="0036426C" w:rsidRPr="00E22FDE"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E22FDE">
        <w:rPr>
          <w:sz w:val="22"/>
          <w:szCs w:val="22"/>
          <w:lang w:val="uk-UA"/>
        </w:rPr>
        <w:t xml:space="preserve">Автор зобов’язується забезпечувати </w:t>
      </w:r>
      <w:r w:rsidR="005F2322" w:rsidRPr="00E22FDE">
        <w:rPr>
          <w:sz w:val="22"/>
          <w:szCs w:val="22"/>
          <w:lang w:val="uk-UA"/>
        </w:rPr>
        <w:t>Г</w:t>
      </w:r>
      <w:r w:rsidRPr="00E22FDE">
        <w:rPr>
          <w:sz w:val="22"/>
          <w:szCs w:val="22"/>
          <w:lang w:val="uk-UA"/>
        </w:rPr>
        <w:t xml:space="preserve">О УААСП інформацією, яка необхідна для управління його правами. У випадку, якщо на запит </w:t>
      </w:r>
      <w:r w:rsidR="005F2322" w:rsidRPr="00E22FDE">
        <w:rPr>
          <w:sz w:val="22"/>
          <w:szCs w:val="22"/>
          <w:lang w:val="uk-UA"/>
        </w:rPr>
        <w:t>Г</w:t>
      </w:r>
      <w:r w:rsidRPr="00E22FDE">
        <w:rPr>
          <w:sz w:val="22"/>
          <w:szCs w:val="22"/>
          <w:lang w:val="uk-UA"/>
        </w:rPr>
        <w:t>О УААСП про необхідну інформацію Автор не надасть відповіді протягом одного місяця з дня отримання такого запиту,</w:t>
      </w:r>
      <w:r w:rsidR="005F2322" w:rsidRPr="00E22FDE">
        <w:rPr>
          <w:sz w:val="22"/>
          <w:szCs w:val="22"/>
          <w:lang w:val="uk-UA"/>
        </w:rPr>
        <w:t xml:space="preserve"> ГО</w:t>
      </w:r>
      <w:r w:rsidRPr="00E22FDE">
        <w:rPr>
          <w:sz w:val="22"/>
          <w:szCs w:val="22"/>
          <w:lang w:val="uk-UA"/>
        </w:rPr>
        <w:t xml:space="preserve"> УААСП буде вважати, що Автор не зацікавлений в захисті його прав.</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sidR="005F2322" w:rsidRPr="00E22FDE">
        <w:rPr>
          <w:rStyle w:val="xfm286267334"/>
          <w:sz w:val="22"/>
          <w:szCs w:val="22"/>
          <w:lang w:val="uk-UA"/>
        </w:rPr>
        <w:t>Г</w:t>
      </w:r>
      <w:r w:rsidRPr="00E22FDE">
        <w:rPr>
          <w:rStyle w:val="xfm286267334"/>
          <w:sz w:val="22"/>
          <w:szCs w:val="22"/>
          <w:lang w:val="uk-UA"/>
        </w:rPr>
        <w:t xml:space="preserve">О УААСП, в тому числі з метою звернення до суду за захистом прав суб’єктів авторського права, з метою передання персональних даних за межу </w:t>
      </w:r>
      <w:r w:rsidRPr="00E22FDE">
        <w:rPr>
          <w:rStyle w:val="xfm286267334"/>
          <w:sz w:val="22"/>
          <w:szCs w:val="22"/>
          <w:lang w:val="uk-UA"/>
        </w:rPr>
        <w:lastRenderedPageBreak/>
        <w:t xml:space="preserve">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E22FDE">
        <w:rPr>
          <w:rStyle w:val="xfm286267334"/>
          <w:sz w:val="22"/>
          <w:szCs w:val="22"/>
          <w:lang w:val="uk-UA"/>
        </w:rPr>
        <w:t>Internet</w:t>
      </w:r>
      <w:proofErr w:type="spellEnd"/>
      <w:r w:rsidRPr="00E22FDE">
        <w:rPr>
          <w:rStyle w:val="xfm286267334"/>
          <w:sz w:val="22"/>
          <w:szCs w:val="22"/>
          <w:lang w:val="uk-UA"/>
        </w:rPr>
        <w:t xml:space="preserve"> на </w:t>
      </w:r>
      <w:proofErr w:type="spellStart"/>
      <w:r w:rsidRPr="00E22FDE">
        <w:rPr>
          <w:rStyle w:val="xfm286267334"/>
          <w:sz w:val="22"/>
          <w:szCs w:val="22"/>
          <w:lang w:val="uk-UA"/>
        </w:rPr>
        <w:t>web</w:t>
      </w:r>
      <w:proofErr w:type="spellEnd"/>
      <w:r w:rsidRPr="00E22FDE">
        <w:rPr>
          <w:rStyle w:val="xfm286267334"/>
          <w:sz w:val="22"/>
          <w:szCs w:val="22"/>
          <w:lang w:val="uk-UA"/>
        </w:rPr>
        <w:t xml:space="preserve">-сайті </w:t>
      </w:r>
      <w:r w:rsidR="005F2322" w:rsidRPr="00E22FDE">
        <w:rPr>
          <w:rStyle w:val="xfm286267334"/>
          <w:sz w:val="22"/>
          <w:szCs w:val="22"/>
          <w:lang w:val="uk-UA"/>
        </w:rPr>
        <w:t>Г</w:t>
      </w:r>
      <w:r w:rsidRPr="00E22FDE">
        <w:rPr>
          <w:rStyle w:val="xfm286267334"/>
          <w:sz w:val="22"/>
          <w:szCs w:val="22"/>
          <w:lang w:val="uk-UA"/>
        </w:rPr>
        <w:t>О УААСП виключно для здійснення наданих Законом та даним Договором повноважень.</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sz w:val="22"/>
          <w:szCs w:val="22"/>
          <w:lang w:val="uk-UA"/>
        </w:rPr>
        <w:t>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резидентство, дані документів, що підтверджують право на спадщину, контактні телефони, банківські реквізити, твори.</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E22FDE">
        <w:rPr>
          <w:sz w:val="22"/>
          <w:szCs w:val="22"/>
          <w:lang w:val="en-US"/>
        </w:rPr>
        <w:t>V</w:t>
      </w:r>
      <w:r w:rsidRPr="00E22FDE">
        <w:rPr>
          <w:sz w:val="22"/>
          <w:szCs w:val="22"/>
          <w:lang w:val="uk-UA"/>
        </w:rPr>
        <w:t>І від 1 червня 2010 року.</w:t>
      </w:r>
    </w:p>
    <w:p w:rsidR="002A7868" w:rsidRPr="00E22FDE" w:rsidRDefault="002A7868" w:rsidP="002A7868">
      <w:pPr>
        <w:pStyle w:val="11"/>
        <w:widowControl w:val="0"/>
        <w:autoSpaceDE w:val="0"/>
        <w:spacing w:before="44" w:line="276" w:lineRule="auto"/>
        <w:ind w:left="0" w:right="43"/>
        <w:jc w:val="both"/>
        <w:rPr>
          <w:sz w:val="22"/>
          <w:szCs w:val="22"/>
          <w:lang w:val="uk-UA"/>
        </w:rPr>
      </w:pP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ФОРС-МАЖОРНІ ОБСТАВИНИ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076207" w:rsidRPr="00E22FDE" w:rsidRDefault="00076207" w:rsidP="007560EC">
      <w:pPr>
        <w:spacing w:line="276" w:lineRule="auto"/>
        <w:ind w:right="-42"/>
        <w:jc w:val="both"/>
        <w:rPr>
          <w:sz w:val="22"/>
          <w:szCs w:val="22"/>
          <w:lang w:val="uk-UA"/>
        </w:rPr>
      </w:pP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ВІДПОВІДАЛЬНІСТЬ СТОРІН</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E22FDE">
        <w:rPr>
          <w:sz w:val="22"/>
          <w:szCs w:val="22"/>
          <w:lang w:val="uk-UA"/>
        </w:rPr>
        <w:t xml:space="preserve">а документів, звільняє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 випадку наявності претензій</w:t>
      </w:r>
      <w:r w:rsidR="00844096" w:rsidRPr="00E22FDE">
        <w:rPr>
          <w:sz w:val="22"/>
          <w:szCs w:val="22"/>
          <w:lang w:val="uk-UA"/>
        </w:rPr>
        <w:t xml:space="preserve"> (позовних заяв</w:t>
      </w:r>
      <w:r w:rsidR="00F01547" w:rsidRPr="00E22FDE">
        <w:rPr>
          <w:sz w:val="22"/>
          <w:szCs w:val="22"/>
          <w:lang w:val="uk-UA"/>
        </w:rPr>
        <w:t>, судових наказів</w:t>
      </w:r>
      <w:r w:rsidR="00844096" w:rsidRPr="00E22FDE">
        <w:rPr>
          <w:sz w:val="22"/>
          <w:szCs w:val="22"/>
          <w:lang w:val="uk-UA"/>
        </w:rPr>
        <w:t xml:space="preserve">) і </w:t>
      </w:r>
      <w:proofErr w:type="spellStart"/>
      <w:r w:rsidR="00844096" w:rsidRPr="00E22FDE">
        <w:rPr>
          <w:sz w:val="22"/>
          <w:szCs w:val="22"/>
          <w:lang w:val="uk-UA"/>
        </w:rPr>
        <w:t>т.п</w:t>
      </w:r>
      <w:proofErr w:type="spellEnd"/>
      <w:r w:rsidR="00844096" w:rsidRPr="00E22FDE">
        <w:rPr>
          <w:sz w:val="22"/>
          <w:szCs w:val="22"/>
          <w:lang w:val="uk-UA"/>
        </w:rPr>
        <w:t>.</w:t>
      </w:r>
      <w:r w:rsidRPr="00E22FDE">
        <w:rPr>
          <w:sz w:val="22"/>
          <w:szCs w:val="22"/>
          <w:lang w:val="uk-UA"/>
        </w:rPr>
        <w:t xml:space="preserve"> з боку третіх осіб, пов’язаних з неточністю, недостовірністю тощо наданих даних та докуме</w:t>
      </w:r>
      <w:r w:rsidR="0015693A" w:rsidRPr="00E22FDE">
        <w:rPr>
          <w:sz w:val="22"/>
          <w:szCs w:val="22"/>
          <w:lang w:val="uk-UA"/>
        </w:rPr>
        <w:t xml:space="preserve">нтів, на підставі яких </w:t>
      </w:r>
      <w:r w:rsidR="005F2322" w:rsidRPr="00E22FDE">
        <w:rPr>
          <w:sz w:val="22"/>
          <w:szCs w:val="22"/>
          <w:lang w:val="uk-UA"/>
        </w:rPr>
        <w:t>Г</w:t>
      </w:r>
      <w:r w:rsidR="0015693A" w:rsidRPr="00E22FDE">
        <w:rPr>
          <w:sz w:val="22"/>
          <w:szCs w:val="22"/>
          <w:lang w:val="uk-UA"/>
        </w:rPr>
        <w:t>О УААСП</w:t>
      </w:r>
      <w:r w:rsidR="00A76FD4" w:rsidRPr="00E22FDE">
        <w:rPr>
          <w:sz w:val="22"/>
          <w:szCs w:val="22"/>
          <w:lang w:val="uk-UA"/>
        </w:rPr>
        <w:t xml:space="preserve"> здійснила</w:t>
      </w:r>
      <w:r w:rsidRPr="00E22FDE">
        <w:rPr>
          <w:sz w:val="22"/>
          <w:szCs w:val="22"/>
          <w:lang w:val="uk-UA"/>
        </w:rPr>
        <w:t xml:space="preserve"> збір, розподіл та виплату авторської винагороди</w:t>
      </w:r>
      <w:r w:rsidR="00844096" w:rsidRPr="00E22FDE">
        <w:rPr>
          <w:sz w:val="22"/>
          <w:szCs w:val="22"/>
          <w:lang w:val="uk-UA"/>
        </w:rPr>
        <w:t xml:space="preserve"> та / або надала дозвіл Користувачу (ліцензію, уклала ліцензійний договір, договір на виплату авторської винагороди і </w:t>
      </w:r>
      <w:proofErr w:type="spellStart"/>
      <w:r w:rsidR="00844096" w:rsidRPr="00E22FDE">
        <w:rPr>
          <w:sz w:val="22"/>
          <w:szCs w:val="22"/>
          <w:lang w:val="uk-UA"/>
        </w:rPr>
        <w:t>т.п</w:t>
      </w:r>
      <w:proofErr w:type="spellEnd"/>
      <w:r w:rsidR="00844096" w:rsidRPr="00E22FDE">
        <w:rPr>
          <w:sz w:val="22"/>
          <w:szCs w:val="22"/>
          <w:lang w:val="uk-UA"/>
        </w:rPr>
        <w:t>.)</w:t>
      </w:r>
      <w:r w:rsidRPr="00E22FDE">
        <w:rPr>
          <w:sz w:val="22"/>
          <w:szCs w:val="22"/>
          <w:lang w:val="uk-UA"/>
        </w:rPr>
        <w:t xml:space="preserve">, в </w:t>
      </w:r>
      <w:proofErr w:type="spellStart"/>
      <w:r w:rsidRPr="00E22FDE">
        <w:rPr>
          <w:sz w:val="22"/>
          <w:szCs w:val="22"/>
          <w:lang w:val="uk-UA"/>
        </w:rPr>
        <w:t>т.ч</w:t>
      </w:r>
      <w:proofErr w:type="spellEnd"/>
      <w:r w:rsidRPr="00E22FDE">
        <w:rPr>
          <w:sz w:val="22"/>
          <w:szCs w:val="22"/>
          <w:lang w:val="uk-UA"/>
        </w:rPr>
        <w:t>. щодо творів Автора, Автор самостійно несе повну відповідальність перед третіми особами</w:t>
      </w:r>
      <w:r w:rsidR="00844096" w:rsidRPr="00E22FDE">
        <w:rPr>
          <w:sz w:val="22"/>
          <w:szCs w:val="22"/>
          <w:lang w:val="uk-UA"/>
        </w:rPr>
        <w:t>, гарантує самостійне (без залучення ГО УААСП) врегулювання таких претензій (позовних заяв</w:t>
      </w:r>
      <w:r w:rsidR="00F01547" w:rsidRPr="00E22FDE">
        <w:rPr>
          <w:sz w:val="22"/>
          <w:szCs w:val="22"/>
          <w:lang w:val="uk-UA"/>
        </w:rPr>
        <w:t>, судових наказів</w:t>
      </w:r>
      <w:r w:rsidR="00844096" w:rsidRPr="00E22FDE">
        <w:rPr>
          <w:sz w:val="22"/>
          <w:szCs w:val="22"/>
          <w:lang w:val="uk-UA"/>
        </w:rPr>
        <w:t xml:space="preserve"> і </w:t>
      </w:r>
      <w:proofErr w:type="spellStart"/>
      <w:r w:rsidR="00844096" w:rsidRPr="00E22FDE">
        <w:rPr>
          <w:sz w:val="22"/>
          <w:szCs w:val="22"/>
          <w:lang w:val="uk-UA"/>
        </w:rPr>
        <w:t>т.п</w:t>
      </w:r>
      <w:proofErr w:type="spellEnd"/>
      <w:r w:rsidR="00844096" w:rsidRPr="00E22FDE">
        <w:rPr>
          <w:sz w:val="22"/>
          <w:szCs w:val="22"/>
          <w:lang w:val="uk-UA"/>
        </w:rPr>
        <w:t>.), в тому числі, виплату компенсацій, судових та інших витрат</w:t>
      </w:r>
      <w:r w:rsidRPr="00E22FDE">
        <w:rPr>
          <w:sz w:val="22"/>
          <w:szCs w:val="22"/>
          <w:lang w:val="uk-UA"/>
        </w:rPr>
        <w:t xml:space="preserve"> </w:t>
      </w:r>
      <w:r w:rsidR="002051F2" w:rsidRPr="00E22FDE">
        <w:rPr>
          <w:sz w:val="22"/>
          <w:szCs w:val="22"/>
          <w:lang w:val="uk-UA"/>
        </w:rPr>
        <w:t xml:space="preserve">третім особам </w:t>
      </w:r>
      <w:r w:rsidRPr="00E22FDE">
        <w:rPr>
          <w:sz w:val="22"/>
          <w:szCs w:val="22"/>
          <w:lang w:val="uk-UA"/>
        </w:rPr>
        <w:t xml:space="preserve">та відшкодування </w:t>
      </w:r>
      <w:r w:rsidR="005F2322" w:rsidRPr="00E22FDE">
        <w:rPr>
          <w:sz w:val="22"/>
          <w:szCs w:val="22"/>
          <w:lang w:val="uk-UA"/>
        </w:rPr>
        <w:t>Г</w:t>
      </w:r>
      <w:r w:rsidR="00A76FD4" w:rsidRPr="00E22FDE">
        <w:rPr>
          <w:sz w:val="22"/>
          <w:szCs w:val="22"/>
          <w:lang w:val="uk-UA"/>
        </w:rPr>
        <w:t xml:space="preserve">О УААСП </w:t>
      </w:r>
      <w:r w:rsidR="00844096" w:rsidRPr="00E22FDE">
        <w:rPr>
          <w:sz w:val="22"/>
          <w:szCs w:val="22"/>
          <w:lang w:val="uk-UA"/>
        </w:rPr>
        <w:t xml:space="preserve">компенсацій, збитків </w:t>
      </w:r>
      <w:r w:rsidRPr="00E22FDE">
        <w:rPr>
          <w:sz w:val="22"/>
          <w:szCs w:val="22"/>
          <w:lang w:val="uk-UA"/>
        </w:rPr>
        <w:t>в повному</w:t>
      </w:r>
      <w:r w:rsidR="00844096" w:rsidRPr="00E22FDE">
        <w:rPr>
          <w:sz w:val="22"/>
          <w:szCs w:val="22"/>
          <w:lang w:val="uk-UA"/>
        </w:rPr>
        <w:t xml:space="preserve"> обсязі – у випадку їх понесення ГО УААСП.</w:t>
      </w:r>
      <w:r w:rsidR="0015693A" w:rsidRPr="00E22FDE">
        <w:rPr>
          <w:sz w:val="22"/>
          <w:szCs w:val="22"/>
          <w:lang w:val="uk-UA"/>
        </w:rPr>
        <w:t xml:space="preserve"> </w:t>
      </w: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РОЗВ’ЯЗАННЯ СПОРІВ</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E22FDE">
        <w:rPr>
          <w:sz w:val="22"/>
          <w:szCs w:val="22"/>
          <w:lang w:val="uk-UA"/>
        </w:rPr>
        <w:t xml:space="preserve">законодавством </w:t>
      </w:r>
      <w:r w:rsidRPr="00E22FDE">
        <w:rPr>
          <w:sz w:val="22"/>
          <w:szCs w:val="22"/>
          <w:lang w:val="uk-UA"/>
        </w:rPr>
        <w:t>України.</w:t>
      </w:r>
    </w:p>
    <w:p w:rsidR="00FC5BC9" w:rsidRDefault="007560EC" w:rsidP="002A7868">
      <w:pPr>
        <w:pStyle w:val="11"/>
        <w:spacing w:line="276" w:lineRule="auto"/>
        <w:ind w:left="0" w:right="-40"/>
        <w:jc w:val="both"/>
        <w:rPr>
          <w:sz w:val="22"/>
          <w:szCs w:val="22"/>
          <w:lang w:val="uk-UA"/>
        </w:rPr>
      </w:pPr>
      <w:r w:rsidRPr="00E22FDE">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357171" w:rsidRDefault="00357171" w:rsidP="002A7868">
      <w:pPr>
        <w:pStyle w:val="11"/>
        <w:spacing w:line="276" w:lineRule="auto"/>
        <w:ind w:left="0" w:right="-40"/>
        <w:jc w:val="both"/>
        <w:rPr>
          <w:sz w:val="22"/>
          <w:szCs w:val="22"/>
          <w:lang w:val="uk-UA"/>
        </w:rPr>
      </w:pPr>
    </w:p>
    <w:p w:rsidR="007560EC" w:rsidRPr="00E22FDE" w:rsidRDefault="007560EC" w:rsidP="00EE6660">
      <w:pPr>
        <w:pStyle w:val="a4"/>
        <w:numPr>
          <w:ilvl w:val="0"/>
          <w:numId w:val="6"/>
        </w:numPr>
        <w:spacing w:line="276" w:lineRule="auto"/>
        <w:jc w:val="center"/>
        <w:rPr>
          <w:sz w:val="22"/>
          <w:szCs w:val="22"/>
        </w:rPr>
      </w:pPr>
      <w:r w:rsidRPr="00E22FDE">
        <w:rPr>
          <w:b/>
          <w:sz w:val="22"/>
          <w:szCs w:val="22"/>
        </w:rPr>
        <w:t>ІНШІ УМОВИ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В усьому іншому, що прямо не передбачено даним Договором, Сторони керуються чинним законодавством України.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lastRenderedPageBreak/>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E22FDE">
        <w:rPr>
          <w:rStyle w:val="st"/>
          <w:bCs/>
          <w:sz w:val="22"/>
          <w:szCs w:val="22"/>
          <w:lang w:val="uk-UA"/>
        </w:rPr>
        <w:t>Визначені вище терміни можуть</w:t>
      </w:r>
      <w:r w:rsidRPr="00E22FDE">
        <w:rPr>
          <w:rStyle w:val="st"/>
          <w:sz w:val="22"/>
          <w:szCs w:val="22"/>
          <w:lang w:val="uk-UA"/>
        </w:rPr>
        <w:t xml:space="preserve"> у </w:t>
      </w:r>
      <w:r w:rsidRPr="00E22FDE">
        <w:rPr>
          <w:rStyle w:val="st"/>
          <w:bCs/>
          <w:sz w:val="22"/>
          <w:szCs w:val="22"/>
          <w:lang w:val="uk-UA"/>
        </w:rPr>
        <w:t>тексті цього Договору вживатися</w:t>
      </w:r>
      <w:r w:rsidRPr="00E22FDE">
        <w:rPr>
          <w:rStyle w:val="st"/>
          <w:sz w:val="22"/>
          <w:szCs w:val="22"/>
          <w:lang w:val="uk-UA"/>
        </w:rPr>
        <w:t xml:space="preserve"> у однині чи множині, залежно від контексту.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3612F9" w:rsidRPr="00E22FDE" w:rsidRDefault="00241FD5"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Порядок вилучення Автором </w:t>
      </w:r>
      <w:r w:rsidR="00653CB1" w:rsidRPr="00E22FDE">
        <w:rPr>
          <w:sz w:val="22"/>
          <w:szCs w:val="22"/>
          <w:lang w:val="uk-UA"/>
        </w:rPr>
        <w:t xml:space="preserve">з управління ГО УААСП майнових авторських прав </w:t>
      </w:r>
      <w:r w:rsidRPr="00E22FDE">
        <w:rPr>
          <w:sz w:val="22"/>
          <w:szCs w:val="22"/>
          <w:lang w:val="uk-UA"/>
        </w:rPr>
        <w:t>встановлюється</w:t>
      </w:r>
      <w:r w:rsidR="003612F9" w:rsidRPr="00E22FDE">
        <w:rPr>
          <w:sz w:val="22"/>
          <w:szCs w:val="22"/>
          <w:lang w:val="uk-UA"/>
        </w:rPr>
        <w:t xml:space="preserve"> </w:t>
      </w:r>
      <w:r w:rsidRPr="00E22FDE">
        <w:rPr>
          <w:sz w:val="22"/>
          <w:szCs w:val="22"/>
          <w:lang w:val="uk-UA"/>
        </w:rPr>
        <w:t xml:space="preserve">внутрішніми правилами </w:t>
      </w:r>
      <w:r w:rsidR="00E97E65" w:rsidRPr="00E22FDE">
        <w:rPr>
          <w:sz w:val="22"/>
          <w:szCs w:val="22"/>
          <w:lang w:val="uk-UA"/>
        </w:rPr>
        <w:t>ГО УААСП</w:t>
      </w:r>
      <w:r w:rsidR="00653CB1" w:rsidRPr="00E22FDE">
        <w:rPr>
          <w:sz w:val="22"/>
          <w:szCs w:val="22"/>
          <w:lang w:val="uk-UA"/>
        </w:rPr>
        <w:t xml:space="preserve"> та розміщується на веб-сайті ГО УААСП</w:t>
      </w:r>
      <w:r w:rsidR="007813E4">
        <w:rPr>
          <w:sz w:val="22"/>
          <w:szCs w:val="22"/>
          <w:lang w:val="uk-UA"/>
        </w:rPr>
        <w:t xml:space="preserve"> та</w:t>
      </w:r>
      <w:r w:rsidR="007813E4" w:rsidRPr="007813E4">
        <w:rPr>
          <w:sz w:val="22"/>
          <w:szCs w:val="22"/>
        </w:rPr>
        <w:t xml:space="preserve"> /</w:t>
      </w:r>
      <w:r w:rsidR="007813E4">
        <w:rPr>
          <w:sz w:val="22"/>
          <w:szCs w:val="22"/>
          <w:lang w:val="uk-UA"/>
        </w:rPr>
        <w:t xml:space="preserve"> або чинним законодавством України</w:t>
      </w:r>
      <w:r w:rsidR="00E97E65" w:rsidRPr="00E22FDE">
        <w:rPr>
          <w:sz w:val="22"/>
          <w:szCs w:val="22"/>
          <w:lang w:val="uk-UA"/>
        </w:rPr>
        <w:t>.</w:t>
      </w:r>
    </w:p>
    <w:p w:rsidR="00A96813" w:rsidRPr="00E22FDE" w:rsidRDefault="00A96813" w:rsidP="00A96813">
      <w:pPr>
        <w:pStyle w:val="11"/>
        <w:numPr>
          <w:ilvl w:val="1"/>
          <w:numId w:val="6"/>
        </w:numPr>
        <w:spacing w:line="276" w:lineRule="auto"/>
        <w:ind w:left="0" w:right="-40" w:firstLine="0"/>
        <w:jc w:val="both"/>
        <w:rPr>
          <w:sz w:val="22"/>
          <w:szCs w:val="22"/>
          <w:lang w:val="uk-UA"/>
        </w:rPr>
      </w:pPr>
      <w:r w:rsidRPr="00E22FDE">
        <w:rPr>
          <w:sz w:val="22"/>
          <w:szCs w:val="22"/>
          <w:lang w:val="uk-UA"/>
        </w:rPr>
        <w:t>Одночасно з підписанням даного Договору, Автор надає ГО УААСП завірені власним підписом копії:</w:t>
      </w:r>
    </w:p>
    <w:p w:rsidR="00A96813" w:rsidRPr="00E22FDE" w:rsidRDefault="00CF1927" w:rsidP="00A96813">
      <w:pPr>
        <w:pStyle w:val="11"/>
        <w:numPr>
          <w:ilvl w:val="0"/>
          <w:numId w:val="12"/>
        </w:numPr>
        <w:spacing w:line="276" w:lineRule="auto"/>
        <w:ind w:right="-40"/>
        <w:jc w:val="both"/>
        <w:rPr>
          <w:sz w:val="22"/>
          <w:szCs w:val="22"/>
          <w:lang w:val="uk-UA"/>
        </w:rPr>
      </w:pPr>
      <w:r w:rsidRPr="00E22FDE">
        <w:rPr>
          <w:sz w:val="22"/>
          <w:szCs w:val="22"/>
          <w:lang w:val="uk-UA"/>
        </w:rPr>
        <w:t>паспорта</w:t>
      </w:r>
      <w:r w:rsidR="00E97E65" w:rsidRPr="00E22FDE">
        <w:rPr>
          <w:sz w:val="22"/>
          <w:szCs w:val="22"/>
          <w:lang w:val="uk-UA"/>
        </w:rPr>
        <w:t xml:space="preserve"> Автора. Щодо паспорта громадянина України зразка 1992 року: </w:t>
      </w:r>
      <w:r w:rsidR="00A96813" w:rsidRPr="00E22FDE">
        <w:rPr>
          <w:sz w:val="22"/>
          <w:szCs w:val="22"/>
          <w:lang w:val="uk-UA"/>
        </w:rPr>
        <w:t xml:space="preserve">1,2,3 </w:t>
      </w:r>
      <w:r w:rsidR="00E97E65" w:rsidRPr="00E22FDE">
        <w:rPr>
          <w:sz w:val="22"/>
          <w:szCs w:val="22"/>
          <w:lang w:val="uk-UA"/>
        </w:rPr>
        <w:t>сторінки та сторінка з інформацією</w:t>
      </w:r>
      <w:r w:rsidR="00A96813" w:rsidRPr="00E22FDE">
        <w:rPr>
          <w:sz w:val="22"/>
          <w:szCs w:val="22"/>
          <w:lang w:val="uk-UA"/>
        </w:rPr>
        <w:t xml:space="preserve"> щодо</w:t>
      </w:r>
      <w:r w:rsidR="00E97E65" w:rsidRPr="00E22FDE">
        <w:rPr>
          <w:sz w:val="22"/>
          <w:szCs w:val="22"/>
          <w:lang w:val="uk-UA"/>
        </w:rPr>
        <w:t>,</w:t>
      </w:r>
      <w:r w:rsidR="00A96813" w:rsidRPr="00E22FDE">
        <w:rPr>
          <w:sz w:val="22"/>
          <w:szCs w:val="22"/>
          <w:lang w:val="uk-UA"/>
        </w:rPr>
        <w:t xml:space="preserve"> </w:t>
      </w:r>
      <w:r w:rsidR="00EB53B6" w:rsidRPr="00E22FDE">
        <w:rPr>
          <w:sz w:val="22"/>
          <w:szCs w:val="22"/>
          <w:lang w:val="uk-UA"/>
        </w:rPr>
        <w:t>дійсної</w:t>
      </w:r>
      <w:r w:rsidR="00E97E65" w:rsidRPr="00E22FDE">
        <w:rPr>
          <w:sz w:val="22"/>
          <w:szCs w:val="22"/>
          <w:lang w:val="uk-UA"/>
        </w:rPr>
        <w:t xml:space="preserve"> на час підписання Договору, </w:t>
      </w:r>
      <w:r w:rsidR="00073FA5" w:rsidRPr="00E22FDE">
        <w:rPr>
          <w:sz w:val="22"/>
          <w:szCs w:val="22"/>
          <w:lang w:val="uk-UA"/>
        </w:rPr>
        <w:t xml:space="preserve">реєстрації </w:t>
      </w:r>
      <w:r w:rsidR="00A96813" w:rsidRPr="00E22FDE">
        <w:rPr>
          <w:sz w:val="22"/>
          <w:szCs w:val="22"/>
          <w:lang w:val="uk-UA"/>
        </w:rPr>
        <w:t>місця проживання</w:t>
      </w:r>
      <w:r w:rsidR="00EB53B6" w:rsidRPr="00E22FDE">
        <w:rPr>
          <w:sz w:val="22"/>
          <w:szCs w:val="22"/>
          <w:lang w:val="uk-UA"/>
        </w:rPr>
        <w:t xml:space="preserve">. Стосовно </w:t>
      </w:r>
      <w:r w:rsidR="00C121B0" w:rsidRPr="00E22FDE">
        <w:rPr>
          <w:color w:val="282828"/>
          <w:sz w:val="22"/>
          <w:szCs w:val="22"/>
          <w:shd w:val="clear" w:color="auto" w:fill="FFFFFF"/>
          <w:lang w:val="uk-UA"/>
        </w:rPr>
        <w:t>паспорта громадянина України, що містить безконтактний електронний носій</w:t>
      </w:r>
      <w:r w:rsidR="00EB53B6" w:rsidRPr="00E22FDE">
        <w:rPr>
          <w:color w:val="282828"/>
          <w:sz w:val="22"/>
          <w:szCs w:val="22"/>
          <w:shd w:val="clear" w:color="auto" w:fill="FFFFFF"/>
          <w:lang w:val="uk-UA"/>
        </w:rPr>
        <w:t>: копії паспорта з обох сторін</w:t>
      </w:r>
      <w:r w:rsidR="00C121B0" w:rsidRPr="00E22FDE">
        <w:rPr>
          <w:color w:val="282828"/>
          <w:sz w:val="22"/>
          <w:szCs w:val="22"/>
          <w:shd w:val="clear" w:color="auto" w:fill="FFFFFF"/>
          <w:lang w:val="uk-UA"/>
        </w:rPr>
        <w:t xml:space="preserve"> з </w:t>
      </w:r>
      <w:r w:rsidR="00E97E65" w:rsidRPr="00E22FDE">
        <w:rPr>
          <w:color w:val="282828"/>
          <w:sz w:val="22"/>
          <w:szCs w:val="22"/>
          <w:shd w:val="clear" w:color="auto" w:fill="FFFFFF"/>
          <w:lang w:val="uk-UA"/>
        </w:rPr>
        <w:t>прикладенням копії документа</w:t>
      </w:r>
      <w:r w:rsidR="00073FA5" w:rsidRPr="00E22FDE">
        <w:rPr>
          <w:color w:val="282828"/>
          <w:sz w:val="22"/>
          <w:szCs w:val="22"/>
          <w:shd w:val="clear" w:color="auto" w:fill="FFFFFF"/>
          <w:lang w:val="uk-UA"/>
        </w:rPr>
        <w:t xml:space="preserve"> з </w:t>
      </w:r>
      <w:r w:rsidR="00073FA5" w:rsidRPr="00E22FDE">
        <w:rPr>
          <w:sz w:val="22"/>
          <w:szCs w:val="22"/>
          <w:lang w:val="uk-UA"/>
        </w:rPr>
        <w:t>дійсними</w:t>
      </w:r>
      <w:r w:rsidR="00E97E65" w:rsidRPr="00E22FDE">
        <w:rPr>
          <w:sz w:val="22"/>
          <w:szCs w:val="22"/>
          <w:lang w:val="uk-UA"/>
        </w:rPr>
        <w:t xml:space="preserve"> на час підписання Договору</w:t>
      </w:r>
      <w:r w:rsidRPr="00E22FDE">
        <w:rPr>
          <w:color w:val="282828"/>
          <w:sz w:val="22"/>
          <w:szCs w:val="22"/>
          <w:shd w:val="clear" w:color="auto" w:fill="FFFFFF"/>
          <w:lang w:val="uk-UA"/>
        </w:rPr>
        <w:t xml:space="preserve"> </w:t>
      </w:r>
      <w:r w:rsidR="00073FA5" w:rsidRPr="00E22FDE">
        <w:rPr>
          <w:color w:val="282828"/>
          <w:sz w:val="22"/>
          <w:szCs w:val="22"/>
          <w:shd w:val="clear" w:color="auto" w:fill="FFFFFF"/>
          <w:lang w:val="uk-UA"/>
        </w:rPr>
        <w:t xml:space="preserve">даними </w:t>
      </w:r>
      <w:r w:rsidR="00E97E65" w:rsidRPr="00E22FDE">
        <w:rPr>
          <w:sz w:val="22"/>
          <w:szCs w:val="22"/>
          <w:lang w:val="uk-UA"/>
        </w:rPr>
        <w:t>реєстрації місця проживання Автора</w:t>
      </w:r>
      <w:r w:rsidR="00A96813" w:rsidRPr="00E22FDE">
        <w:rPr>
          <w:sz w:val="22"/>
          <w:szCs w:val="22"/>
          <w:lang w:val="uk-UA"/>
        </w:rPr>
        <w:t>;</w:t>
      </w:r>
    </w:p>
    <w:p w:rsidR="00A96813" w:rsidRPr="00E22FDE" w:rsidRDefault="00A96813" w:rsidP="00A96813">
      <w:pPr>
        <w:pStyle w:val="11"/>
        <w:numPr>
          <w:ilvl w:val="0"/>
          <w:numId w:val="12"/>
        </w:numPr>
        <w:spacing w:line="276" w:lineRule="auto"/>
        <w:ind w:right="-40"/>
        <w:jc w:val="both"/>
        <w:rPr>
          <w:sz w:val="22"/>
          <w:szCs w:val="22"/>
          <w:lang w:val="uk-UA"/>
        </w:rPr>
      </w:pPr>
      <w:r w:rsidRPr="00E22FDE">
        <w:rPr>
          <w:sz w:val="22"/>
          <w:szCs w:val="22"/>
          <w:lang w:val="uk-UA"/>
        </w:rPr>
        <w:t>РНОКПП Автора</w:t>
      </w:r>
      <w:r w:rsidR="00EB53B6" w:rsidRPr="00E22FDE">
        <w:rPr>
          <w:sz w:val="22"/>
          <w:szCs w:val="22"/>
          <w:lang w:val="uk-UA"/>
        </w:rPr>
        <w:t xml:space="preserve"> (у випадку отримання </w:t>
      </w:r>
      <w:r w:rsidR="00EB53B6" w:rsidRPr="00E22FDE">
        <w:rPr>
          <w:sz w:val="22"/>
          <w:szCs w:val="22"/>
        </w:rPr>
        <w:t xml:space="preserve">/ </w:t>
      </w:r>
      <w:r w:rsidR="00EB53B6" w:rsidRPr="00E22FDE">
        <w:rPr>
          <w:sz w:val="22"/>
          <w:szCs w:val="22"/>
          <w:lang w:val="uk-UA"/>
        </w:rPr>
        <w:t>наявності)</w:t>
      </w:r>
      <w:r w:rsidRPr="00E22FDE">
        <w:rPr>
          <w:sz w:val="22"/>
          <w:szCs w:val="22"/>
          <w:lang w:val="uk-UA"/>
        </w:rPr>
        <w:t>.</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Усі зміни, доповнення і додатки є невід'ємною частиною даного Договору.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7560EC" w:rsidRDefault="007560EC" w:rsidP="00EE6660">
      <w:pPr>
        <w:pStyle w:val="11"/>
        <w:numPr>
          <w:ilvl w:val="1"/>
          <w:numId w:val="6"/>
        </w:numPr>
        <w:spacing w:line="276" w:lineRule="auto"/>
        <w:ind w:left="0" w:right="-40" w:firstLine="0"/>
        <w:jc w:val="both"/>
        <w:rPr>
          <w:sz w:val="20"/>
          <w:szCs w:val="20"/>
          <w:lang w:val="uk-UA"/>
        </w:rPr>
      </w:pPr>
      <w:r w:rsidRPr="00E22FDE">
        <w:rPr>
          <w:sz w:val="22"/>
          <w:szCs w:val="22"/>
          <w:lang w:val="uk-UA"/>
        </w:rPr>
        <w:t>Даний Договір укладено українською мовою, у двох примірниках, які мають однакову юридичну силу, по одному</w:t>
      </w:r>
      <w:r w:rsidRPr="00E22FDE">
        <w:rPr>
          <w:sz w:val="20"/>
          <w:szCs w:val="20"/>
          <w:lang w:val="uk-UA"/>
        </w:rPr>
        <w:t xml:space="preserve"> для кожної із Сторін.</w:t>
      </w:r>
    </w:p>
    <w:p w:rsidR="004E3C26" w:rsidRPr="00E22FDE" w:rsidRDefault="004E3C26" w:rsidP="004E3C26">
      <w:pPr>
        <w:pStyle w:val="11"/>
        <w:spacing w:line="276" w:lineRule="auto"/>
        <w:ind w:left="0" w:right="-40"/>
        <w:jc w:val="both"/>
        <w:rPr>
          <w:sz w:val="20"/>
          <w:szCs w:val="20"/>
          <w:lang w:val="uk-UA"/>
        </w:rPr>
      </w:pPr>
    </w:p>
    <w:p w:rsidR="007560EC" w:rsidRPr="00E22FDE" w:rsidRDefault="007560EC" w:rsidP="00EB53B6">
      <w:pPr>
        <w:pStyle w:val="11"/>
        <w:numPr>
          <w:ilvl w:val="0"/>
          <w:numId w:val="6"/>
        </w:numPr>
        <w:ind w:left="0" w:right="-42" w:firstLine="0"/>
        <w:jc w:val="center"/>
        <w:rPr>
          <w:sz w:val="20"/>
          <w:szCs w:val="20"/>
          <w:lang w:val="uk-UA"/>
        </w:rPr>
      </w:pPr>
      <w:r w:rsidRPr="00E22FDE">
        <w:rPr>
          <w:b/>
          <w:sz w:val="20"/>
          <w:szCs w:val="20"/>
          <w:lang w:val="uk-UA"/>
        </w:rPr>
        <w:t>АДРЕСИ І РЕКВІЗИТИ СТОРІН</w:t>
      </w:r>
      <w:r w:rsidR="000C44F5" w:rsidRPr="00E22FDE">
        <w:rPr>
          <w:b/>
          <w:sz w:val="20"/>
          <w:szCs w:val="20"/>
          <w:lang w:val="uk-UA"/>
        </w:rPr>
        <w:t>:</w:t>
      </w:r>
    </w:p>
    <w:tbl>
      <w:tblPr>
        <w:tblW w:w="10773" w:type="dxa"/>
        <w:tblInd w:w="108" w:type="dxa"/>
        <w:tblLayout w:type="fixed"/>
        <w:tblLook w:val="0000" w:firstRow="0" w:lastRow="0" w:firstColumn="0" w:lastColumn="0" w:noHBand="0" w:noVBand="0"/>
      </w:tblPr>
      <w:tblGrid>
        <w:gridCol w:w="5387"/>
        <w:gridCol w:w="5386"/>
      </w:tblGrid>
      <w:tr w:rsidR="007560EC" w:rsidRPr="00E22FDE" w:rsidTr="002A7868">
        <w:trPr>
          <w:trHeight w:val="218"/>
        </w:trPr>
        <w:tc>
          <w:tcPr>
            <w:tcW w:w="5387" w:type="dxa"/>
            <w:tcBorders>
              <w:top w:val="single" w:sz="4" w:space="0" w:color="000000"/>
              <w:left w:val="single" w:sz="4" w:space="0" w:color="000000"/>
              <w:bottom w:val="single" w:sz="4" w:space="0" w:color="000000"/>
            </w:tcBorders>
            <w:shd w:val="clear" w:color="auto" w:fill="auto"/>
          </w:tcPr>
          <w:p w:rsidR="007560EC" w:rsidRPr="00E22FDE" w:rsidRDefault="005F2322" w:rsidP="00BE4CF2">
            <w:pPr>
              <w:ind w:right="-42"/>
              <w:jc w:val="center"/>
              <w:rPr>
                <w:b/>
                <w:sz w:val="18"/>
                <w:szCs w:val="18"/>
                <w:lang w:val="en-US"/>
              </w:rPr>
            </w:pPr>
            <w:r w:rsidRPr="00E22FDE">
              <w:rPr>
                <w:b/>
                <w:sz w:val="18"/>
                <w:szCs w:val="18"/>
                <w:lang w:val="uk-UA"/>
              </w:rPr>
              <w:t>Г</w:t>
            </w:r>
            <w:r w:rsidR="0015693A" w:rsidRPr="00E22FDE">
              <w:rPr>
                <w:b/>
                <w:sz w:val="18"/>
                <w:szCs w:val="18"/>
                <w:lang w:val="uk-UA"/>
              </w:rPr>
              <w:t>О УААСП</w:t>
            </w:r>
            <w:r w:rsidR="007560EC" w:rsidRPr="00E22FDE">
              <w:rPr>
                <w:b/>
                <w:sz w:val="18"/>
                <w:szCs w:val="18"/>
                <w:lang w:val="uk-UA"/>
              </w:rPr>
              <w:t>:</w:t>
            </w:r>
          </w:p>
          <w:p w:rsidR="007560EC" w:rsidRPr="00E22FDE" w:rsidRDefault="007560EC" w:rsidP="00BE4CF2">
            <w:pPr>
              <w:ind w:right="-42"/>
              <w:jc w:val="center"/>
              <w:rPr>
                <w:b/>
                <w:sz w:val="18"/>
                <w:szCs w:val="18"/>
                <w:lang w:val="en-US"/>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rsidR="007560EC" w:rsidRPr="00E22FDE" w:rsidRDefault="007560EC" w:rsidP="00BE4CF2">
            <w:pPr>
              <w:ind w:right="-42"/>
              <w:jc w:val="center"/>
              <w:rPr>
                <w:b/>
                <w:sz w:val="18"/>
                <w:szCs w:val="18"/>
                <w:lang w:val="uk-UA"/>
              </w:rPr>
            </w:pPr>
            <w:r w:rsidRPr="00E22FDE">
              <w:rPr>
                <w:b/>
                <w:sz w:val="18"/>
                <w:szCs w:val="18"/>
                <w:lang w:val="uk-UA"/>
              </w:rPr>
              <w:t>Автор:</w:t>
            </w:r>
          </w:p>
        </w:tc>
      </w:tr>
      <w:tr w:rsidR="00877941" w:rsidRPr="00E22FDE" w:rsidTr="002A7868">
        <w:trPr>
          <w:trHeight w:val="50"/>
        </w:trPr>
        <w:tc>
          <w:tcPr>
            <w:tcW w:w="5387" w:type="dxa"/>
            <w:tcBorders>
              <w:top w:val="single" w:sz="4" w:space="0" w:color="000000"/>
              <w:left w:val="single" w:sz="4" w:space="0" w:color="000000"/>
              <w:bottom w:val="single" w:sz="4" w:space="0" w:color="000000"/>
            </w:tcBorders>
            <w:shd w:val="clear" w:color="auto" w:fill="auto"/>
          </w:tcPr>
          <w:p w:rsidR="00877941" w:rsidRPr="00E22FDE" w:rsidRDefault="00877941" w:rsidP="00877941">
            <w:pPr>
              <w:ind w:left="180"/>
              <w:jc w:val="center"/>
              <w:rPr>
                <w:b/>
                <w:sz w:val="20"/>
                <w:szCs w:val="20"/>
                <w:lang w:val="uk-UA"/>
              </w:rPr>
            </w:pPr>
            <w:r w:rsidRPr="00E22FDE">
              <w:rPr>
                <w:b/>
                <w:sz w:val="20"/>
                <w:szCs w:val="20"/>
                <w:lang w:val="uk-UA"/>
              </w:rPr>
              <w:t>Громадська організація</w:t>
            </w:r>
          </w:p>
          <w:p w:rsidR="00877941" w:rsidRPr="00E22FDE" w:rsidRDefault="00877941" w:rsidP="00877941">
            <w:pPr>
              <w:ind w:left="180"/>
              <w:jc w:val="center"/>
              <w:rPr>
                <w:b/>
                <w:sz w:val="20"/>
                <w:szCs w:val="20"/>
                <w:lang w:val="uk-UA"/>
              </w:rPr>
            </w:pPr>
            <w:r w:rsidRPr="00E22FDE">
              <w:rPr>
                <w:b/>
                <w:sz w:val="20"/>
                <w:szCs w:val="20"/>
                <w:lang w:val="uk-UA"/>
              </w:rPr>
              <w:t xml:space="preserve"> «Українська агенція з авторських</w:t>
            </w:r>
          </w:p>
          <w:p w:rsidR="00877941" w:rsidRPr="00E22FDE" w:rsidRDefault="00877941" w:rsidP="00877941">
            <w:pPr>
              <w:ind w:left="180"/>
              <w:jc w:val="center"/>
              <w:rPr>
                <w:b/>
                <w:sz w:val="20"/>
                <w:szCs w:val="20"/>
                <w:lang w:val="uk-UA"/>
              </w:rPr>
            </w:pPr>
            <w:r w:rsidRPr="00E22FDE">
              <w:rPr>
                <w:b/>
                <w:sz w:val="20"/>
                <w:szCs w:val="20"/>
                <w:lang w:val="uk-UA"/>
              </w:rPr>
              <w:t>та суміжних прав»</w:t>
            </w:r>
          </w:p>
          <w:p w:rsidR="00877941" w:rsidRDefault="00877941" w:rsidP="00877941">
            <w:pPr>
              <w:ind w:left="180"/>
              <w:rPr>
                <w:b/>
                <w:sz w:val="20"/>
                <w:szCs w:val="20"/>
                <w:lang w:val="uk-UA"/>
              </w:rPr>
            </w:pPr>
          </w:p>
          <w:p w:rsidR="00877941" w:rsidRDefault="00877941" w:rsidP="00877941">
            <w:pPr>
              <w:rPr>
                <w:b/>
                <w:sz w:val="20"/>
                <w:szCs w:val="20"/>
                <w:lang w:val="uk-UA"/>
              </w:rPr>
            </w:pPr>
            <w:r>
              <w:rPr>
                <w:sz w:val="20"/>
                <w:szCs w:val="20"/>
                <w:lang w:val="uk-UA"/>
              </w:rPr>
              <w:t xml:space="preserve">    01030, м. Київ, </w:t>
            </w:r>
          </w:p>
          <w:p w:rsidR="00877941" w:rsidRDefault="00877941" w:rsidP="00877941">
            <w:pPr>
              <w:ind w:left="180"/>
              <w:rPr>
                <w:b/>
                <w:sz w:val="20"/>
                <w:szCs w:val="20"/>
                <w:lang w:val="uk-UA"/>
              </w:rPr>
            </w:pPr>
            <w:r>
              <w:rPr>
                <w:sz w:val="20"/>
                <w:szCs w:val="20"/>
                <w:lang w:val="uk-UA"/>
              </w:rPr>
              <w:t>вул. Б. Хмельницького,</w:t>
            </w:r>
            <w:r w:rsidRPr="0077255F">
              <w:rPr>
                <w:sz w:val="20"/>
                <w:szCs w:val="20"/>
              </w:rPr>
              <w:t xml:space="preserve"> буд.</w:t>
            </w:r>
            <w:r>
              <w:rPr>
                <w:sz w:val="20"/>
                <w:szCs w:val="20"/>
                <w:lang w:val="uk-UA"/>
              </w:rPr>
              <w:t xml:space="preserve"> 41 літера А, прим. 1-3,</w:t>
            </w:r>
          </w:p>
          <w:p w:rsidR="00877941" w:rsidRDefault="00877941" w:rsidP="00877941">
            <w:pPr>
              <w:ind w:left="180"/>
              <w:rPr>
                <w:sz w:val="20"/>
                <w:szCs w:val="20"/>
                <w:lang w:val="uk-UA"/>
              </w:rPr>
            </w:pPr>
            <w:r>
              <w:rPr>
                <w:sz w:val="20"/>
                <w:szCs w:val="20"/>
                <w:lang w:val="uk-UA"/>
              </w:rPr>
              <w:t>тел.: 044-223-60-40</w:t>
            </w:r>
            <w:r w:rsidRPr="00FB5B63">
              <w:rPr>
                <w:sz w:val="20"/>
                <w:szCs w:val="20"/>
                <w:lang w:val="uk-UA"/>
              </w:rPr>
              <w:t>;</w:t>
            </w:r>
          </w:p>
          <w:p w:rsidR="00877941" w:rsidRPr="003B444C" w:rsidRDefault="00877941" w:rsidP="00877941">
            <w:pPr>
              <w:ind w:left="180"/>
              <w:rPr>
                <w:b/>
                <w:sz w:val="20"/>
                <w:szCs w:val="20"/>
                <w:lang w:val="uk-UA"/>
              </w:rPr>
            </w:pPr>
            <w:r w:rsidRPr="003B444C">
              <w:rPr>
                <w:b/>
                <w:sz w:val="20"/>
                <w:szCs w:val="20"/>
                <w:lang w:val="uk-UA"/>
              </w:rPr>
              <w:t>Адреса для листування:</w:t>
            </w:r>
          </w:p>
          <w:p w:rsidR="00877941" w:rsidRPr="003B444C" w:rsidRDefault="00877941" w:rsidP="00877941">
            <w:pPr>
              <w:ind w:left="180"/>
              <w:rPr>
                <w:b/>
                <w:sz w:val="20"/>
                <w:szCs w:val="20"/>
                <w:lang w:val="uk-UA"/>
              </w:rPr>
            </w:pPr>
            <w:r w:rsidRPr="003B444C">
              <w:rPr>
                <w:b/>
                <w:sz w:val="20"/>
                <w:szCs w:val="20"/>
                <w:lang w:val="uk-UA"/>
              </w:rPr>
              <w:t>01030, м. Київ, вул. Б. Хмельницького 44, а/с 146</w:t>
            </w:r>
          </w:p>
          <w:p w:rsidR="00877941" w:rsidRPr="003B444C" w:rsidRDefault="00877941" w:rsidP="00877941">
            <w:pPr>
              <w:ind w:left="180"/>
              <w:rPr>
                <w:b/>
                <w:sz w:val="20"/>
                <w:szCs w:val="20"/>
                <w:lang w:val="uk-UA"/>
              </w:rPr>
            </w:pPr>
          </w:p>
          <w:p w:rsidR="00877941" w:rsidRDefault="00877941" w:rsidP="00877941">
            <w:pPr>
              <w:ind w:left="180"/>
              <w:rPr>
                <w:b/>
                <w:sz w:val="20"/>
                <w:szCs w:val="20"/>
              </w:rPr>
            </w:pPr>
            <w:r>
              <w:rPr>
                <w:sz w:val="20"/>
                <w:szCs w:val="20"/>
                <w:lang w:val="uk-UA"/>
              </w:rPr>
              <w:t>код ЄДРПОУ: 39939650;</w:t>
            </w:r>
          </w:p>
          <w:p w:rsidR="00877941" w:rsidRDefault="00877941" w:rsidP="00877941">
            <w:pPr>
              <w:ind w:left="180"/>
              <w:rPr>
                <w:b/>
                <w:sz w:val="20"/>
                <w:szCs w:val="20"/>
                <w:lang w:val="uk-UA"/>
              </w:rPr>
            </w:pPr>
            <w:r>
              <w:rPr>
                <w:sz w:val="20"/>
                <w:szCs w:val="20"/>
                <w:lang w:val="uk-UA"/>
              </w:rPr>
              <w:t>поточний рахунок: 26002053021074</w:t>
            </w:r>
          </w:p>
          <w:p w:rsidR="00877941" w:rsidRDefault="00877941" w:rsidP="00877941">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877941" w:rsidRDefault="00877941" w:rsidP="00877941">
            <w:pPr>
              <w:ind w:left="180"/>
              <w:rPr>
                <w:b/>
                <w:sz w:val="20"/>
                <w:szCs w:val="20"/>
                <w:lang w:val="uk-UA"/>
              </w:rPr>
            </w:pPr>
            <w:r>
              <w:rPr>
                <w:sz w:val="20"/>
                <w:szCs w:val="20"/>
                <w:lang w:val="uk-UA"/>
              </w:rPr>
              <w:t>МФО 321842</w:t>
            </w:r>
          </w:p>
          <w:p w:rsidR="00877941" w:rsidRDefault="00877941" w:rsidP="00877941">
            <w:pPr>
              <w:rPr>
                <w:b/>
                <w:sz w:val="20"/>
                <w:szCs w:val="20"/>
              </w:rPr>
            </w:pPr>
            <w:r>
              <w:rPr>
                <w:sz w:val="20"/>
                <w:szCs w:val="20"/>
                <w:lang w:val="uk-UA"/>
              </w:rPr>
              <w:t xml:space="preserve">    </w:t>
            </w:r>
            <w:proofErr w:type="spellStart"/>
            <w:r>
              <w:rPr>
                <w:sz w:val="20"/>
                <w:szCs w:val="20"/>
              </w:rPr>
              <w:t>Організація</w:t>
            </w:r>
            <w:proofErr w:type="spellEnd"/>
            <w:r>
              <w:rPr>
                <w:sz w:val="20"/>
                <w:szCs w:val="20"/>
              </w:rPr>
              <w:t xml:space="preserve">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877941" w:rsidRDefault="00877941" w:rsidP="00877941">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877941" w:rsidRDefault="00877941" w:rsidP="00877941">
            <w:pPr>
              <w:ind w:left="180"/>
              <w:rPr>
                <w:sz w:val="20"/>
                <w:szCs w:val="20"/>
                <w:lang w:val="uk-UA"/>
              </w:rPr>
            </w:pPr>
            <w:r w:rsidRPr="00357171">
              <w:rPr>
                <w:sz w:val="20"/>
                <w:szCs w:val="20"/>
                <w:lang w:val="uk-UA"/>
              </w:rPr>
              <w:t>http://uacrr.org.ua</w:t>
            </w:r>
          </w:p>
          <w:p w:rsidR="00877941" w:rsidRPr="00357171" w:rsidRDefault="00877941" w:rsidP="00877941">
            <w:pPr>
              <w:pStyle w:val="a4"/>
              <w:ind w:right="-1"/>
              <w:jc w:val="left"/>
              <w:rPr>
                <w:b/>
                <w:bCs/>
                <w:sz w:val="20"/>
                <w:lang w:val="ru-RU"/>
              </w:rPr>
            </w:pPr>
          </w:p>
          <w:p w:rsidR="00877941" w:rsidRDefault="00F86A88" w:rsidP="00877941">
            <w:pPr>
              <w:pStyle w:val="a4"/>
              <w:ind w:left="180" w:right="-1"/>
              <w:jc w:val="left"/>
              <w:rPr>
                <w:b/>
                <w:bCs/>
                <w:sz w:val="20"/>
                <w:lang w:val="ru-RU"/>
              </w:rPr>
            </w:pPr>
            <w:r w:rsidRPr="00F86A88">
              <w:rPr>
                <w:bCs/>
                <w:sz w:val="20"/>
              </w:rPr>
              <w:t xml:space="preserve">____________________  </w:t>
            </w:r>
            <w:r>
              <w:rPr>
                <w:b/>
                <w:bCs/>
                <w:sz w:val="20"/>
              </w:rPr>
              <w:t xml:space="preserve"> /Іванович О.В.</w:t>
            </w:r>
            <w:r w:rsidR="00877941">
              <w:rPr>
                <w:b/>
                <w:bCs/>
                <w:sz w:val="20"/>
              </w:rPr>
              <w:t>/</w:t>
            </w:r>
          </w:p>
          <w:p w:rsidR="00877941" w:rsidRPr="00E22FDE" w:rsidRDefault="00877941" w:rsidP="00877941">
            <w:pPr>
              <w:pStyle w:val="a4"/>
              <w:ind w:right="-1"/>
              <w:jc w:val="left"/>
              <w:rPr>
                <w:color w:val="000000"/>
                <w:sz w:val="18"/>
                <w:szCs w:val="18"/>
              </w:rPr>
            </w:pPr>
            <w:r>
              <w:rPr>
                <w:bCs/>
                <w:sz w:val="20"/>
              </w:rPr>
              <w:t xml:space="preserve">         </w:t>
            </w:r>
            <w:r w:rsidRPr="00F86A88">
              <w:rPr>
                <w:bCs/>
                <w:sz w:val="14"/>
              </w:rPr>
              <w:t>М.П.</w:t>
            </w:r>
            <w:r w:rsidRPr="00F86A88">
              <w:rPr>
                <w:sz w:val="14"/>
                <w:vertAlign w:val="superscript"/>
              </w:rPr>
              <w:t xml:space="preserve">           </w:t>
            </w:r>
            <w:r>
              <w:rPr>
                <w:sz w:val="20"/>
                <w:vertAlign w:val="superscript"/>
              </w:rPr>
              <w:t>(підпис)</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rsidR="00877941" w:rsidRPr="00E22FDE" w:rsidRDefault="00877941" w:rsidP="00877941">
            <w:pPr>
              <w:snapToGrid w:val="0"/>
              <w:jc w:val="center"/>
              <w:rPr>
                <w:color w:val="000000"/>
                <w:sz w:val="18"/>
                <w:szCs w:val="18"/>
                <w:lang w:val="uk-UA"/>
              </w:rPr>
            </w:pPr>
          </w:p>
          <w:sdt>
            <w:sdtPr>
              <w:rPr>
                <w:b/>
                <w:color w:val="000000"/>
                <w:sz w:val="20"/>
                <w:szCs w:val="20"/>
                <w:lang w:val="uk-UA"/>
              </w:rPr>
              <w:alias w:val="CstName"/>
              <w:tag w:val="CstName"/>
              <w:id w:val="-2037271678"/>
              <w:placeholder>
                <w:docPart w:val="304B8CA5BCBE41DABBB42A080E137A7D"/>
              </w:placeholder>
              <w:showingPlcHdr/>
              <w15:appearance w15:val="tags"/>
              <w:text/>
            </w:sdtPr>
            <w:sdtEndPr/>
            <w:sdtContent>
              <w:p w:rsidR="00687591" w:rsidRDefault="00687591" w:rsidP="00687591">
                <w:pPr>
                  <w:jc w:val="center"/>
                  <w:rPr>
                    <w:color w:val="000000"/>
                    <w:sz w:val="16"/>
                    <w:szCs w:val="16"/>
                    <w:lang w:val="uk-UA"/>
                  </w:rPr>
                </w:pPr>
                <w:r w:rsidRPr="00746FCF">
                  <w:rPr>
                    <w:rStyle w:val="af9"/>
                    <w:rFonts w:eastAsiaTheme="minorHAnsi"/>
                  </w:rPr>
                  <w:t>Место для ввода текста.</w:t>
                </w:r>
              </w:p>
            </w:sdtContent>
          </w:sdt>
          <w:p w:rsidR="00687591" w:rsidRPr="00E22FDE" w:rsidRDefault="00687591" w:rsidP="00687591">
            <w:pPr>
              <w:snapToGrid w:val="0"/>
              <w:jc w:val="center"/>
              <w:rPr>
                <w:color w:val="000000"/>
                <w:sz w:val="18"/>
                <w:szCs w:val="18"/>
                <w:lang w:val="uk-UA"/>
              </w:rPr>
            </w:pPr>
          </w:p>
          <w:p w:rsidR="00687591" w:rsidRDefault="00687591" w:rsidP="00687591">
            <w:pPr>
              <w:rPr>
                <w:color w:val="000000"/>
                <w:sz w:val="18"/>
                <w:szCs w:val="18"/>
                <w:lang w:val="uk-UA"/>
              </w:rPr>
            </w:pPr>
            <w:r w:rsidRPr="003172D2">
              <w:rPr>
                <w:b/>
                <w:color w:val="000000"/>
                <w:sz w:val="18"/>
                <w:szCs w:val="18"/>
                <w:lang w:val="uk-UA"/>
              </w:rPr>
              <w:t>Домашня адреса (місце реєстрації):</w:t>
            </w:r>
            <w:r w:rsidRPr="00E22FDE">
              <w:rPr>
                <w:color w:val="000000"/>
                <w:sz w:val="18"/>
                <w:szCs w:val="18"/>
                <w:lang w:val="uk-UA"/>
              </w:rPr>
              <w:t xml:space="preserve"> </w:t>
            </w:r>
            <w:sdt>
              <w:sdtPr>
                <w:rPr>
                  <w:color w:val="000000"/>
                  <w:sz w:val="18"/>
                  <w:szCs w:val="18"/>
                  <w:lang w:val="uk-UA"/>
                </w:rPr>
                <w:alias w:val="CstLegalAddress"/>
                <w:tag w:val="CstLegalAddress"/>
                <w:id w:val="861866030"/>
                <w:placeholder>
                  <w:docPart w:val="E9E3BEEFD50047CFBC0460A5CD8B1941"/>
                </w:placeholder>
                <w:showingPlcHdr/>
                <w15:appearance w15:val="tags"/>
                <w:text/>
              </w:sdtPr>
              <w:sdtEndPr/>
              <w:sdtContent>
                <w:r w:rsidRPr="00746FCF">
                  <w:rPr>
                    <w:rStyle w:val="af9"/>
                    <w:rFonts w:eastAsiaTheme="minorHAnsi"/>
                  </w:rPr>
                  <w:t>Место для ввода текста.</w:t>
                </w:r>
              </w:sdtContent>
            </w:sdt>
          </w:p>
          <w:p w:rsidR="00687591" w:rsidRDefault="00687591" w:rsidP="00687591">
            <w:pPr>
              <w:rPr>
                <w:color w:val="000000"/>
                <w:sz w:val="18"/>
                <w:szCs w:val="18"/>
                <w:lang w:val="uk-UA"/>
              </w:rPr>
            </w:pPr>
            <w:r w:rsidRPr="003172D2">
              <w:rPr>
                <w:b/>
                <w:color w:val="000000"/>
                <w:sz w:val="18"/>
                <w:szCs w:val="18"/>
                <w:lang w:val="uk-UA"/>
              </w:rPr>
              <w:t>Фактична  адреса:</w:t>
            </w:r>
            <w:r w:rsidRPr="00E22FDE">
              <w:rPr>
                <w:color w:val="000000"/>
                <w:sz w:val="18"/>
                <w:szCs w:val="18"/>
                <w:lang w:val="uk-UA"/>
              </w:rPr>
              <w:t xml:space="preserve"> </w:t>
            </w:r>
            <w:sdt>
              <w:sdtPr>
                <w:rPr>
                  <w:color w:val="000000"/>
                  <w:sz w:val="18"/>
                  <w:szCs w:val="18"/>
                  <w:lang w:val="uk-UA"/>
                </w:rPr>
                <w:alias w:val="CstResidentialAddress"/>
                <w:tag w:val="CstResidentialAddress"/>
                <w:id w:val="-12305741"/>
                <w:placeholder>
                  <w:docPart w:val="F74AFDEEDDC3420EBAE08DC45182F726"/>
                </w:placeholder>
                <w:showingPlcHdr/>
                <w15:appearance w15:val="tags"/>
                <w:text/>
              </w:sdtPr>
              <w:sdtEndPr/>
              <w:sdtContent>
                <w:r w:rsidRPr="00746FCF">
                  <w:rPr>
                    <w:rStyle w:val="af9"/>
                    <w:rFonts w:eastAsiaTheme="minorHAnsi"/>
                  </w:rPr>
                  <w:t>Место для ввода текста.</w:t>
                </w:r>
              </w:sdtContent>
            </w:sdt>
          </w:p>
          <w:p w:rsidR="004A529F" w:rsidRPr="00E22FDE" w:rsidRDefault="004A529F" w:rsidP="00687591">
            <w:pPr>
              <w:rPr>
                <w:color w:val="000000"/>
                <w:sz w:val="18"/>
                <w:szCs w:val="18"/>
                <w:lang w:val="uk-UA"/>
              </w:rPr>
            </w:pPr>
            <w:r w:rsidRPr="004A529F">
              <w:rPr>
                <w:b/>
                <w:sz w:val="18"/>
                <w:szCs w:val="18"/>
                <w:lang w:val="uk-UA"/>
              </w:rPr>
              <w:t>Адреса для листування:</w:t>
            </w:r>
            <w:r w:rsidRPr="009F3043">
              <w:rPr>
                <w:sz w:val="18"/>
                <w:szCs w:val="18"/>
                <w:lang w:val="uk-UA"/>
              </w:rPr>
              <w:t xml:space="preserve"> </w:t>
            </w:r>
            <w:sdt>
              <w:sdtPr>
                <w:rPr>
                  <w:sz w:val="18"/>
                  <w:szCs w:val="18"/>
                  <w:lang w:val="uk-UA"/>
                </w:rPr>
                <w:alias w:val="CstCorrespAddress"/>
                <w:tag w:val="CstCorrespAddress"/>
                <w:id w:val="972402476"/>
                <w:placeholder>
                  <w:docPart w:val="34C38E4493164C359035E9871FCBF8F0"/>
                </w:placeholder>
                <w:showingPlcHdr/>
                <w15:appearance w15:val="tags"/>
                <w:text/>
              </w:sdtPr>
              <w:sdtEndPr/>
              <w:sdtContent>
                <w:r w:rsidRPr="00A2447A">
                  <w:rPr>
                    <w:rStyle w:val="af9"/>
                  </w:rPr>
                  <w:t>Место для ввода текста.</w:t>
                </w:r>
              </w:sdtContent>
            </w:sdt>
          </w:p>
          <w:p w:rsidR="00687591" w:rsidRPr="00E22FDE" w:rsidRDefault="00687591" w:rsidP="00687591">
            <w:pPr>
              <w:rPr>
                <w:color w:val="000000"/>
                <w:sz w:val="18"/>
                <w:szCs w:val="18"/>
                <w:lang w:val="uk-UA"/>
              </w:rPr>
            </w:pPr>
            <w:r w:rsidRPr="003C6B7A">
              <w:rPr>
                <w:b/>
                <w:color w:val="000000"/>
                <w:sz w:val="18"/>
                <w:szCs w:val="18"/>
                <w:lang w:val="uk-UA"/>
              </w:rPr>
              <w:t>Дата народження:</w:t>
            </w:r>
            <w:r>
              <w:rPr>
                <w:color w:val="000000"/>
                <w:sz w:val="18"/>
                <w:szCs w:val="18"/>
                <w:lang w:val="uk-UA"/>
              </w:rPr>
              <w:t xml:space="preserve"> </w:t>
            </w:r>
            <w:sdt>
              <w:sdtPr>
                <w:rPr>
                  <w:color w:val="000000"/>
                  <w:sz w:val="18"/>
                  <w:szCs w:val="18"/>
                  <w:lang w:val="uk-UA"/>
                </w:rPr>
                <w:alias w:val="CstBDate"/>
                <w:tag w:val="CstBDate"/>
                <w:id w:val="-1087532085"/>
                <w:placeholder>
                  <w:docPart w:val="75B3BCCE45C84350B04A0CA1490AB279"/>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rPr>
                <w:color w:val="000000"/>
                <w:sz w:val="18"/>
                <w:szCs w:val="18"/>
              </w:rPr>
            </w:pPr>
            <w:r w:rsidRPr="003172D2">
              <w:rPr>
                <w:b/>
                <w:color w:val="000000"/>
                <w:sz w:val="18"/>
                <w:szCs w:val="18"/>
              </w:rPr>
              <w:t>РНОКПП</w:t>
            </w:r>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INN"/>
                <w:tag w:val="CstINN"/>
                <w:id w:val="-820733174"/>
                <w:placeholder>
                  <w:docPart w:val="825FB71CFA0943288B7511F947B23CB6"/>
                </w:placeholder>
                <w:showingPlcHdr/>
                <w15:appearance w15:val="tags"/>
                <w:text/>
              </w:sdtPr>
              <w:sdtEndPr/>
              <w:sdtContent>
                <w:r w:rsidRPr="00746FCF">
                  <w:rPr>
                    <w:rStyle w:val="af9"/>
                    <w:rFonts w:eastAsiaTheme="minorHAnsi"/>
                  </w:rPr>
                  <w:t>Место для ввода текста.</w:t>
                </w:r>
              </w:sdtContent>
            </w:sdt>
          </w:p>
          <w:p w:rsidR="00687591" w:rsidRPr="00E22FDE" w:rsidRDefault="00687591" w:rsidP="00687591">
            <w:pPr>
              <w:rPr>
                <w:color w:val="000000"/>
                <w:sz w:val="18"/>
                <w:szCs w:val="18"/>
                <w:lang w:val="uk-UA"/>
              </w:rPr>
            </w:pPr>
            <w:r w:rsidRPr="003172D2">
              <w:rPr>
                <w:b/>
                <w:color w:val="000000"/>
                <w:sz w:val="18"/>
                <w:szCs w:val="18"/>
                <w:lang w:val="uk-UA"/>
              </w:rPr>
              <w:t>Паспорт:</w:t>
            </w:r>
            <w:r w:rsidRPr="00E22FDE">
              <w:rPr>
                <w:color w:val="000000"/>
                <w:sz w:val="18"/>
                <w:szCs w:val="18"/>
                <w:lang w:val="uk-UA"/>
              </w:rPr>
              <w:t xml:space="preserve"> </w:t>
            </w:r>
            <w:sdt>
              <w:sdtPr>
                <w:rPr>
                  <w:color w:val="000000"/>
                  <w:sz w:val="18"/>
                  <w:szCs w:val="18"/>
                  <w:lang w:val="uk-UA"/>
                </w:rPr>
                <w:alias w:val="CstPasport"/>
                <w:tag w:val="CstPasport"/>
                <w:id w:val="-291374555"/>
                <w:placeholder>
                  <w:docPart w:val="B94ED75C24C141D984E8D0DDC08BDB3C"/>
                </w:placeholder>
                <w:showingPlcHdr/>
                <w15:appearance w15:val="tags"/>
                <w:text/>
              </w:sdtPr>
              <w:sdtEndPr/>
              <w:sdtContent>
                <w:r w:rsidRPr="00746FCF">
                  <w:rPr>
                    <w:rStyle w:val="af9"/>
                    <w:rFonts w:eastAsiaTheme="minorHAnsi"/>
                  </w:rPr>
                  <w:t>Место для ввода текста.</w:t>
                </w:r>
              </w:sdtContent>
            </w:sdt>
            <w:r w:rsidR="000173D7">
              <w:rPr>
                <w:color w:val="000000"/>
                <w:sz w:val="18"/>
                <w:szCs w:val="18"/>
                <w:lang w:val="uk-UA"/>
              </w:rPr>
              <w:t xml:space="preserve"> </w:t>
            </w:r>
            <w:r w:rsidRPr="00AC2AE4">
              <w:rPr>
                <w:color w:val="000000"/>
                <w:sz w:val="18"/>
                <w:szCs w:val="18"/>
                <w:lang w:val="uk-UA"/>
              </w:rPr>
              <w:t>(серія, номер)</w:t>
            </w:r>
            <w:r w:rsidRPr="00E22FDE">
              <w:rPr>
                <w:color w:val="000000"/>
                <w:sz w:val="18"/>
                <w:szCs w:val="18"/>
                <w:lang w:val="uk-UA"/>
              </w:rPr>
              <w:t xml:space="preserve">, </w:t>
            </w:r>
            <w:r w:rsidR="000173D7">
              <w:rPr>
                <w:color w:val="000000"/>
                <w:sz w:val="18"/>
                <w:szCs w:val="18"/>
                <w:lang w:val="uk-UA"/>
              </w:rPr>
              <w:t xml:space="preserve"> </w:t>
            </w:r>
            <w:r w:rsidRPr="003172D2">
              <w:rPr>
                <w:b/>
                <w:color w:val="000000"/>
                <w:sz w:val="18"/>
                <w:szCs w:val="18"/>
                <w:lang w:val="uk-UA"/>
              </w:rPr>
              <w:t>виданий:</w:t>
            </w:r>
            <w:r w:rsidRPr="00E22FDE">
              <w:rPr>
                <w:color w:val="000000"/>
                <w:sz w:val="18"/>
                <w:szCs w:val="18"/>
                <w:lang w:val="uk-UA"/>
              </w:rPr>
              <w:t xml:space="preserve"> </w:t>
            </w:r>
            <w:sdt>
              <w:sdtPr>
                <w:rPr>
                  <w:color w:val="000000"/>
                  <w:sz w:val="18"/>
                  <w:szCs w:val="18"/>
                  <w:lang w:val="uk-UA"/>
                </w:rPr>
                <w:alias w:val="CstPasportIssued"/>
                <w:tag w:val="CstPasportIssued"/>
                <w:id w:val="396180134"/>
                <w:placeholder>
                  <w:docPart w:val="75747735F2AC45A1AA8306608DC7BCB7"/>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 xml:space="preserve"> р.</w:t>
            </w:r>
          </w:p>
          <w:p w:rsidR="00687591" w:rsidRPr="003172D2" w:rsidRDefault="00687591" w:rsidP="00687591">
            <w:pPr>
              <w:rPr>
                <w:b/>
                <w:color w:val="000000"/>
                <w:sz w:val="18"/>
                <w:szCs w:val="18"/>
                <w:lang w:val="uk-UA"/>
              </w:rPr>
            </w:pPr>
            <w:r w:rsidRPr="003172D2">
              <w:rPr>
                <w:b/>
                <w:color w:val="000000"/>
                <w:sz w:val="18"/>
                <w:szCs w:val="18"/>
                <w:lang w:val="uk-UA"/>
              </w:rPr>
              <w:t xml:space="preserve">Банківські реквізити: </w:t>
            </w:r>
          </w:p>
          <w:p w:rsidR="00687591" w:rsidRPr="00E22FDE" w:rsidRDefault="00687591" w:rsidP="00687591">
            <w:pPr>
              <w:ind w:left="267" w:hanging="30"/>
              <w:rPr>
                <w:color w:val="000000"/>
                <w:sz w:val="18"/>
                <w:szCs w:val="18"/>
                <w:lang w:val="uk-UA"/>
              </w:rPr>
            </w:pPr>
            <w:r w:rsidRPr="003172D2">
              <w:rPr>
                <w:b/>
                <w:color w:val="000000"/>
                <w:sz w:val="18"/>
                <w:szCs w:val="18"/>
                <w:lang w:val="uk-UA"/>
              </w:rPr>
              <w:t xml:space="preserve">Банк (повна назва) </w:t>
            </w:r>
            <w:sdt>
              <w:sdtPr>
                <w:rPr>
                  <w:color w:val="000000"/>
                  <w:sz w:val="18"/>
                  <w:szCs w:val="18"/>
                  <w:lang w:val="uk-UA"/>
                </w:rPr>
                <w:alias w:val="CstBankName"/>
                <w:tag w:val="CstBankName"/>
                <w:id w:val="1529370303"/>
                <w:placeholder>
                  <w:docPart w:val="4616FE91DA7D4EEB8E01801CB29B3663"/>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ind w:left="267" w:hanging="30"/>
              <w:rPr>
                <w:color w:val="000000"/>
                <w:sz w:val="18"/>
                <w:szCs w:val="18"/>
                <w:lang w:val="uk-UA"/>
              </w:rPr>
            </w:pPr>
            <w:r w:rsidRPr="003172D2">
              <w:rPr>
                <w:b/>
                <w:color w:val="000000"/>
                <w:sz w:val="18"/>
                <w:szCs w:val="18"/>
                <w:lang w:val="uk-UA"/>
              </w:rPr>
              <w:t xml:space="preserve">МФО </w:t>
            </w:r>
            <w:sdt>
              <w:sdtPr>
                <w:rPr>
                  <w:color w:val="000000"/>
                  <w:sz w:val="18"/>
                  <w:szCs w:val="18"/>
                  <w:lang w:val="uk-UA"/>
                </w:rPr>
                <w:alias w:val="CstBankMFO"/>
                <w:tag w:val="CstBankMFO"/>
                <w:id w:val="-1427185679"/>
                <w:placeholder>
                  <w:docPart w:val="CD82A75FD42B4CEA8C0BEF41804CE6A0"/>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 xml:space="preserve"> </w:t>
            </w:r>
            <w:r w:rsidRPr="003172D2">
              <w:rPr>
                <w:b/>
                <w:color w:val="000000"/>
                <w:sz w:val="18"/>
                <w:szCs w:val="18"/>
                <w:lang w:val="uk-UA"/>
              </w:rPr>
              <w:t>ЄДРПОУ</w:t>
            </w:r>
            <w:r>
              <w:rPr>
                <w:b/>
                <w:color w:val="000000"/>
                <w:sz w:val="18"/>
                <w:szCs w:val="18"/>
                <w:lang w:val="uk-UA"/>
              </w:rPr>
              <w:t xml:space="preserve"> </w:t>
            </w:r>
            <w:sdt>
              <w:sdtPr>
                <w:rPr>
                  <w:color w:val="000000"/>
                  <w:sz w:val="18"/>
                  <w:szCs w:val="18"/>
                  <w:lang w:val="uk-UA"/>
                </w:rPr>
                <w:alias w:val="CstBankEDRPOU"/>
                <w:tag w:val="CstBankEDRPOU"/>
                <w:id w:val="-2133317600"/>
                <w:placeholder>
                  <w:docPart w:val="FF34728445894EBD9EF684975AE73DE8"/>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ind w:left="267" w:hanging="30"/>
              <w:rPr>
                <w:color w:val="000000"/>
                <w:sz w:val="18"/>
                <w:szCs w:val="18"/>
                <w:lang w:val="uk-UA"/>
              </w:rPr>
            </w:pPr>
            <w:r w:rsidRPr="003172D2">
              <w:rPr>
                <w:b/>
                <w:color w:val="000000"/>
                <w:sz w:val="18"/>
                <w:szCs w:val="18"/>
                <w:lang w:val="uk-UA"/>
              </w:rPr>
              <w:lastRenderedPageBreak/>
              <w:t xml:space="preserve">Рахунок банку </w:t>
            </w:r>
            <w:sdt>
              <w:sdtPr>
                <w:rPr>
                  <w:color w:val="000000"/>
                  <w:sz w:val="18"/>
                  <w:szCs w:val="18"/>
                  <w:lang w:val="uk-UA"/>
                </w:rPr>
                <w:alias w:val="CstBankAcc"/>
                <w:tag w:val="CstBankAcc"/>
                <w:id w:val="-898975660"/>
                <w:placeholder>
                  <w:docPart w:val="B0008BB978D042E28D996A916145CFA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FF1CE8" w:rsidRDefault="00687591" w:rsidP="00687591">
            <w:pPr>
              <w:ind w:left="267" w:hanging="30"/>
              <w:rPr>
                <w:color w:val="000000"/>
                <w:sz w:val="18"/>
                <w:szCs w:val="18"/>
              </w:rPr>
            </w:pPr>
            <w:r w:rsidRPr="003172D2">
              <w:rPr>
                <w:b/>
                <w:color w:val="000000"/>
                <w:sz w:val="18"/>
                <w:szCs w:val="18"/>
                <w:lang w:val="uk-UA"/>
              </w:rPr>
              <w:t xml:space="preserve">Особистий рахунок </w:t>
            </w:r>
            <w:r w:rsidRPr="00E22FDE">
              <w:rPr>
                <w:color w:val="000000"/>
                <w:sz w:val="18"/>
                <w:szCs w:val="18"/>
                <w:lang w:val="uk-UA"/>
              </w:rPr>
              <w:t xml:space="preserve"> </w:t>
            </w:r>
            <w:sdt>
              <w:sdtPr>
                <w:rPr>
                  <w:color w:val="000000"/>
                  <w:sz w:val="18"/>
                  <w:szCs w:val="18"/>
                  <w:lang w:val="uk-UA"/>
                </w:rPr>
                <w:alias w:val="CstAcc"/>
                <w:tag w:val="CstAcc"/>
                <w:id w:val="181489459"/>
                <w:placeholder>
                  <w:docPart w:val="3083456DC96B4C6AB7C01BA246E3C0D4"/>
                </w:placeholder>
                <w:showingPlcHdr/>
                <w15:appearance w15:val="tags"/>
                <w:text/>
              </w:sdtPr>
              <w:sdtEndPr/>
              <w:sdtContent>
                <w:r w:rsidRPr="00746FCF">
                  <w:rPr>
                    <w:rStyle w:val="af9"/>
                    <w:rFonts w:eastAsiaTheme="minorHAnsi"/>
                  </w:rPr>
                  <w:t>Место для ввода текста.</w:t>
                </w:r>
              </w:sdtContent>
            </w:sdt>
            <w:r w:rsidRPr="00AC2AE4">
              <w:rPr>
                <w:color w:val="000000"/>
                <w:sz w:val="18"/>
                <w:szCs w:val="18"/>
                <w:lang w:val="uk-UA"/>
              </w:rPr>
              <w:t>;</w:t>
            </w:r>
          </w:p>
          <w:p w:rsidR="00687591" w:rsidRPr="00E22FDE" w:rsidRDefault="00687591" w:rsidP="00687591">
            <w:pPr>
              <w:rPr>
                <w:color w:val="000000"/>
                <w:sz w:val="18"/>
                <w:szCs w:val="18"/>
                <w:lang w:val="uk-UA"/>
              </w:rPr>
            </w:pPr>
            <w:r w:rsidRPr="003172D2">
              <w:rPr>
                <w:b/>
                <w:color w:val="000000"/>
                <w:sz w:val="18"/>
                <w:szCs w:val="18"/>
                <w:lang w:val="uk-UA"/>
              </w:rPr>
              <w:t>Телефон: (</w:t>
            </w:r>
            <w:proofErr w:type="spellStart"/>
            <w:r w:rsidRPr="003172D2">
              <w:rPr>
                <w:b/>
                <w:color w:val="000000"/>
                <w:sz w:val="18"/>
                <w:szCs w:val="18"/>
                <w:lang w:val="uk-UA"/>
              </w:rPr>
              <w:t>дом</w:t>
            </w:r>
            <w:proofErr w:type="spellEnd"/>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PhoneHome"/>
                <w:tag w:val="CstPhoneHome"/>
                <w:id w:val="-1529868520"/>
                <w:placeholder>
                  <w:docPart w:val="F530EB54A50347789DEC0F972D67ECB3"/>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w:t>
            </w:r>
            <w:proofErr w:type="spellStart"/>
            <w:r w:rsidRPr="003172D2">
              <w:rPr>
                <w:b/>
                <w:color w:val="000000"/>
                <w:sz w:val="18"/>
                <w:szCs w:val="18"/>
                <w:lang w:val="uk-UA"/>
              </w:rPr>
              <w:t>моб</w:t>
            </w:r>
            <w:proofErr w:type="spellEnd"/>
            <w:r w:rsidRPr="003172D2">
              <w:rPr>
                <w:b/>
                <w:color w:val="000000"/>
                <w:sz w:val="18"/>
                <w:szCs w:val="18"/>
                <w:lang w:val="uk-UA"/>
              </w:rPr>
              <w:t>.):</w:t>
            </w:r>
            <w:r w:rsidRPr="00E22FDE">
              <w:rPr>
                <w:color w:val="000000"/>
                <w:sz w:val="18"/>
                <w:szCs w:val="18"/>
                <w:lang w:val="uk-UA"/>
              </w:rPr>
              <w:t xml:space="preserve"> </w:t>
            </w:r>
            <w:sdt>
              <w:sdtPr>
                <w:rPr>
                  <w:sz w:val="18"/>
                  <w:szCs w:val="18"/>
                  <w:lang w:val="en-US"/>
                </w:rPr>
                <w:alias w:val="CstPhone"/>
                <w:tag w:val="CstPhone"/>
                <w:id w:val="1802267388"/>
                <w:placeholder>
                  <w:docPart w:val="3369C66077414891A08B39C5D0F7115A"/>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(роб.):</w:t>
            </w:r>
            <w:r>
              <w:rPr>
                <w:color w:val="000000"/>
                <w:sz w:val="18"/>
                <w:szCs w:val="18"/>
                <w:lang w:val="uk-UA"/>
              </w:rPr>
              <w:t xml:space="preserve"> </w:t>
            </w:r>
            <w:sdt>
              <w:sdtPr>
                <w:rPr>
                  <w:color w:val="000000"/>
                  <w:sz w:val="18"/>
                  <w:szCs w:val="18"/>
                  <w:lang w:val="uk-UA"/>
                </w:rPr>
                <w:alias w:val="CstPhoneWork"/>
                <w:tag w:val="CstPhoneWork"/>
                <w:id w:val="739369011"/>
                <w:placeholder>
                  <w:docPart w:val="0D84BE580FF04C6181DE4C6EA765DE1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e-</w:t>
            </w:r>
            <w:proofErr w:type="spellStart"/>
            <w:r w:rsidRPr="003172D2">
              <w:rPr>
                <w:b/>
                <w:color w:val="000000"/>
                <w:sz w:val="18"/>
                <w:szCs w:val="18"/>
                <w:lang w:val="uk-UA"/>
              </w:rPr>
              <w:t>mail</w:t>
            </w:r>
            <w:proofErr w:type="spellEnd"/>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Email"/>
                <w:tag w:val="CstEmail"/>
                <w:id w:val="-318652928"/>
                <w:placeholder>
                  <w:docPart w:val="274B2CD0948F442BAF44F01583BA0F0B"/>
                </w:placeholder>
                <w:showingPlcHdr/>
                <w15:appearance w15:val="tags"/>
                <w:text/>
              </w:sdtPr>
              <w:sdtEndPr/>
              <w:sdtContent>
                <w:r w:rsidRPr="00746FCF">
                  <w:rPr>
                    <w:rStyle w:val="af9"/>
                    <w:rFonts w:eastAsiaTheme="minorHAnsi"/>
                  </w:rPr>
                  <w:t>Место для ввода текста.</w:t>
                </w:r>
              </w:sdtContent>
            </w:sdt>
          </w:p>
          <w:p w:rsidR="00687591" w:rsidRPr="00E22FDE" w:rsidRDefault="00687591" w:rsidP="00687591">
            <w:pPr>
              <w:tabs>
                <w:tab w:val="left" w:pos="420"/>
              </w:tabs>
              <w:rPr>
                <w:color w:val="000000"/>
                <w:sz w:val="18"/>
                <w:szCs w:val="18"/>
                <w:lang w:val="uk-UA"/>
              </w:rPr>
            </w:pP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87591" w:rsidTr="00801C45">
              <w:trPr>
                <w:trHeight w:val="424"/>
              </w:trPr>
              <w:tc>
                <w:tcPr>
                  <w:tcW w:w="2045" w:type="dxa"/>
                </w:tcPr>
                <w:p w:rsidR="00687591" w:rsidRDefault="00687591" w:rsidP="00687591">
                  <w:pPr>
                    <w:rPr>
                      <w:color w:val="000000"/>
                      <w:sz w:val="18"/>
                      <w:szCs w:val="18"/>
                      <w:lang w:val="uk-UA"/>
                    </w:rPr>
                  </w:pPr>
                  <w:r w:rsidRPr="00E22FDE">
                    <w:rPr>
                      <w:color w:val="000000"/>
                      <w:sz w:val="18"/>
                      <w:szCs w:val="18"/>
                      <w:lang w:val="uk-UA"/>
                    </w:rPr>
                    <w:t xml:space="preserve">Автор________________  </w:t>
                  </w:r>
                </w:p>
                <w:p w:rsidR="00687591" w:rsidRDefault="00687591" w:rsidP="00687591">
                  <w:pPr>
                    <w:rPr>
                      <w:color w:val="000000"/>
                      <w:sz w:val="18"/>
                      <w:szCs w:val="18"/>
                      <w:lang w:val="uk-UA"/>
                    </w:rPr>
                  </w:pPr>
                  <w:r>
                    <w:rPr>
                      <w:color w:val="000000"/>
                      <w:sz w:val="18"/>
                      <w:szCs w:val="18"/>
                      <w:lang w:val="uk-UA"/>
                    </w:rPr>
                    <w:t xml:space="preserve">                      </w:t>
                  </w:r>
                  <w:r w:rsidRPr="00E22FDE">
                    <w:rPr>
                      <w:color w:val="000000"/>
                      <w:sz w:val="18"/>
                      <w:szCs w:val="18"/>
                      <w:lang w:val="uk-UA"/>
                    </w:rPr>
                    <w:t>(підпис)</w:t>
                  </w:r>
                </w:p>
              </w:tc>
              <w:tc>
                <w:tcPr>
                  <w:tcW w:w="3115" w:type="dxa"/>
                </w:tcPr>
                <w:p w:rsidR="00687591" w:rsidRPr="003172D2" w:rsidRDefault="00687591" w:rsidP="00687591">
                  <w:pPr>
                    <w:rPr>
                      <w:color w:val="000000"/>
                      <w:sz w:val="16"/>
                      <w:szCs w:val="16"/>
                      <w:lang w:val="uk-UA"/>
                    </w:rPr>
                  </w:pPr>
                  <w:r w:rsidRPr="00E22FDE">
                    <w:rPr>
                      <w:color w:val="000000"/>
                      <w:sz w:val="18"/>
                      <w:szCs w:val="18"/>
                      <w:lang w:val="uk-UA"/>
                    </w:rPr>
                    <w:t>/</w:t>
                  </w:r>
                  <w:sdt>
                    <w:sdtPr>
                      <w:rPr>
                        <w:b/>
                        <w:color w:val="000000"/>
                        <w:sz w:val="20"/>
                        <w:szCs w:val="20"/>
                        <w:lang w:val="uk-UA"/>
                      </w:rPr>
                      <w:alias w:val="CstName"/>
                      <w:tag w:val="CstName"/>
                      <w:id w:val="1043020144"/>
                      <w:placeholder>
                        <w:docPart w:val="E8FFC06E7A8541F49A644B5022AC14A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Default="00687591" w:rsidP="00687591">
                  <w:pPr>
                    <w:rPr>
                      <w:color w:val="000000"/>
                      <w:sz w:val="18"/>
                      <w:szCs w:val="18"/>
                      <w:lang w:val="uk-UA"/>
                    </w:rPr>
                  </w:pPr>
                </w:p>
              </w:tc>
            </w:tr>
          </w:tbl>
          <w:p w:rsidR="00877941" w:rsidRPr="00E22FDE" w:rsidRDefault="00877941" w:rsidP="00877941">
            <w:pPr>
              <w:rPr>
                <w:sz w:val="18"/>
                <w:szCs w:val="18"/>
                <w:lang w:val="en-US"/>
              </w:rPr>
            </w:pPr>
          </w:p>
        </w:tc>
      </w:tr>
    </w:tbl>
    <w:p w:rsidR="00357171" w:rsidRDefault="00357171" w:rsidP="007560EC">
      <w:pPr>
        <w:rPr>
          <w:b/>
          <w:bCs/>
          <w:sz w:val="20"/>
          <w:szCs w:val="20"/>
          <w:lang w:val="uk-UA"/>
        </w:rPr>
      </w:pPr>
    </w:p>
    <w:p w:rsidR="007560EC" w:rsidRPr="00E22FDE" w:rsidRDefault="007560EC" w:rsidP="007560EC">
      <w:pPr>
        <w:rPr>
          <w:sz w:val="20"/>
          <w:szCs w:val="20"/>
        </w:rPr>
      </w:pPr>
      <w:r w:rsidRPr="00E22FDE">
        <w:rPr>
          <w:b/>
          <w:bCs/>
          <w:sz w:val="20"/>
          <w:szCs w:val="20"/>
          <w:lang w:val="uk-UA"/>
        </w:rPr>
        <w:t>С</w:t>
      </w:r>
      <w:r w:rsidR="00147050" w:rsidRPr="00E22FDE">
        <w:rPr>
          <w:b/>
          <w:bCs/>
          <w:sz w:val="20"/>
          <w:szCs w:val="20"/>
          <w:lang w:val="uk-UA"/>
        </w:rPr>
        <w:t>упроводження договору зі сторони</w:t>
      </w:r>
      <w:r w:rsidR="005F2322" w:rsidRPr="00E22FDE">
        <w:rPr>
          <w:b/>
          <w:bCs/>
          <w:sz w:val="20"/>
          <w:szCs w:val="20"/>
          <w:lang w:val="uk-UA"/>
        </w:rPr>
        <w:t xml:space="preserve"> </w:t>
      </w:r>
      <w:r w:rsidR="005F2322" w:rsidRPr="00E22FDE">
        <w:rPr>
          <w:b/>
          <w:sz w:val="20"/>
          <w:szCs w:val="20"/>
          <w:lang w:val="uk-UA"/>
        </w:rPr>
        <w:t>Г</w:t>
      </w:r>
      <w:r w:rsidR="00147050" w:rsidRPr="00E22FDE">
        <w:rPr>
          <w:b/>
          <w:sz w:val="20"/>
          <w:szCs w:val="20"/>
          <w:lang w:val="uk-UA"/>
        </w:rPr>
        <w:t>О УААСП</w:t>
      </w:r>
      <w:r w:rsidRPr="00E22FDE">
        <w:rPr>
          <w:b/>
          <w:bCs/>
          <w:sz w:val="20"/>
          <w:szCs w:val="20"/>
          <w:lang w:val="uk-UA"/>
        </w:rPr>
        <w:t xml:space="preserve"> здійснює:</w:t>
      </w:r>
      <w:r w:rsidRPr="00E22FDE">
        <w:rPr>
          <w:b/>
          <w:bCs/>
          <w:sz w:val="20"/>
          <w:szCs w:val="20"/>
          <w:lang w:val="uk-UA"/>
        </w:rPr>
        <w:tab/>
      </w:r>
      <w:r w:rsidRPr="00E22FDE">
        <w:rPr>
          <w:b/>
          <w:bCs/>
          <w:sz w:val="20"/>
          <w:szCs w:val="20"/>
          <w:lang w:val="uk-UA"/>
        </w:rPr>
        <w:tab/>
      </w:r>
      <w:r w:rsidRPr="00E22FDE">
        <w:rPr>
          <w:b/>
          <w:bCs/>
          <w:sz w:val="20"/>
          <w:szCs w:val="20"/>
          <w:lang w:val="uk-UA"/>
        </w:rPr>
        <w:tab/>
      </w:r>
    </w:p>
    <w:p w:rsidR="007560EC" w:rsidRPr="00E22FDE" w:rsidRDefault="007560EC" w:rsidP="007560EC">
      <w:pPr>
        <w:pStyle w:val="a4"/>
        <w:ind w:right="-1"/>
        <w:rPr>
          <w:bCs/>
          <w:sz w:val="20"/>
        </w:rPr>
      </w:pPr>
      <w:r w:rsidRPr="00E22FDE">
        <w:rPr>
          <w:sz w:val="20"/>
        </w:rPr>
        <w:t xml:space="preserve">_____________________________ </w:t>
      </w:r>
    </w:p>
    <w:p w:rsidR="007560EC" w:rsidRPr="00E22FDE" w:rsidRDefault="007560EC" w:rsidP="007560EC">
      <w:pPr>
        <w:pStyle w:val="a4"/>
        <w:ind w:right="-1"/>
        <w:rPr>
          <w:sz w:val="20"/>
        </w:rPr>
      </w:pPr>
      <w:r w:rsidRPr="00E22FDE">
        <w:rPr>
          <w:bCs/>
          <w:sz w:val="20"/>
        </w:rPr>
        <w:t>e-mail:____________________</w:t>
      </w:r>
      <w:r w:rsidR="005A2D8A">
        <w:rPr>
          <w:bCs/>
          <w:sz w:val="20"/>
        </w:rPr>
        <w:t>_</w:t>
      </w:r>
      <w:r w:rsidRPr="00E22FDE">
        <w:rPr>
          <w:bCs/>
          <w:sz w:val="20"/>
        </w:rPr>
        <w:t xml:space="preserve">__ </w:t>
      </w:r>
    </w:p>
    <w:p w:rsidR="00136404" w:rsidRPr="002A7868" w:rsidRDefault="00915FAE" w:rsidP="003730C3">
      <w:pPr>
        <w:pStyle w:val="a4"/>
        <w:ind w:right="-1"/>
        <w:rPr>
          <w:sz w:val="20"/>
          <w:lang w:val="ru-RU"/>
        </w:rPr>
      </w:pPr>
      <w:r w:rsidRPr="00E22FDE">
        <w:rPr>
          <w:sz w:val="20"/>
        </w:rPr>
        <w:t xml:space="preserve">тел.: </w:t>
      </w:r>
      <w:r w:rsidR="007560EC" w:rsidRPr="00E22FDE">
        <w:rPr>
          <w:sz w:val="20"/>
        </w:rPr>
        <w:t>(____) ___</w:t>
      </w:r>
      <w:r w:rsidR="005A2D8A">
        <w:rPr>
          <w:sz w:val="20"/>
        </w:rPr>
        <w:t>____________</w:t>
      </w:r>
      <w:r w:rsidR="007560EC" w:rsidRPr="00E22FDE">
        <w:rPr>
          <w:sz w:val="20"/>
        </w:rPr>
        <w:t>____</w:t>
      </w:r>
      <w:r w:rsidR="007560EC" w:rsidRPr="002A7868">
        <w:rPr>
          <w:sz w:val="20"/>
        </w:rPr>
        <w:t xml:space="preserve">   </w:t>
      </w:r>
    </w:p>
    <w:sectPr w:rsidR="00136404" w:rsidRPr="002A7868" w:rsidSect="00CC7B36">
      <w:headerReference w:type="default" r:id="rId9"/>
      <w:footerReference w:type="default" r:id="rId10"/>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65D9" w:rsidRDefault="004965D9" w:rsidP="007560EC">
      <w:r>
        <w:separator/>
      </w:r>
    </w:p>
  </w:endnote>
  <w:endnote w:type="continuationSeparator" w:id="0">
    <w:p w:rsidR="004965D9" w:rsidRDefault="004965D9"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CF2" w:rsidRDefault="00A508A8">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9525" t="635" r="3810" b="635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E4CF2" w:rsidRDefault="008B743C">
                          <w:pPr>
                            <w:pStyle w:val="a8"/>
                            <w:jc w:val="right"/>
                          </w:pPr>
                          <w:r>
                            <w:rPr>
                              <w:rStyle w:val="a3"/>
                            </w:rPr>
                            <w:fldChar w:fldCharType="begin"/>
                          </w:r>
                          <w:r w:rsidR="002150F0">
                            <w:rPr>
                              <w:rStyle w:val="a3"/>
                            </w:rPr>
                            <w:instrText xml:space="preserve"> PAGE </w:instrText>
                          </w:r>
                          <w:r>
                            <w:rPr>
                              <w:rStyle w:val="a3"/>
                            </w:rPr>
                            <w:fldChar w:fldCharType="separate"/>
                          </w:r>
                          <w:r w:rsidR="005A2D8A">
                            <w:rPr>
                              <w:rStyle w:val="a3"/>
                              <w:noProof/>
                            </w:rPr>
                            <w:t>8</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BE4CF2" w:rsidRDefault="008B743C">
                    <w:pPr>
                      <w:pStyle w:val="a8"/>
                      <w:jc w:val="right"/>
                    </w:pPr>
                    <w:r>
                      <w:rPr>
                        <w:rStyle w:val="a3"/>
                      </w:rPr>
                      <w:fldChar w:fldCharType="begin"/>
                    </w:r>
                    <w:r w:rsidR="002150F0">
                      <w:rPr>
                        <w:rStyle w:val="a3"/>
                      </w:rPr>
                      <w:instrText xml:space="preserve"> PAGE </w:instrText>
                    </w:r>
                    <w:r>
                      <w:rPr>
                        <w:rStyle w:val="a3"/>
                      </w:rPr>
                      <w:fldChar w:fldCharType="separate"/>
                    </w:r>
                    <w:r w:rsidR="005A2D8A">
                      <w:rPr>
                        <w:rStyle w:val="a3"/>
                        <w:noProof/>
                      </w:rPr>
                      <w:t>8</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2879F6">
      <w:tc>
        <w:tcPr>
          <w:tcW w:w="4824" w:type="dxa"/>
          <w:shd w:val="clear" w:color="auto" w:fill="auto"/>
        </w:tcPr>
        <w:p w:rsidR="00BE4CF2" w:rsidRPr="002879F6" w:rsidRDefault="0042741A" w:rsidP="00F86A88">
          <w:pPr>
            <w:jc w:val="center"/>
            <w:rPr>
              <w:sz w:val="20"/>
              <w:szCs w:val="20"/>
              <w:lang w:val="uk-UA"/>
            </w:rPr>
          </w:pPr>
          <w:r>
            <w:rPr>
              <w:sz w:val="20"/>
              <w:szCs w:val="20"/>
              <w:lang w:val="uk-UA"/>
            </w:rPr>
            <w:t>Г</w:t>
          </w:r>
          <w:r w:rsidR="007560EC">
            <w:rPr>
              <w:sz w:val="20"/>
              <w:szCs w:val="20"/>
              <w:lang w:val="uk-UA"/>
            </w:rPr>
            <w:t>О УААСП</w:t>
          </w:r>
          <w:r w:rsidR="002150F0" w:rsidRPr="002879F6">
            <w:rPr>
              <w:sz w:val="20"/>
              <w:szCs w:val="20"/>
            </w:rPr>
            <w:t xml:space="preserve"> __________________ </w:t>
          </w:r>
          <w:r w:rsidR="002150F0" w:rsidRPr="002879F6">
            <w:rPr>
              <w:sz w:val="20"/>
              <w:szCs w:val="20"/>
              <w:lang w:val="uk-UA"/>
            </w:rPr>
            <w:t>/</w:t>
          </w:r>
          <w:r w:rsidR="00F86A88">
            <w:rPr>
              <w:sz w:val="20"/>
              <w:szCs w:val="20"/>
              <w:lang w:val="uk-UA"/>
            </w:rPr>
            <w:t>Іванович О.В</w:t>
          </w:r>
          <w:r>
            <w:rPr>
              <w:sz w:val="20"/>
              <w:szCs w:val="20"/>
              <w:lang w:val="uk-UA"/>
            </w:rPr>
            <w:t>.</w:t>
          </w:r>
          <w:r w:rsidR="002150F0" w:rsidRPr="002879F6">
            <w:rPr>
              <w:sz w:val="20"/>
              <w:szCs w:val="20"/>
              <w:lang w:val="uk-UA"/>
            </w:rPr>
            <w:t>/</w:t>
          </w:r>
        </w:p>
      </w:tc>
      <w:tc>
        <w:tcPr>
          <w:tcW w:w="5228" w:type="dxa"/>
          <w:shd w:val="clear" w:color="auto" w:fill="auto"/>
        </w:tcPr>
        <w:p w:rsidR="00BE4CF2" w:rsidRPr="007560EC" w:rsidRDefault="002150F0" w:rsidP="00D87E7C">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E94FF3">
            <w:rPr>
              <w:sz w:val="20"/>
              <w:szCs w:val="20"/>
              <w:lang w:val="en-US"/>
            </w:rPr>
            <w:t>__________</w:t>
          </w:r>
          <w:r w:rsidR="007560EC">
            <w:rPr>
              <w:sz w:val="20"/>
              <w:szCs w:val="20"/>
              <w:lang w:val="uk-UA"/>
            </w:rPr>
            <w:t>/</w:t>
          </w:r>
        </w:p>
      </w:tc>
    </w:tr>
    <w:tr w:rsidR="00BE4CF2" w:rsidRPr="002879F6">
      <w:tc>
        <w:tcPr>
          <w:tcW w:w="4824" w:type="dxa"/>
          <w:shd w:val="clear" w:color="auto" w:fill="auto"/>
        </w:tcPr>
        <w:p w:rsidR="00BE4CF2" w:rsidRPr="002879F6" w:rsidRDefault="00E22FDE">
          <w:pPr>
            <w:rPr>
              <w:sz w:val="20"/>
              <w:szCs w:val="20"/>
              <w:lang w:val="uk-UA"/>
            </w:rPr>
          </w:pPr>
          <w:r>
            <w:rPr>
              <w:sz w:val="20"/>
              <w:szCs w:val="20"/>
              <w:lang w:val="en-US"/>
            </w:rPr>
            <w:t xml:space="preserve">                        </w:t>
          </w:r>
          <w:proofErr w:type="spellStart"/>
          <w:r w:rsidR="002150F0" w:rsidRPr="002879F6">
            <w:rPr>
              <w:sz w:val="20"/>
              <w:szCs w:val="20"/>
            </w:rPr>
            <w:t>м.п</w:t>
          </w:r>
          <w:proofErr w:type="spellEnd"/>
          <w:r w:rsidR="002150F0" w:rsidRPr="002879F6">
            <w:rPr>
              <w:sz w:val="20"/>
              <w:szCs w:val="20"/>
            </w:rPr>
            <w:t>.</w:t>
          </w:r>
        </w:p>
      </w:tc>
      <w:tc>
        <w:tcPr>
          <w:tcW w:w="5228" w:type="dxa"/>
          <w:shd w:val="clear" w:color="auto" w:fill="auto"/>
        </w:tcPr>
        <w:p w:rsidR="00BE4CF2" w:rsidRPr="002879F6" w:rsidRDefault="002150F0">
          <w:pPr>
            <w:jc w:val="center"/>
          </w:pPr>
          <w:proofErr w:type="spellStart"/>
          <w:r w:rsidRPr="002879F6">
            <w:rPr>
              <w:sz w:val="20"/>
              <w:szCs w:val="20"/>
            </w:rPr>
            <w:t>підпис</w:t>
          </w:r>
          <w:proofErr w:type="spellEnd"/>
        </w:p>
      </w:tc>
    </w:tr>
  </w:tbl>
  <w:p w:rsidR="00BE4CF2" w:rsidRPr="002879F6" w:rsidRDefault="00BE4CF2">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65D9" w:rsidRDefault="004965D9" w:rsidP="007560EC">
      <w:r>
        <w:separator/>
      </w:r>
    </w:p>
  </w:footnote>
  <w:footnote w:type="continuationSeparator" w:id="0">
    <w:p w:rsidR="004965D9" w:rsidRDefault="004965D9"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CF2" w:rsidRDefault="0042741A">
    <w:pPr>
      <w:pStyle w:val="a6"/>
      <w:rPr>
        <w:b/>
        <w:bCs/>
        <w:sz w:val="16"/>
        <w:szCs w:val="16"/>
      </w:rPr>
    </w:pPr>
    <w:r>
      <w:rPr>
        <w:b/>
        <w:bCs/>
        <w:sz w:val="16"/>
        <w:szCs w:val="16"/>
        <w:lang w:val="ru-RU"/>
      </w:rPr>
      <w:t>Громадська організація</w:t>
    </w:r>
    <w:r w:rsidR="002150F0" w:rsidRPr="00C765C1">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rsidR="00716309" w:rsidRPr="00C765C1" w:rsidRDefault="007163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9" w15:restartNumberingAfterBreak="0">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8"/>
  </w:num>
  <w:num w:numId="14">
    <w:abstractNumId w:val="13"/>
  </w:num>
  <w:num w:numId="15">
    <w:abstractNumId w:val="14"/>
  </w:num>
  <w:num w:numId="16">
    <w:abstractNumId w:val="15"/>
  </w:num>
  <w:num w:numId="17">
    <w:abstractNumId w:val="12"/>
  </w:num>
  <w:num w:numId="18">
    <w:abstractNumId w:val="17"/>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EC"/>
    <w:rsid w:val="000118D4"/>
    <w:rsid w:val="000173D7"/>
    <w:rsid w:val="00022E3A"/>
    <w:rsid w:val="00073FA5"/>
    <w:rsid w:val="00076207"/>
    <w:rsid w:val="0007790B"/>
    <w:rsid w:val="00090ADC"/>
    <w:rsid w:val="0009211B"/>
    <w:rsid w:val="000B10DB"/>
    <w:rsid w:val="000B201D"/>
    <w:rsid w:val="000C44F5"/>
    <w:rsid w:val="000D04CF"/>
    <w:rsid w:val="000D788F"/>
    <w:rsid w:val="00101112"/>
    <w:rsid w:val="0010295A"/>
    <w:rsid w:val="00117B1B"/>
    <w:rsid w:val="00136404"/>
    <w:rsid w:val="00147050"/>
    <w:rsid w:val="0015693A"/>
    <w:rsid w:val="00164ADD"/>
    <w:rsid w:val="00165E79"/>
    <w:rsid w:val="00180ACC"/>
    <w:rsid w:val="001A55FE"/>
    <w:rsid w:val="001B217A"/>
    <w:rsid w:val="001D00DC"/>
    <w:rsid w:val="001D38CF"/>
    <w:rsid w:val="001E19FC"/>
    <w:rsid w:val="001F6F88"/>
    <w:rsid w:val="002051F2"/>
    <w:rsid w:val="002150F0"/>
    <w:rsid w:val="0021633B"/>
    <w:rsid w:val="00233CC7"/>
    <w:rsid w:val="00241FD5"/>
    <w:rsid w:val="00255BA5"/>
    <w:rsid w:val="00265ED2"/>
    <w:rsid w:val="00283787"/>
    <w:rsid w:val="002A7868"/>
    <w:rsid w:val="002F5EAF"/>
    <w:rsid w:val="002F769F"/>
    <w:rsid w:val="0031043F"/>
    <w:rsid w:val="00323B79"/>
    <w:rsid w:val="003403C2"/>
    <w:rsid w:val="00357171"/>
    <w:rsid w:val="003612F9"/>
    <w:rsid w:val="0036426C"/>
    <w:rsid w:val="003730C3"/>
    <w:rsid w:val="003761EF"/>
    <w:rsid w:val="00380499"/>
    <w:rsid w:val="003B4A86"/>
    <w:rsid w:val="003B694D"/>
    <w:rsid w:val="003B6B57"/>
    <w:rsid w:val="003B7DFE"/>
    <w:rsid w:val="003C4201"/>
    <w:rsid w:val="003E5B99"/>
    <w:rsid w:val="003F195E"/>
    <w:rsid w:val="004133A3"/>
    <w:rsid w:val="0042741A"/>
    <w:rsid w:val="00455EA6"/>
    <w:rsid w:val="004621C2"/>
    <w:rsid w:val="004821F2"/>
    <w:rsid w:val="004965D9"/>
    <w:rsid w:val="004A529F"/>
    <w:rsid w:val="004C0818"/>
    <w:rsid w:val="004D3E26"/>
    <w:rsid w:val="004D668C"/>
    <w:rsid w:val="004E0F39"/>
    <w:rsid w:val="004E3C26"/>
    <w:rsid w:val="004F7FCF"/>
    <w:rsid w:val="00527B66"/>
    <w:rsid w:val="005555E9"/>
    <w:rsid w:val="00567C8B"/>
    <w:rsid w:val="00583E4E"/>
    <w:rsid w:val="00584A94"/>
    <w:rsid w:val="00587A19"/>
    <w:rsid w:val="005913B0"/>
    <w:rsid w:val="00596EC2"/>
    <w:rsid w:val="005A2D8A"/>
    <w:rsid w:val="005A46F0"/>
    <w:rsid w:val="005B3E37"/>
    <w:rsid w:val="005C359A"/>
    <w:rsid w:val="005F2322"/>
    <w:rsid w:val="00604395"/>
    <w:rsid w:val="00611662"/>
    <w:rsid w:val="006177B7"/>
    <w:rsid w:val="00647D0A"/>
    <w:rsid w:val="00651858"/>
    <w:rsid w:val="00653CB1"/>
    <w:rsid w:val="0065430F"/>
    <w:rsid w:val="00672054"/>
    <w:rsid w:val="00676DEA"/>
    <w:rsid w:val="00687591"/>
    <w:rsid w:val="006B3AC2"/>
    <w:rsid w:val="006B6FF7"/>
    <w:rsid w:val="006D3BE3"/>
    <w:rsid w:val="0071300D"/>
    <w:rsid w:val="00716309"/>
    <w:rsid w:val="007174D8"/>
    <w:rsid w:val="00727C63"/>
    <w:rsid w:val="00735B5A"/>
    <w:rsid w:val="00750FE3"/>
    <w:rsid w:val="007560EC"/>
    <w:rsid w:val="007709D5"/>
    <w:rsid w:val="007813E4"/>
    <w:rsid w:val="00782E34"/>
    <w:rsid w:val="007844E3"/>
    <w:rsid w:val="00787FB1"/>
    <w:rsid w:val="00794F01"/>
    <w:rsid w:val="007A47D6"/>
    <w:rsid w:val="007B0227"/>
    <w:rsid w:val="007C1B5B"/>
    <w:rsid w:val="007D4BDC"/>
    <w:rsid w:val="007E37DE"/>
    <w:rsid w:val="007F434B"/>
    <w:rsid w:val="00805B7F"/>
    <w:rsid w:val="00813037"/>
    <w:rsid w:val="00833F56"/>
    <w:rsid w:val="00836C18"/>
    <w:rsid w:val="00844096"/>
    <w:rsid w:val="0084658F"/>
    <w:rsid w:val="00857850"/>
    <w:rsid w:val="00860860"/>
    <w:rsid w:val="00877941"/>
    <w:rsid w:val="008B142C"/>
    <w:rsid w:val="008B743C"/>
    <w:rsid w:val="008C39D0"/>
    <w:rsid w:val="008C7812"/>
    <w:rsid w:val="008E15FF"/>
    <w:rsid w:val="008E7DA7"/>
    <w:rsid w:val="00915FAE"/>
    <w:rsid w:val="00946370"/>
    <w:rsid w:val="00957BE8"/>
    <w:rsid w:val="00991E04"/>
    <w:rsid w:val="009A1EEC"/>
    <w:rsid w:val="009C29B0"/>
    <w:rsid w:val="009F3FFC"/>
    <w:rsid w:val="009F46B7"/>
    <w:rsid w:val="00A508A8"/>
    <w:rsid w:val="00A55882"/>
    <w:rsid w:val="00A76FD4"/>
    <w:rsid w:val="00A835F2"/>
    <w:rsid w:val="00A8436C"/>
    <w:rsid w:val="00A919B9"/>
    <w:rsid w:val="00A95142"/>
    <w:rsid w:val="00A96813"/>
    <w:rsid w:val="00A96E23"/>
    <w:rsid w:val="00AA2F73"/>
    <w:rsid w:val="00AD366A"/>
    <w:rsid w:val="00AD62CE"/>
    <w:rsid w:val="00B052EA"/>
    <w:rsid w:val="00B27799"/>
    <w:rsid w:val="00B327D6"/>
    <w:rsid w:val="00B97D84"/>
    <w:rsid w:val="00BC2240"/>
    <w:rsid w:val="00BD2106"/>
    <w:rsid w:val="00BE4CF2"/>
    <w:rsid w:val="00C121B0"/>
    <w:rsid w:val="00C1489D"/>
    <w:rsid w:val="00C411F2"/>
    <w:rsid w:val="00C4396D"/>
    <w:rsid w:val="00C556E5"/>
    <w:rsid w:val="00C66711"/>
    <w:rsid w:val="00C740E8"/>
    <w:rsid w:val="00C74E55"/>
    <w:rsid w:val="00C860E0"/>
    <w:rsid w:val="00C95743"/>
    <w:rsid w:val="00CA150C"/>
    <w:rsid w:val="00CA22CC"/>
    <w:rsid w:val="00CB1617"/>
    <w:rsid w:val="00CB6871"/>
    <w:rsid w:val="00CC771C"/>
    <w:rsid w:val="00CC7B36"/>
    <w:rsid w:val="00CD2E75"/>
    <w:rsid w:val="00CE1FD2"/>
    <w:rsid w:val="00CE4344"/>
    <w:rsid w:val="00CF1927"/>
    <w:rsid w:val="00D04E19"/>
    <w:rsid w:val="00D05800"/>
    <w:rsid w:val="00D119E9"/>
    <w:rsid w:val="00D43010"/>
    <w:rsid w:val="00D606D7"/>
    <w:rsid w:val="00D67C6F"/>
    <w:rsid w:val="00D84F96"/>
    <w:rsid w:val="00D87E7C"/>
    <w:rsid w:val="00D930FA"/>
    <w:rsid w:val="00D9360D"/>
    <w:rsid w:val="00D96AF8"/>
    <w:rsid w:val="00DA780E"/>
    <w:rsid w:val="00DB3F04"/>
    <w:rsid w:val="00DB44B2"/>
    <w:rsid w:val="00E22FDE"/>
    <w:rsid w:val="00E50ADA"/>
    <w:rsid w:val="00E65B4E"/>
    <w:rsid w:val="00E94FF3"/>
    <w:rsid w:val="00E96623"/>
    <w:rsid w:val="00E97E65"/>
    <w:rsid w:val="00EB53B6"/>
    <w:rsid w:val="00EC4184"/>
    <w:rsid w:val="00ED0F97"/>
    <w:rsid w:val="00ED624F"/>
    <w:rsid w:val="00EE6660"/>
    <w:rsid w:val="00F01547"/>
    <w:rsid w:val="00F1278D"/>
    <w:rsid w:val="00F21A22"/>
    <w:rsid w:val="00F21B8C"/>
    <w:rsid w:val="00F23E6E"/>
    <w:rsid w:val="00F25042"/>
    <w:rsid w:val="00F3471D"/>
    <w:rsid w:val="00F45657"/>
    <w:rsid w:val="00F5471D"/>
    <w:rsid w:val="00F56B4B"/>
    <w:rsid w:val="00F574B7"/>
    <w:rsid w:val="00F71159"/>
    <w:rsid w:val="00F7369D"/>
    <w:rsid w:val="00F86A5C"/>
    <w:rsid w:val="00F86A88"/>
    <w:rsid w:val="00FB587C"/>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1B082A9"/>
  <w15:chartTrackingRefBased/>
  <w15:docId w15:val="{03228D15-5D79-4091-9696-84E7A8A6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semiHidden/>
    <w:unhideWhenUsed/>
    <w:rsid w:val="00D9360D"/>
    <w:rPr>
      <w:color w:val="0000FF"/>
      <w:u w:val="single"/>
    </w:rPr>
  </w:style>
  <w:style w:type="character" w:styleId="af9">
    <w:name w:val="Placeholder Text"/>
    <w:basedOn w:val="a0"/>
    <w:uiPriority w:val="99"/>
    <w:semiHidden/>
    <w:rsid w:val="002F76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35EE5881D824928973A3A48D0BC948B"/>
        <w:category>
          <w:name w:val="Общие"/>
          <w:gallery w:val="placeholder"/>
        </w:category>
        <w:types>
          <w:type w:val="bbPlcHdr"/>
        </w:types>
        <w:behaviors>
          <w:behavior w:val="content"/>
        </w:behaviors>
        <w:guid w:val="{E4127CE1-1669-4784-B968-90BF31C6FDAA}"/>
      </w:docPartPr>
      <w:docPartBody>
        <w:p w:rsidR="00A42FF8" w:rsidRDefault="00D264FE" w:rsidP="00D264FE">
          <w:pPr>
            <w:pStyle w:val="935EE5881D824928973A3A48D0BC948B"/>
          </w:pPr>
          <w:r w:rsidRPr="000217A2">
            <w:rPr>
              <w:rStyle w:val="a3"/>
            </w:rPr>
            <w:t>Место для ввода текста.</w:t>
          </w:r>
        </w:p>
      </w:docPartBody>
    </w:docPart>
    <w:docPart>
      <w:docPartPr>
        <w:name w:val="B930A57E6DD64FA4995818F27EC3F33B"/>
        <w:category>
          <w:name w:val="Общие"/>
          <w:gallery w:val="placeholder"/>
        </w:category>
        <w:types>
          <w:type w:val="bbPlcHdr"/>
        </w:types>
        <w:behaviors>
          <w:behavior w:val="content"/>
        </w:behaviors>
        <w:guid w:val="{443095CF-3B9C-40FE-8D5A-54A305093F54}"/>
      </w:docPartPr>
      <w:docPartBody>
        <w:p w:rsidR="00A42FF8" w:rsidRDefault="00D264FE" w:rsidP="00D264FE">
          <w:pPr>
            <w:pStyle w:val="B930A57E6DD64FA4995818F27EC3F33B"/>
          </w:pPr>
          <w:r w:rsidRPr="000217A2">
            <w:rPr>
              <w:rStyle w:val="a3"/>
            </w:rPr>
            <w:t>Место для ввода текста.</w:t>
          </w:r>
        </w:p>
      </w:docPartBody>
    </w:docPart>
    <w:docPart>
      <w:docPartPr>
        <w:name w:val="F7202CBA3C6545059076E704C4CEE857"/>
        <w:category>
          <w:name w:val="Общие"/>
          <w:gallery w:val="placeholder"/>
        </w:category>
        <w:types>
          <w:type w:val="bbPlcHdr"/>
        </w:types>
        <w:behaviors>
          <w:behavior w:val="content"/>
        </w:behaviors>
        <w:guid w:val="{755A7300-31B0-480F-B115-4EFDCDB46665}"/>
      </w:docPartPr>
      <w:docPartBody>
        <w:p w:rsidR="00A42FF8" w:rsidRDefault="00D264FE" w:rsidP="00D264FE">
          <w:pPr>
            <w:pStyle w:val="F7202CBA3C6545059076E704C4CEE857"/>
          </w:pPr>
          <w:r w:rsidRPr="000217A2">
            <w:rPr>
              <w:rStyle w:val="a3"/>
            </w:rPr>
            <w:t>Место для ввода текста.</w:t>
          </w:r>
        </w:p>
      </w:docPartBody>
    </w:docPart>
    <w:docPart>
      <w:docPartPr>
        <w:name w:val="CEB2D1493B52492E8356C76E397CCD5A"/>
        <w:category>
          <w:name w:val="Общие"/>
          <w:gallery w:val="placeholder"/>
        </w:category>
        <w:types>
          <w:type w:val="bbPlcHdr"/>
        </w:types>
        <w:behaviors>
          <w:behavior w:val="content"/>
        </w:behaviors>
        <w:guid w:val="{2F8FBDB7-7E08-4CF5-83E2-26FD1B912135}"/>
      </w:docPartPr>
      <w:docPartBody>
        <w:p w:rsidR="00A42FF8" w:rsidRDefault="00D264FE" w:rsidP="00D264FE">
          <w:pPr>
            <w:pStyle w:val="CEB2D1493B52492E8356C76E397CCD5A"/>
          </w:pPr>
          <w:r w:rsidRPr="00746FCF">
            <w:rPr>
              <w:rStyle w:val="a3"/>
              <w:rFonts w:eastAsiaTheme="minorHAnsi"/>
            </w:rPr>
            <w:t>Место для ввода текста.</w:t>
          </w:r>
        </w:p>
      </w:docPartBody>
    </w:docPart>
    <w:docPart>
      <w:docPartPr>
        <w:name w:val="8070E46DB4A142C5B8F908B80F540D4F"/>
        <w:category>
          <w:name w:val="Общие"/>
          <w:gallery w:val="placeholder"/>
        </w:category>
        <w:types>
          <w:type w:val="bbPlcHdr"/>
        </w:types>
        <w:behaviors>
          <w:behavior w:val="content"/>
        </w:behaviors>
        <w:guid w:val="{DD387C09-0035-4165-88E6-4753D7C100C1}"/>
      </w:docPartPr>
      <w:docPartBody>
        <w:p w:rsidR="00A42FF8" w:rsidRDefault="00D264FE" w:rsidP="00D264FE">
          <w:pPr>
            <w:pStyle w:val="8070E46DB4A142C5B8F908B80F540D4F"/>
          </w:pPr>
          <w:r w:rsidRPr="00746FCF">
            <w:rPr>
              <w:rStyle w:val="a3"/>
              <w:rFonts w:eastAsiaTheme="minorHAnsi"/>
            </w:rPr>
            <w:t>Место для ввода текста.</w:t>
          </w:r>
        </w:p>
      </w:docPartBody>
    </w:docPart>
    <w:docPart>
      <w:docPartPr>
        <w:name w:val="1B62D9907A9E451D83A470831F50C1B7"/>
        <w:category>
          <w:name w:val="Общие"/>
          <w:gallery w:val="placeholder"/>
        </w:category>
        <w:types>
          <w:type w:val="bbPlcHdr"/>
        </w:types>
        <w:behaviors>
          <w:behavior w:val="content"/>
        </w:behaviors>
        <w:guid w:val="{24406F17-74C3-4FA0-8FAA-0B8170604E3C}"/>
      </w:docPartPr>
      <w:docPartBody>
        <w:p w:rsidR="00A42FF8" w:rsidRDefault="00D264FE" w:rsidP="00D264FE">
          <w:pPr>
            <w:pStyle w:val="1B62D9907A9E451D83A470831F50C1B7"/>
          </w:pPr>
          <w:r w:rsidRPr="00296DB2">
            <w:rPr>
              <w:rStyle w:val="a3"/>
            </w:rPr>
            <w:t>Выберите стандартный блок.</w:t>
          </w:r>
        </w:p>
      </w:docPartBody>
    </w:docPart>
    <w:docPart>
      <w:docPartPr>
        <w:name w:val="347755C42ACB45A49DA0AEDC78E53102"/>
        <w:category>
          <w:name w:val="Общие"/>
          <w:gallery w:val="placeholder"/>
        </w:category>
        <w:types>
          <w:type w:val="bbPlcHdr"/>
        </w:types>
        <w:behaviors>
          <w:behavior w:val="content"/>
        </w:behaviors>
        <w:guid w:val="{D91E1D1F-5806-46CF-B9FC-1DD790FDB84D}"/>
      </w:docPartPr>
      <w:docPartBody>
        <w:p w:rsidR="00A42FF8" w:rsidRDefault="00D264FE" w:rsidP="00D264FE">
          <w:pPr>
            <w:pStyle w:val="347755C42ACB45A49DA0AEDC78E53102"/>
          </w:pPr>
          <w:r w:rsidRPr="00296DB2">
            <w:rPr>
              <w:rStyle w:val="a3"/>
            </w:rPr>
            <w:t>Выберите стандартный блок.</w:t>
          </w:r>
        </w:p>
      </w:docPartBody>
    </w:docPart>
    <w:docPart>
      <w:docPartPr>
        <w:name w:val="67FD00F14A094696BE5DEC03959C12BF"/>
        <w:category>
          <w:name w:val="Общие"/>
          <w:gallery w:val="placeholder"/>
        </w:category>
        <w:types>
          <w:type w:val="bbPlcHdr"/>
        </w:types>
        <w:behaviors>
          <w:behavior w:val="content"/>
        </w:behaviors>
        <w:guid w:val="{0C63885F-1C40-450E-88C2-9EB8552972BC}"/>
      </w:docPartPr>
      <w:docPartBody>
        <w:p w:rsidR="00A42FF8" w:rsidRDefault="00D264FE" w:rsidP="00D264FE">
          <w:pPr>
            <w:pStyle w:val="67FD00F14A094696BE5DEC03959C12BF"/>
          </w:pPr>
          <w:r w:rsidRPr="00296DB2">
            <w:rPr>
              <w:rStyle w:val="a3"/>
            </w:rPr>
            <w:t>Выберите стандартный блок.</w:t>
          </w:r>
        </w:p>
      </w:docPartBody>
    </w:docPart>
    <w:docPart>
      <w:docPartPr>
        <w:name w:val="55F539D1933E48BF9CD5BA7E8E366363"/>
        <w:category>
          <w:name w:val="Общие"/>
          <w:gallery w:val="placeholder"/>
        </w:category>
        <w:types>
          <w:type w:val="bbPlcHdr"/>
        </w:types>
        <w:behaviors>
          <w:behavior w:val="content"/>
        </w:behaviors>
        <w:guid w:val="{36D0D567-F060-4CEC-B449-601A5963AF06}"/>
      </w:docPartPr>
      <w:docPartBody>
        <w:p w:rsidR="00A42FF8" w:rsidRDefault="00D264FE" w:rsidP="00D264FE">
          <w:pPr>
            <w:pStyle w:val="55F539D1933E48BF9CD5BA7E8E366363"/>
          </w:pPr>
          <w:r w:rsidRPr="00746FCF">
            <w:rPr>
              <w:rStyle w:val="a3"/>
              <w:rFonts w:eastAsiaTheme="minorHAnsi"/>
            </w:rPr>
            <w:t>Место для ввода текста.</w:t>
          </w:r>
        </w:p>
      </w:docPartBody>
    </w:docPart>
    <w:docPart>
      <w:docPartPr>
        <w:name w:val="A24F3755D6D64C9BB437B972E4BCA441"/>
        <w:category>
          <w:name w:val="Общие"/>
          <w:gallery w:val="placeholder"/>
        </w:category>
        <w:types>
          <w:type w:val="bbPlcHdr"/>
        </w:types>
        <w:behaviors>
          <w:behavior w:val="content"/>
        </w:behaviors>
        <w:guid w:val="{E664BE42-2314-4E98-B3E5-E82E7629E743}"/>
      </w:docPartPr>
      <w:docPartBody>
        <w:p w:rsidR="00A42FF8" w:rsidRDefault="00D264FE" w:rsidP="00D264FE">
          <w:pPr>
            <w:pStyle w:val="A24F3755D6D64C9BB437B972E4BCA441"/>
          </w:pPr>
          <w:r w:rsidRPr="00746FCF">
            <w:rPr>
              <w:rStyle w:val="a3"/>
              <w:rFonts w:eastAsiaTheme="minorHAnsi"/>
            </w:rPr>
            <w:t>Место для ввода текста.</w:t>
          </w:r>
        </w:p>
      </w:docPartBody>
    </w:docPart>
    <w:docPart>
      <w:docPartPr>
        <w:name w:val="6C571174058744459C7AB56E032A4B28"/>
        <w:category>
          <w:name w:val="Общие"/>
          <w:gallery w:val="placeholder"/>
        </w:category>
        <w:types>
          <w:type w:val="bbPlcHdr"/>
        </w:types>
        <w:behaviors>
          <w:behavior w:val="content"/>
        </w:behaviors>
        <w:guid w:val="{CA398274-A64F-4666-852C-611B174A729E}"/>
      </w:docPartPr>
      <w:docPartBody>
        <w:p w:rsidR="00A42FF8" w:rsidRDefault="00D264FE" w:rsidP="00D264FE">
          <w:pPr>
            <w:pStyle w:val="6C571174058744459C7AB56E032A4B28"/>
          </w:pPr>
          <w:r w:rsidRPr="00746FCF">
            <w:rPr>
              <w:rStyle w:val="a3"/>
              <w:rFonts w:eastAsiaTheme="minorHAnsi"/>
            </w:rPr>
            <w:t>Место для ввода текста.</w:t>
          </w:r>
        </w:p>
      </w:docPartBody>
    </w:docPart>
    <w:docPart>
      <w:docPartPr>
        <w:name w:val="264DCF314A3C4E609C082F6C69949D64"/>
        <w:category>
          <w:name w:val="Общие"/>
          <w:gallery w:val="placeholder"/>
        </w:category>
        <w:types>
          <w:type w:val="bbPlcHdr"/>
        </w:types>
        <w:behaviors>
          <w:behavior w:val="content"/>
        </w:behaviors>
        <w:guid w:val="{808D3F19-3AF8-4B19-B4E1-19F4117EA3CA}"/>
      </w:docPartPr>
      <w:docPartBody>
        <w:p w:rsidR="00A42FF8" w:rsidRDefault="00D264FE" w:rsidP="00D264FE">
          <w:pPr>
            <w:pStyle w:val="264DCF314A3C4E609C082F6C69949D64"/>
          </w:pPr>
          <w:r w:rsidRPr="00746FCF">
            <w:rPr>
              <w:rStyle w:val="a3"/>
              <w:rFonts w:eastAsiaTheme="minorHAnsi"/>
            </w:rPr>
            <w:t>Место для ввода текста.</w:t>
          </w:r>
        </w:p>
      </w:docPartBody>
    </w:docPart>
    <w:docPart>
      <w:docPartPr>
        <w:name w:val="304B8CA5BCBE41DABBB42A080E137A7D"/>
        <w:category>
          <w:name w:val="Общие"/>
          <w:gallery w:val="placeholder"/>
        </w:category>
        <w:types>
          <w:type w:val="bbPlcHdr"/>
        </w:types>
        <w:behaviors>
          <w:behavior w:val="content"/>
        </w:behaviors>
        <w:guid w:val="{4DE18D25-7CAD-495C-A624-69CE6523BB50}"/>
      </w:docPartPr>
      <w:docPartBody>
        <w:p w:rsidR="00A42FF8" w:rsidRDefault="00D264FE" w:rsidP="00D264FE">
          <w:pPr>
            <w:pStyle w:val="304B8CA5BCBE41DABBB42A080E137A7D"/>
          </w:pPr>
          <w:r w:rsidRPr="00746FCF">
            <w:rPr>
              <w:rStyle w:val="a3"/>
              <w:rFonts w:eastAsiaTheme="minorHAnsi"/>
            </w:rPr>
            <w:t>Место для ввода текста.</w:t>
          </w:r>
        </w:p>
      </w:docPartBody>
    </w:docPart>
    <w:docPart>
      <w:docPartPr>
        <w:name w:val="E9E3BEEFD50047CFBC0460A5CD8B1941"/>
        <w:category>
          <w:name w:val="Общие"/>
          <w:gallery w:val="placeholder"/>
        </w:category>
        <w:types>
          <w:type w:val="bbPlcHdr"/>
        </w:types>
        <w:behaviors>
          <w:behavior w:val="content"/>
        </w:behaviors>
        <w:guid w:val="{D004EE58-F754-4FAF-8149-BB20668D1DCF}"/>
      </w:docPartPr>
      <w:docPartBody>
        <w:p w:rsidR="00A42FF8" w:rsidRDefault="00D264FE" w:rsidP="00D264FE">
          <w:pPr>
            <w:pStyle w:val="E9E3BEEFD50047CFBC0460A5CD8B1941"/>
          </w:pPr>
          <w:r w:rsidRPr="00746FCF">
            <w:rPr>
              <w:rStyle w:val="a3"/>
              <w:rFonts w:eastAsiaTheme="minorHAnsi"/>
            </w:rPr>
            <w:t>Место для ввода текста.</w:t>
          </w:r>
        </w:p>
      </w:docPartBody>
    </w:docPart>
    <w:docPart>
      <w:docPartPr>
        <w:name w:val="F74AFDEEDDC3420EBAE08DC45182F726"/>
        <w:category>
          <w:name w:val="Общие"/>
          <w:gallery w:val="placeholder"/>
        </w:category>
        <w:types>
          <w:type w:val="bbPlcHdr"/>
        </w:types>
        <w:behaviors>
          <w:behavior w:val="content"/>
        </w:behaviors>
        <w:guid w:val="{9B00A8D7-5AEE-4643-8E2D-F17300F01068}"/>
      </w:docPartPr>
      <w:docPartBody>
        <w:p w:rsidR="00A42FF8" w:rsidRDefault="00D264FE" w:rsidP="00D264FE">
          <w:pPr>
            <w:pStyle w:val="F74AFDEEDDC3420EBAE08DC45182F726"/>
          </w:pPr>
          <w:r w:rsidRPr="00746FCF">
            <w:rPr>
              <w:rStyle w:val="a3"/>
              <w:rFonts w:eastAsiaTheme="minorHAnsi"/>
            </w:rPr>
            <w:t>Место для ввода текста.</w:t>
          </w:r>
        </w:p>
      </w:docPartBody>
    </w:docPart>
    <w:docPart>
      <w:docPartPr>
        <w:name w:val="75B3BCCE45C84350B04A0CA1490AB279"/>
        <w:category>
          <w:name w:val="Общие"/>
          <w:gallery w:val="placeholder"/>
        </w:category>
        <w:types>
          <w:type w:val="bbPlcHdr"/>
        </w:types>
        <w:behaviors>
          <w:behavior w:val="content"/>
        </w:behaviors>
        <w:guid w:val="{4C4CA902-E600-4A2F-A19C-8942C7D5BDCA}"/>
      </w:docPartPr>
      <w:docPartBody>
        <w:p w:rsidR="00A42FF8" w:rsidRDefault="00D264FE" w:rsidP="00D264FE">
          <w:pPr>
            <w:pStyle w:val="75B3BCCE45C84350B04A0CA1490AB279"/>
          </w:pPr>
          <w:r w:rsidRPr="00746FCF">
            <w:rPr>
              <w:rStyle w:val="a3"/>
              <w:rFonts w:eastAsiaTheme="minorHAnsi"/>
            </w:rPr>
            <w:t>Место для ввода текста.</w:t>
          </w:r>
        </w:p>
      </w:docPartBody>
    </w:docPart>
    <w:docPart>
      <w:docPartPr>
        <w:name w:val="825FB71CFA0943288B7511F947B23CB6"/>
        <w:category>
          <w:name w:val="Общие"/>
          <w:gallery w:val="placeholder"/>
        </w:category>
        <w:types>
          <w:type w:val="bbPlcHdr"/>
        </w:types>
        <w:behaviors>
          <w:behavior w:val="content"/>
        </w:behaviors>
        <w:guid w:val="{91C56335-2740-4744-A073-4AB905DE80E4}"/>
      </w:docPartPr>
      <w:docPartBody>
        <w:p w:rsidR="00A42FF8" w:rsidRDefault="00D264FE" w:rsidP="00D264FE">
          <w:pPr>
            <w:pStyle w:val="825FB71CFA0943288B7511F947B23CB6"/>
          </w:pPr>
          <w:r w:rsidRPr="00746FCF">
            <w:rPr>
              <w:rStyle w:val="a3"/>
              <w:rFonts w:eastAsiaTheme="minorHAnsi"/>
            </w:rPr>
            <w:t>Место для ввода текста.</w:t>
          </w:r>
        </w:p>
      </w:docPartBody>
    </w:docPart>
    <w:docPart>
      <w:docPartPr>
        <w:name w:val="B94ED75C24C141D984E8D0DDC08BDB3C"/>
        <w:category>
          <w:name w:val="Общие"/>
          <w:gallery w:val="placeholder"/>
        </w:category>
        <w:types>
          <w:type w:val="bbPlcHdr"/>
        </w:types>
        <w:behaviors>
          <w:behavior w:val="content"/>
        </w:behaviors>
        <w:guid w:val="{6C2B7ED5-C312-49D6-8196-11B4419CB6B2}"/>
      </w:docPartPr>
      <w:docPartBody>
        <w:p w:rsidR="00A42FF8" w:rsidRDefault="00D264FE" w:rsidP="00D264FE">
          <w:pPr>
            <w:pStyle w:val="B94ED75C24C141D984E8D0DDC08BDB3C"/>
          </w:pPr>
          <w:r w:rsidRPr="00746FCF">
            <w:rPr>
              <w:rStyle w:val="a3"/>
              <w:rFonts w:eastAsiaTheme="minorHAnsi"/>
            </w:rPr>
            <w:t>Место для ввода текста.</w:t>
          </w:r>
        </w:p>
      </w:docPartBody>
    </w:docPart>
    <w:docPart>
      <w:docPartPr>
        <w:name w:val="75747735F2AC45A1AA8306608DC7BCB7"/>
        <w:category>
          <w:name w:val="Общие"/>
          <w:gallery w:val="placeholder"/>
        </w:category>
        <w:types>
          <w:type w:val="bbPlcHdr"/>
        </w:types>
        <w:behaviors>
          <w:behavior w:val="content"/>
        </w:behaviors>
        <w:guid w:val="{B00A686B-EEEE-480C-81FC-263BA7764E59}"/>
      </w:docPartPr>
      <w:docPartBody>
        <w:p w:rsidR="00A42FF8" w:rsidRDefault="00D264FE" w:rsidP="00D264FE">
          <w:pPr>
            <w:pStyle w:val="75747735F2AC45A1AA8306608DC7BCB7"/>
          </w:pPr>
          <w:r w:rsidRPr="00746FCF">
            <w:rPr>
              <w:rStyle w:val="a3"/>
              <w:rFonts w:eastAsiaTheme="minorHAnsi"/>
            </w:rPr>
            <w:t>Место для ввода текста.</w:t>
          </w:r>
        </w:p>
      </w:docPartBody>
    </w:docPart>
    <w:docPart>
      <w:docPartPr>
        <w:name w:val="4616FE91DA7D4EEB8E01801CB29B3663"/>
        <w:category>
          <w:name w:val="Общие"/>
          <w:gallery w:val="placeholder"/>
        </w:category>
        <w:types>
          <w:type w:val="bbPlcHdr"/>
        </w:types>
        <w:behaviors>
          <w:behavior w:val="content"/>
        </w:behaviors>
        <w:guid w:val="{D520DDDF-D64A-4658-8F98-F77A2282B985}"/>
      </w:docPartPr>
      <w:docPartBody>
        <w:p w:rsidR="00A42FF8" w:rsidRDefault="00D264FE" w:rsidP="00D264FE">
          <w:pPr>
            <w:pStyle w:val="4616FE91DA7D4EEB8E01801CB29B3663"/>
          </w:pPr>
          <w:r w:rsidRPr="00746FCF">
            <w:rPr>
              <w:rStyle w:val="a3"/>
              <w:rFonts w:eastAsiaTheme="minorHAnsi"/>
            </w:rPr>
            <w:t>Место для ввода текста.</w:t>
          </w:r>
        </w:p>
      </w:docPartBody>
    </w:docPart>
    <w:docPart>
      <w:docPartPr>
        <w:name w:val="CD82A75FD42B4CEA8C0BEF41804CE6A0"/>
        <w:category>
          <w:name w:val="Общие"/>
          <w:gallery w:val="placeholder"/>
        </w:category>
        <w:types>
          <w:type w:val="bbPlcHdr"/>
        </w:types>
        <w:behaviors>
          <w:behavior w:val="content"/>
        </w:behaviors>
        <w:guid w:val="{0C52FF39-083D-49E6-B48F-8EA7020B24B8}"/>
      </w:docPartPr>
      <w:docPartBody>
        <w:p w:rsidR="00A42FF8" w:rsidRDefault="00D264FE" w:rsidP="00D264FE">
          <w:pPr>
            <w:pStyle w:val="CD82A75FD42B4CEA8C0BEF41804CE6A0"/>
          </w:pPr>
          <w:r w:rsidRPr="00746FCF">
            <w:rPr>
              <w:rStyle w:val="a3"/>
              <w:rFonts w:eastAsiaTheme="minorHAnsi"/>
            </w:rPr>
            <w:t>Место для ввода текста.</w:t>
          </w:r>
        </w:p>
      </w:docPartBody>
    </w:docPart>
    <w:docPart>
      <w:docPartPr>
        <w:name w:val="FF34728445894EBD9EF684975AE73DE8"/>
        <w:category>
          <w:name w:val="Общие"/>
          <w:gallery w:val="placeholder"/>
        </w:category>
        <w:types>
          <w:type w:val="bbPlcHdr"/>
        </w:types>
        <w:behaviors>
          <w:behavior w:val="content"/>
        </w:behaviors>
        <w:guid w:val="{C264BFA3-7E55-41B5-8F07-21CA6A229225}"/>
      </w:docPartPr>
      <w:docPartBody>
        <w:p w:rsidR="00A42FF8" w:rsidRDefault="00D264FE" w:rsidP="00D264FE">
          <w:pPr>
            <w:pStyle w:val="FF34728445894EBD9EF684975AE73DE8"/>
          </w:pPr>
          <w:r w:rsidRPr="00746FCF">
            <w:rPr>
              <w:rStyle w:val="a3"/>
              <w:rFonts w:eastAsiaTheme="minorHAnsi"/>
            </w:rPr>
            <w:t>Место для ввода текста.</w:t>
          </w:r>
        </w:p>
      </w:docPartBody>
    </w:docPart>
    <w:docPart>
      <w:docPartPr>
        <w:name w:val="B0008BB978D042E28D996A916145CFAC"/>
        <w:category>
          <w:name w:val="Общие"/>
          <w:gallery w:val="placeholder"/>
        </w:category>
        <w:types>
          <w:type w:val="bbPlcHdr"/>
        </w:types>
        <w:behaviors>
          <w:behavior w:val="content"/>
        </w:behaviors>
        <w:guid w:val="{0CEA8F07-08E6-44EB-9B11-56CDD7CB1B1B}"/>
      </w:docPartPr>
      <w:docPartBody>
        <w:p w:rsidR="00A42FF8" w:rsidRDefault="00D264FE" w:rsidP="00D264FE">
          <w:pPr>
            <w:pStyle w:val="B0008BB978D042E28D996A916145CFAC"/>
          </w:pPr>
          <w:r w:rsidRPr="00746FCF">
            <w:rPr>
              <w:rStyle w:val="a3"/>
              <w:rFonts w:eastAsiaTheme="minorHAnsi"/>
            </w:rPr>
            <w:t>Место для ввода текста.</w:t>
          </w:r>
        </w:p>
      </w:docPartBody>
    </w:docPart>
    <w:docPart>
      <w:docPartPr>
        <w:name w:val="3083456DC96B4C6AB7C01BA246E3C0D4"/>
        <w:category>
          <w:name w:val="Общие"/>
          <w:gallery w:val="placeholder"/>
        </w:category>
        <w:types>
          <w:type w:val="bbPlcHdr"/>
        </w:types>
        <w:behaviors>
          <w:behavior w:val="content"/>
        </w:behaviors>
        <w:guid w:val="{AE0474F4-39F6-40C5-8513-3D2EAD39C112}"/>
      </w:docPartPr>
      <w:docPartBody>
        <w:p w:rsidR="00A42FF8" w:rsidRDefault="00D264FE" w:rsidP="00D264FE">
          <w:pPr>
            <w:pStyle w:val="3083456DC96B4C6AB7C01BA246E3C0D4"/>
          </w:pPr>
          <w:r w:rsidRPr="00746FCF">
            <w:rPr>
              <w:rStyle w:val="a3"/>
              <w:rFonts w:eastAsiaTheme="minorHAnsi"/>
            </w:rPr>
            <w:t>Место для ввода текста.</w:t>
          </w:r>
        </w:p>
      </w:docPartBody>
    </w:docPart>
    <w:docPart>
      <w:docPartPr>
        <w:name w:val="F530EB54A50347789DEC0F972D67ECB3"/>
        <w:category>
          <w:name w:val="Общие"/>
          <w:gallery w:val="placeholder"/>
        </w:category>
        <w:types>
          <w:type w:val="bbPlcHdr"/>
        </w:types>
        <w:behaviors>
          <w:behavior w:val="content"/>
        </w:behaviors>
        <w:guid w:val="{8BFC8CFF-34EF-4321-9DB4-084B40389E1B}"/>
      </w:docPartPr>
      <w:docPartBody>
        <w:p w:rsidR="00A42FF8" w:rsidRDefault="00D264FE" w:rsidP="00D264FE">
          <w:pPr>
            <w:pStyle w:val="F530EB54A50347789DEC0F972D67ECB3"/>
          </w:pPr>
          <w:r w:rsidRPr="00746FCF">
            <w:rPr>
              <w:rStyle w:val="a3"/>
              <w:rFonts w:eastAsiaTheme="minorHAnsi"/>
            </w:rPr>
            <w:t>Место для ввода текста.</w:t>
          </w:r>
        </w:p>
      </w:docPartBody>
    </w:docPart>
    <w:docPart>
      <w:docPartPr>
        <w:name w:val="3369C66077414891A08B39C5D0F7115A"/>
        <w:category>
          <w:name w:val="Общие"/>
          <w:gallery w:val="placeholder"/>
        </w:category>
        <w:types>
          <w:type w:val="bbPlcHdr"/>
        </w:types>
        <w:behaviors>
          <w:behavior w:val="content"/>
        </w:behaviors>
        <w:guid w:val="{5F04EFA9-E5AE-48DF-BA86-C8E3E0203845}"/>
      </w:docPartPr>
      <w:docPartBody>
        <w:p w:rsidR="00A42FF8" w:rsidRDefault="00D264FE" w:rsidP="00D264FE">
          <w:pPr>
            <w:pStyle w:val="3369C66077414891A08B39C5D0F7115A"/>
          </w:pPr>
          <w:r w:rsidRPr="00746FCF">
            <w:rPr>
              <w:rStyle w:val="a3"/>
              <w:rFonts w:eastAsiaTheme="minorHAnsi"/>
            </w:rPr>
            <w:t>Место для ввода текста.</w:t>
          </w:r>
        </w:p>
      </w:docPartBody>
    </w:docPart>
    <w:docPart>
      <w:docPartPr>
        <w:name w:val="0D84BE580FF04C6181DE4C6EA765DE1C"/>
        <w:category>
          <w:name w:val="Общие"/>
          <w:gallery w:val="placeholder"/>
        </w:category>
        <w:types>
          <w:type w:val="bbPlcHdr"/>
        </w:types>
        <w:behaviors>
          <w:behavior w:val="content"/>
        </w:behaviors>
        <w:guid w:val="{E0DCD976-18D8-4772-9E93-8F60B34F2C92}"/>
      </w:docPartPr>
      <w:docPartBody>
        <w:p w:rsidR="00A42FF8" w:rsidRDefault="00D264FE" w:rsidP="00D264FE">
          <w:pPr>
            <w:pStyle w:val="0D84BE580FF04C6181DE4C6EA765DE1C"/>
          </w:pPr>
          <w:r w:rsidRPr="00746FCF">
            <w:rPr>
              <w:rStyle w:val="a3"/>
              <w:rFonts w:eastAsiaTheme="minorHAnsi"/>
            </w:rPr>
            <w:t>Место для ввода текста.</w:t>
          </w:r>
        </w:p>
      </w:docPartBody>
    </w:docPart>
    <w:docPart>
      <w:docPartPr>
        <w:name w:val="274B2CD0948F442BAF44F01583BA0F0B"/>
        <w:category>
          <w:name w:val="Общие"/>
          <w:gallery w:val="placeholder"/>
        </w:category>
        <w:types>
          <w:type w:val="bbPlcHdr"/>
        </w:types>
        <w:behaviors>
          <w:behavior w:val="content"/>
        </w:behaviors>
        <w:guid w:val="{A6953895-0556-42AC-839F-7825B961EEF0}"/>
      </w:docPartPr>
      <w:docPartBody>
        <w:p w:rsidR="00A42FF8" w:rsidRDefault="00D264FE" w:rsidP="00D264FE">
          <w:pPr>
            <w:pStyle w:val="274B2CD0948F442BAF44F01583BA0F0B"/>
          </w:pPr>
          <w:r w:rsidRPr="00746FCF">
            <w:rPr>
              <w:rStyle w:val="a3"/>
              <w:rFonts w:eastAsiaTheme="minorHAnsi"/>
            </w:rPr>
            <w:t>Место для ввода текста.</w:t>
          </w:r>
        </w:p>
      </w:docPartBody>
    </w:docPart>
    <w:docPart>
      <w:docPartPr>
        <w:name w:val="E8FFC06E7A8541F49A644B5022AC14AC"/>
        <w:category>
          <w:name w:val="Общие"/>
          <w:gallery w:val="placeholder"/>
        </w:category>
        <w:types>
          <w:type w:val="bbPlcHdr"/>
        </w:types>
        <w:behaviors>
          <w:behavior w:val="content"/>
        </w:behaviors>
        <w:guid w:val="{ABEA2C50-89C7-43E4-BB77-B6B855C13878}"/>
      </w:docPartPr>
      <w:docPartBody>
        <w:p w:rsidR="00A42FF8" w:rsidRDefault="00D264FE" w:rsidP="00D264FE">
          <w:pPr>
            <w:pStyle w:val="E8FFC06E7A8541F49A644B5022AC14AC"/>
          </w:pPr>
          <w:r w:rsidRPr="00746FCF">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AE4521BD-5595-4D9B-98DF-85299A7204FC}"/>
      </w:docPartPr>
      <w:docPartBody>
        <w:p w:rsidR="00D92E44" w:rsidRDefault="00DF1255">
          <w:r w:rsidRPr="00563B3E">
            <w:rPr>
              <w:rStyle w:val="a3"/>
            </w:rPr>
            <w:t>Место для ввода текста.</w:t>
          </w:r>
        </w:p>
      </w:docPartBody>
    </w:docPart>
    <w:docPart>
      <w:docPartPr>
        <w:name w:val="34C38E4493164C359035E9871FCBF8F0"/>
        <w:category>
          <w:name w:val="Общие"/>
          <w:gallery w:val="placeholder"/>
        </w:category>
        <w:types>
          <w:type w:val="bbPlcHdr"/>
        </w:types>
        <w:behaviors>
          <w:behavior w:val="content"/>
        </w:behaviors>
        <w:guid w:val="{148855A0-C3D1-421C-BB54-CBC30BDD5872}"/>
      </w:docPartPr>
      <w:docPartBody>
        <w:p w:rsidR="00D92E44" w:rsidRDefault="00DF1255" w:rsidP="00DF1255">
          <w:pPr>
            <w:pStyle w:val="34C38E4493164C359035E9871FCBF8F0"/>
          </w:pPr>
          <w:r w:rsidRPr="00A2447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FE"/>
    <w:rsid w:val="00A42FF8"/>
    <w:rsid w:val="00D264FE"/>
    <w:rsid w:val="00D92E44"/>
    <w:rsid w:val="00DF1255"/>
    <w:rsid w:val="00E2141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F1255"/>
    <w:rPr>
      <w:color w:val="808080"/>
    </w:rPr>
  </w:style>
  <w:style w:type="paragraph" w:customStyle="1" w:styleId="935EE5881D824928973A3A48D0BC948B">
    <w:name w:val="935EE5881D824928973A3A48D0BC948B"/>
    <w:rsid w:val="00D264FE"/>
  </w:style>
  <w:style w:type="paragraph" w:customStyle="1" w:styleId="B930A57E6DD64FA4995818F27EC3F33B">
    <w:name w:val="B930A57E6DD64FA4995818F27EC3F33B"/>
    <w:rsid w:val="00D264FE"/>
  </w:style>
  <w:style w:type="paragraph" w:customStyle="1" w:styleId="F7202CBA3C6545059076E704C4CEE857">
    <w:name w:val="F7202CBA3C6545059076E704C4CEE857"/>
    <w:rsid w:val="00D264FE"/>
  </w:style>
  <w:style w:type="paragraph" w:customStyle="1" w:styleId="CEB2D1493B52492E8356C76E397CCD5A">
    <w:name w:val="CEB2D1493B52492E8356C76E397CCD5A"/>
    <w:rsid w:val="00D264FE"/>
  </w:style>
  <w:style w:type="paragraph" w:customStyle="1" w:styleId="8070E46DB4A142C5B8F908B80F540D4F">
    <w:name w:val="8070E46DB4A142C5B8F908B80F540D4F"/>
    <w:rsid w:val="00D264FE"/>
  </w:style>
  <w:style w:type="paragraph" w:customStyle="1" w:styleId="1B62D9907A9E451D83A470831F50C1B7">
    <w:name w:val="1B62D9907A9E451D83A470831F50C1B7"/>
    <w:rsid w:val="00D264FE"/>
  </w:style>
  <w:style w:type="paragraph" w:customStyle="1" w:styleId="347755C42ACB45A49DA0AEDC78E53102">
    <w:name w:val="347755C42ACB45A49DA0AEDC78E53102"/>
    <w:rsid w:val="00D264FE"/>
  </w:style>
  <w:style w:type="paragraph" w:customStyle="1" w:styleId="67FD00F14A094696BE5DEC03959C12BF">
    <w:name w:val="67FD00F14A094696BE5DEC03959C12BF"/>
    <w:rsid w:val="00D264FE"/>
  </w:style>
  <w:style w:type="paragraph" w:customStyle="1" w:styleId="55F539D1933E48BF9CD5BA7E8E366363">
    <w:name w:val="55F539D1933E48BF9CD5BA7E8E366363"/>
    <w:rsid w:val="00D264FE"/>
  </w:style>
  <w:style w:type="paragraph" w:customStyle="1" w:styleId="A24F3755D6D64C9BB437B972E4BCA441">
    <w:name w:val="A24F3755D6D64C9BB437B972E4BCA441"/>
    <w:rsid w:val="00D264FE"/>
  </w:style>
  <w:style w:type="paragraph" w:customStyle="1" w:styleId="6C571174058744459C7AB56E032A4B28">
    <w:name w:val="6C571174058744459C7AB56E032A4B28"/>
    <w:rsid w:val="00D264FE"/>
  </w:style>
  <w:style w:type="paragraph" w:customStyle="1" w:styleId="264DCF314A3C4E609C082F6C69949D64">
    <w:name w:val="264DCF314A3C4E609C082F6C69949D64"/>
    <w:rsid w:val="00D264FE"/>
  </w:style>
  <w:style w:type="paragraph" w:customStyle="1" w:styleId="304B8CA5BCBE41DABBB42A080E137A7D">
    <w:name w:val="304B8CA5BCBE41DABBB42A080E137A7D"/>
    <w:rsid w:val="00D264FE"/>
  </w:style>
  <w:style w:type="paragraph" w:customStyle="1" w:styleId="E9E3BEEFD50047CFBC0460A5CD8B1941">
    <w:name w:val="E9E3BEEFD50047CFBC0460A5CD8B1941"/>
    <w:rsid w:val="00D264FE"/>
  </w:style>
  <w:style w:type="paragraph" w:customStyle="1" w:styleId="F74AFDEEDDC3420EBAE08DC45182F726">
    <w:name w:val="F74AFDEEDDC3420EBAE08DC45182F726"/>
    <w:rsid w:val="00D264FE"/>
  </w:style>
  <w:style w:type="paragraph" w:customStyle="1" w:styleId="75B3BCCE45C84350B04A0CA1490AB279">
    <w:name w:val="75B3BCCE45C84350B04A0CA1490AB279"/>
    <w:rsid w:val="00D264FE"/>
  </w:style>
  <w:style w:type="paragraph" w:customStyle="1" w:styleId="825FB71CFA0943288B7511F947B23CB6">
    <w:name w:val="825FB71CFA0943288B7511F947B23CB6"/>
    <w:rsid w:val="00D264FE"/>
  </w:style>
  <w:style w:type="paragraph" w:customStyle="1" w:styleId="B94ED75C24C141D984E8D0DDC08BDB3C">
    <w:name w:val="B94ED75C24C141D984E8D0DDC08BDB3C"/>
    <w:rsid w:val="00D264FE"/>
  </w:style>
  <w:style w:type="paragraph" w:customStyle="1" w:styleId="75747735F2AC45A1AA8306608DC7BCB7">
    <w:name w:val="75747735F2AC45A1AA8306608DC7BCB7"/>
    <w:rsid w:val="00D264FE"/>
  </w:style>
  <w:style w:type="paragraph" w:customStyle="1" w:styleId="4616FE91DA7D4EEB8E01801CB29B3663">
    <w:name w:val="4616FE91DA7D4EEB8E01801CB29B3663"/>
    <w:rsid w:val="00D264FE"/>
  </w:style>
  <w:style w:type="paragraph" w:customStyle="1" w:styleId="CD82A75FD42B4CEA8C0BEF41804CE6A0">
    <w:name w:val="CD82A75FD42B4CEA8C0BEF41804CE6A0"/>
    <w:rsid w:val="00D264FE"/>
  </w:style>
  <w:style w:type="paragraph" w:customStyle="1" w:styleId="FF34728445894EBD9EF684975AE73DE8">
    <w:name w:val="FF34728445894EBD9EF684975AE73DE8"/>
    <w:rsid w:val="00D264FE"/>
  </w:style>
  <w:style w:type="paragraph" w:customStyle="1" w:styleId="B0008BB978D042E28D996A916145CFAC">
    <w:name w:val="B0008BB978D042E28D996A916145CFAC"/>
    <w:rsid w:val="00D264FE"/>
  </w:style>
  <w:style w:type="paragraph" w:customStyle="1" w:styleId="3083456DC96B4C6AB7C01BA246E3C0D4">
    <w:name w:val="3083456DC96B4C6AB7C01BA246E3C0D4"/>
    <w:rsid w:val="00D264FE"/>
  </w:style>
  <w:style w:type="paragraph" w:customStyle="1" w:styleId="F530EB54A50347789DEC0F972D67ECB3">
    <w:name w:val="F530EB54A50347789DEC0F972D67ECB3"/>
    <w:rsid w:val="00D264FE"/>
  </w:style>
  <w:style w:type="paragraph" w:customStyle="1" w:styleId="3369C66077414891A08B39C5D0F7115A">
    <w:name w:val="3369C66077414891A08B39C5D0F7115A"/>
    <w:rsid w:val="00D264FE"/>
  </w:style>
  <w:style w:type="paragraph" w:customStyle="1" w:styleId="0D84BE580FF04C6181DE4C6EA765DE1C">
    <w:name w:val="0D84BE580FF04C6181DE4C6EA765DE1C"/>
    <w:rsid w:val="00D264FE"/>
  </w:style>
  <w:style w:type="paragraph" w:customStyle="1" w:styleId="274B2CD0948F442BAF44F01583BA0F0B">
    <w:name w:val="274B2CD0948F442BAF44F01583BA0F0B"/>
    <w:rsid w:val="00D264FE"/>
  </w:style>
  <w:style w:type="paragraph" w:customStyle="1" w:styleId="E8FFC06E7A8541F49A644B5022AC14AC">
    <w:name w:val="E8FFC06E7A8541F49A644B5022AC14AC"/>
    <w:rsid w:val="00D264FE"/>
  </w:style>
  <w:style w:type="paragraph" w:customStyle="1" w:styleId="34C38E4493164C359035E9871FCBF8F0">
    <w:name w:val="34C38E4493164C359035E9871FCBF8F0"/>
    <w:rsid w:val="00DF1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3607D-51E2-457E-A54A-119606384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3757</Words>
  <Characters>21418</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25125</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shyroka</dc:creator>
  <cp:keywords/>
  <cp:lastModifiedBy>Оксана Ворона</cp:lastModifiedBy>
  <cp:revision>14</cp:revision>
  <cp:lastPrinted>2018-08-06T12:15:00Z</cp:lastPrinted>
  <dcterms:created xsi:type="dcterms:W3CDTF">2019-01-31T13:35:00Z</dcterms:created>
  <dcterms:modified xsi:type="dcterms:W3CDTF">2019-03-18T13:20:00Z</dcterms:modified>
</cp:coreProperties>
</file>