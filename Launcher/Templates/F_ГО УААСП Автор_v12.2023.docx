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05C407" w14:textId="77777777" w:rsidR="007560EC" w:rsidRPr="005B02ED" w:rsidRDefault="007560EC" w:rsidP="007560EC">
      <w:pPr>
        <w:pStyle w:val="1"/>
        <w:jc w:val="center"/>
      </w:pPr>
    </w:p>
    <w:p w14:paraId="6D3E42C4" w14:textId="77777777" w:rsidR="007560EC" w:rsidRPr="005B02ED" w:rsidRDefault="007560EC" w:rsidP="007560EC">
      <w:pPr>
        <w:jc w:val="center"/>
        <w:rPr>
          <w:lang w:val="uk-UA"/>
        </w:rPr>
      </w:pPr>
    </w:p>
    <w:p w14:paraId="08944DB8" w14:textId="77777777" w:rsidR="007560EC" w:rsidRPr="005B02ED" w:rsidRDefault="007560EC" w:rsidP="007560EC">
      <w:pPr>
        <w:jc w:val="center"/>
        <w:rPr>
          <w:lang w:val="uk-UA"/>
        </w:rPr>
      </w:pPr>
    </w:p>
    <w:p w14:paraId="3C7650B4" w14:textId="77777777" w:rsidR="0015693A" w:rsidRPr="005B02ED" w:rsidRDefault="0015693A" w:rsidP="007560EC">
      <w:pPr>
        <w:pStyle w:val="a4"/>
        <w:jc w:val="center"/>
        <w:rPr>
          <w:b/>
          <w:sz w:val="40"/>
          <w:szCs w:val="40"/>
        </w:rPr>
      </w:pPr>
    </w:p>
    <w:p w14:paraId="2202E076" w14:textId="77777777" w:rsidR="007A47D6" w:rsidRPr="005B02ED" w:rsidRDefault="007A47D6" w:rsidP="007560EC">
      <w:pPr>
        <w:pStyle w:val="a4"/>
        <w:jc w:val="center"/>
        <w:rPr>
          <w:b/>
          <w:sz w:val="40"/>
          <w:szCs w:val="40"/>
        </w:rPr>
      </w:pPr>
    </w:p>
    <w:p w14:paraId="6369C4E3" w14:textId="77777777" w:rsidR="007A47D6" w:rsidRPr="005B02ED" w:rsidRDefault="007A47D6" w:rsidP="007560EC">
      <w:pPr>
        <w:pStyle w:val="a4"/>
        <w:jc w:val="center"/>
        <w:rPr>
          <w:b/>
          <w:sz w:val="40"/>
          <w:szCs w:val="40"/>
        </w:rPr>
      </w:pPr>
    </w:p>
    <w:p w14:paraId="6BB3373E" w14:textId="77777777" w:rsidR="007560EC" w:rsidRPr="005B02ED" w:rsidRDefault="00A4443F" w:rsidP="007560EC">
      <w:pPr>
        <w:pStyle w:val="a4"/>
        <w:jc w:val="center"/>
        <w:rPr>
          <w:b/>
          <w:sz w:val="40"/>
          <w:szCs w:val="40"/>
        </w:rPr>
      </w:pPr>
      <w:r>
        <w:rPr>
          <w:b/>
          <w:sz w:val="40"/>
          <w:szCs w:val="40"/>
        </w:rPr>
        <w:t>Договір про</w:t>
      </w:r>
      <w:r w:rsidR="007560EC" w:rsidRPr="005B02ED">
        <w:rPr>
          <w:b/>
          <w:sz w:val="40"/>
          <w:szCs w:val="40"/>
        </w:rPr>
        <w:t xml:space="preserve"> управління майновими </w:t>
      </w:r>
    </w:p>
    <w:p w14:paraId="555B2C40" w14:textId="77777777" w:rsidR="007560EC" w:rsidRPr="005B02ED" w:rsidRDefault="007560EC" w:rsidP="007560EC">
      <w:pPr>
        <w:pStyle w:val="a4"/>
        <w:jc w:val="center"/>
        <w:rPr>
          <w:b/>
          <w:sz w:val="40"/>
          <w:szCs w:val="40"/>
        </w:rPr>
      </w:pPr>
      <w:r w:rsidRPr="005B02ED">
        <w:rPr>
          <w:b/>
          <w:sz w:val="40"/>
          <w:szCs w:val="40"/>
        </w:rPr>
        <w:t>авторськими правами Автора на колективній основі</w:t>
      </w:r>
    </w:p>
    <w:p w14:paraId="25BD6E4A" w14:textId="77777777" w:rsidR="007560EC" w:rsidRPr="005B02ED" w:rsidRDefault="007560EC" w:rsidP="007560EC">
      <w:pPr>
        <w:pStyle w:val="21"/>
        <w:spacing w:after="0" w:line="240" w:lineRule="auto"/>
        <w:rPr>
          <w:sz w:val="28"/>
          <w:szCs w:val="28"/>
          <w:lang w:val="uk-UA"/>
        </w:rPr>
      </w:pPr>
    </w:p>
    <w:p w14:paraId="6F3CDAF5" w14:textId="38BD9D3B" w:rsidR="007560EC" w:rsidRPr="005B02ED" w:rsidRDefault="00215A32" w:rsidP="007560EC">
      <w:pPr>
        <w:pStyle w:val="21"/>
        <w:spacing w:after="0" w:line="240" w:lineRule="auto"/>
        <w:rPr>
          <w:sz w:val="28"/>
          <w:szCs w:val="28"/>
          <w:lang w:val="uk-UA"/>
        </w:rPr>
      </w:pPr>
      <w:r>
        <w:rPr>
          <w:sz w:val="28"/>
          <w:szCs w:val="28"/>
          <w:lang w:val="uk-UA"/>
        </w:rPr>
        <w:t>№ Договору</w:t>
      </w:r>
      <w:r w:rsidR="002D21AD" w:rsidRPr="002D21AD">
        <w:rPr>
          <w:sz w:val="28"/>
          <w:szCs w:val="28"/>
        </w:rPr>
        <w:t xml:space="preserve"> </w:t>
      </w:r>
      <w:sdt>
        <w:sdtPr>
          <w:rPr>
            <w:b/>
            <w:sz w:val="28"/>
            <w:szCs w:val="28"/>
            <w:lang w:val="en-US"/>
          </w:rPr>
          <w:alias w:val="docNumberR"/>
          <w:tag w:val="docNumberR"/>
          <w:id w:val="1279075831"/>
          <w:placeholder>
            <w:docPart w:val="08DB9ADF9EE040E187C81B84565A3706"/>
          </w:placeholder>
          <w:showingPlcHdr/>
          <w:text/>
        </w:sdtPr>
        <w:sdtEndPr/>
        <w:sdtContent>
          <w:r w:rsidR="002D21AD">
            <w:rPr>
              <w:rStyle w:val="afb"/>
            </w:rPr>
            <w:t>Место для ввода текста.</w:t>
          </w:r>
        </w:sdtContent>
      </w:sdt>
    </w:p>
    <w:p w14:paraId="0CA8CD30" w14:textId="10E1013E" w:rsidR="007560EC" w:rsidRPr="005B02ED" w:rsidRDefault="007560EC" w:rsidP="007560EC">
      <w:pPr>
        <w:pStyle w:val="21"/>
        <w:spacing w:after="0" w:line="240" w:lineRule="auto"/>
        <w:rPr>
          <w:b/>
          <w:sz w:val="28"/>
          <w:szCs w:val="28"/>
          <w:lang w:val="uk-UA"/>
        </w:rPr>
      </w:pPr>
      <w:r w:rsidRPr="005B02ED">
        <w:rPr>
          <w:sz w:val="28"/>
          <w:szCs w:val="28"/>
          <w:lang w:val="uk-UA"/>
        </w:rPr>
        <w:t xml:space="preserve">Дата </w:t>
      </w:r>
      <w:r w:rsidR="00584A94" w:rsidRPr="005B02ED">
        <w:rPr>
          <w:sz w:val="28"/>
          <w:szCs w:val="28"/>
          <w:lang w:val="uk-UA"/>
        </w:rPr>
        <w:t xml:space="preserve">підписання </w:t>
      </w:r>
      <w:r w:rsidRPr="005B02ED">
        <w:rPr>
          <w:sz w:val="28"/>
          <w:szCs w:val="28"/>
          <w:lang w:val="uk-UA"/>
        </w:rPr>
        <w:t>Договору</w:t>
      </w:r>
      <w:r w:rsidR="005B02ED" w:rsidRPr="005B02ED">
        <w:rPr>
          <w:sz w:val="28"/>
          <w:szCs w:val="28"/>
          <w:lang w:val="uk-UA"/>
        </w:rPr>
        <w:t xml:space="preserve"> </w:t>
      </w:r>
      <w:r w:rsidR="002D21AD">
        <w:rPr>
          <w:sz w:val="28"/>
          <w:szCs w:val="28"/>
        </w:rPr>
        <w:t xml:space="preserve"> </w:t>
      </w:r>
      <w:sdt>
        <w:sdtPr>
          <w:rPr>
            <w:b/>
            <w:sz w:val="28"/>
            <w:szCs w:val="28"/>
          </w:rPr>
          <w:alias w:val="docDate"/>
          <w:tag w:val="docDate"/>
          <w:id w:val="-218750133"/>
          <w:placeholder>
            <w:docPart w:val="62853A8645134F7CA5BD419E67C98727"/>
          </w:placeholder>
          <w:showingPlcHdr/>
          <w:text/>
        </w:sdtPr>
        <w:sdtEndPr/>
        <w:sdtContent>
          <w:r w:rsidR="002D21AD">
            <w:rPr>
              <w:rStyle w:val="afb"/>
            </w:rPr>
            <w:t>Место для ввода текста.</w:t>
          </w:r>
        </w:sdtContent>
      </w:sdt>
      <w:r w:rsidR="002D21AD" w:rsidRPr="002D21AD">
        <w:rPr>
          <w:b/>
          <w:sz w:val="28"/>
          <w:szCs w:val="28"/>
        </w:rPr>
        <w:t xml:space="preserve"> </w:t>
      </w:r>
      <w:r w:rsidR="00FC3EF9" w:rsidRPr="005B02ED">
        <w:rPr>
          <w:sz w:val="28"/>
          <w:szCs w:val="28"/>
          <w:lang w:val="uk-UA"/>
        </w:rPr>
        <w:t>р.</w:t>
      </w:r>
    </w:p>
    <w:p w14:paraId="42D4585E" w14:textId="77777777" w:rsidR="00A96E23" w:rsidRPr="005B02ED" w:rsidRDefault="00A96E23" w:rsidP="00A96E23">
      <w:pPr>
        <w:pStyle w:val="21"/>
        <w:spacing w:after="0" w:line="240" w:lineRule="auto"/>
        <w:rPr>
          <w:sz w:val="28"/>
          <w:szCs w:val="28"/>
          <w:lang w:val="uk-UA"/>
        </w:rPr>
      </w:pPr>
      <w:r w:rsidRPr="005B02ED">
        <w:rPr>
          <w:sz w:val="28"/>
          <w:szCs w:val="28"/>
          <w:lang w:val="uk-UA"/>
        </w:rPr>
        <w:t>Україна, м. Київ</w:t>
      </w:r>
    </w:p>
    <w:p w14:paraId="674EF53F" w14:textId="77777777" w:rsidR="007560EC" w:rsidRPr="005B02ED" w:rsidRDefault="007560EC" w:rsidP="007560EC">
      <w:pPr>
        <w:pStyle w:val="21"/>
        <w:spacing w:after="0" w:line="240" w:lineRule="auto"/>
        <w:jc w:val="center"/>
        <w:rPr>
          <w:b/>
          <w:sz w:val="28"/>
          <w:szCs w:val="28"/>
          <w:lang w:val="uk-UA"/>
        </w:rPr>
      </w:pPr>
    </w:p>
    <w:p w14:paraId="5B236FB1"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між </w:t>
      </w:r>
    </w:p>
    <w:p w14:paraId="7980B22A" w14:textId="77777777" w:rsidR="007560EC" w:rsidRPr="005B02ED" w:rsidRDefault="0042741A" w:rsidP="007560EC">
      <w:pPr>
        <w:pStyle w:val="21"/>
        <w:spacing w:after="0" w:line="240" w:lineRule="auto"/>
        <w:jc w:val="center"/>
        <w:rPr>
          <w:sz w:val="28"/>
          <w:szCs w:val="28"/>
          <w:lang w:val="uk-UA"/>
        </w:rPr>
      </w:pPr>
      <w:r w:rsidRPr="005B02ED">
        <w:rPr>
          <w:sz w:val="28"/>
          <w:szCs w:val="28"/>
          <w:lang w:val="uk-UA"/>
        </w:rPr>
        <w:t>Громадською</w:t>
      </w:r>
      <w:r w:rsidR="007560EC" w:rsidRPr="005B02ED">
        <w:rPr>
          <w:sz w:val="28"/>
          <w:szCs w:val="28"/>
          <w:lang w:val="uk-UA"/>
        </w:rPr>
        <w:t xml:space="preserve"> організацією </w:t>
      </w:r>
    </w:p>
    <w:p w14:paraId="593FDF6E" w14:textId="77777777" w:rsidR="007560EC" w:rsidRPr="005B02ED" w:rsidRDefault="0042741A" w:rsidP="007560EC">
      <w:pPr>
        <w:pStyle w:val="21"/>
        <w:spacing w:after="0" w:line="240" w:lineRule="auto"/>
        <w:jc w:val="center"/>
        <w:rPr>
          <w:b/>
          <w:sz w:val="28"/>
          <w:szCs w:val="28"/>
          <w:lang w:val="uk-UA"/>
        </w:rPr>
      </w:pPr>
      <w:r w:rsidRPr="005B02ED">
        <w:rPr>
          <w:sz w:val="28"/>
          <w:szCs w:val="28"/>
          <w:lang w:val="uk-UA"/>
        </w:rPr>
        <w:t>«Українська агенція</w:t>
      </w:r>
      <w:r w:rsidR="007560EC" w:rsidRPr="005B02ED">
        <w:rPr>
          <w:sz w:val="28"/>
          <w:szCs w:val="28"/>
          <w:lang w:val="uk-UA"/>
        </w:rPr>
        <w:t xml:space="preserve"> з авторських та суміжних прав»</w:t>
      </w:r>
    </w:p>
    <w:p w14:paraId="026B67A4" w14:textId="196FEE5E" w:rsidR="007560EC" w:rsidRPr="005B02ED" w:rsidRDefault="007560EC" w:rsidP="007560EC">
      <w:pPr>
        <w:pStyle w:val="21"/>
        <w:spacing w:after="0" w:line="240" w:lineRule="auto"/>
        <w:jc w:val="center"/>
        <w:rPr>
          <w:sz w:val="28"/>
          <w:szCs w:val="28"/>
          <w:lang w:val="uk-UA"/>
        </w:rPr>
      </w:pPr>
      <w:r w:rsidRPr="005B02ED">
        <w:rPr>
          <w:b/>
          <w:sz w:val="28"/>
          <w:szCs w:val="28"/>
          <w:lang w:val="uk-UA"/>
        </w:rPr>
        <w:t>(</w:t>
      </w:r>
      <w:r w:rsidR="0042741A" w:rsidRPr="005B02ED">
        <w:rPr>
          <w:b/>
          <w:sz w:val="28"/>
          <w:szCs w:val="28"/>
          <w:lang w:val="uk-UA"/>
        </w:rPr>
        <w:t>Г</w:t>
      </w:r>
      <w:r w:rsidRPr="005B02ED">
        <w:rPr>
          <w:b/>
          <w:sz w:val="28"/>
          <w:szCs w:val="28"/>
          <w:lang w:val="uk-UA"/>
        </w:rPr>
        <w:t>О УААСП)</w:t>
      </w:r>
      <w:bookmarkStart w:id="0" w:name="_GoBack"/>
      <w:bookmarkEnd w:id="0"/>
    </w:p>
    <w:p w14:paraId="6D73A889" w14:textId="77777777" w:rsidR="007560EC" w:rsidRPr="005B02ED" w:rsidRDefault="007560EC" w:rsidP="007560EC">
      <w:pPr>
        <w:pStyle w:val="21"/>
        <w:spacing w:after="0" w:line="240" w:lineRule="auto"/>
        <w:jc w:val="center"/>
        <w:rPr>
          <w:sz w:val="28"/>
          <w:szCs w:val="28"/>
          <w:lang w:val="uk-UA"/>
        </w:rPr>
      </w:pPr>
    </w:p>
    <w:p w14:paraId="09158530" w14:textId="77777777" w:rsidR="007560EC" w:rsidRPr="005B02ED" w:rsidRDefault="007560EC" w:rsidP="007560EC">
      <w:pPr>
        <w:pStyle w:val="21"/>
        <w:spacing w:after="0" w:line="240" w:lineRule="auto"/>
        <w:jc w:val="center"/>
        <w:rPr>
          <w:sz w:val="28"/>
          <w:szCs w:val="28"/>
          <w:lang w:val="uk-UA"/>
        </w:rPr>
      </w:pPr>
    </w:p>
    <w:p w14:paraId="19A33EC2" w14:textId="77777777" w:rsidR="007560EC" w:rsidRPr="005B02ED" w:rsidRDefault="007560EC" w:rsidP="007560EC">
      <w:pPr>
        <w:pStyle w:val="21"/>
        <w:spacing w:after="0" w:line="240" w:lineRule="auto"/>
        <w:jc w:val="center"/>
        <w:rPr>
          <w:sz w:val="28"/>
          <w:szCs w:val="28"/>
          <w:lang w:val="uk-UA"/>
        </w:rPr>
      </w:pPr>
      <w:r w:rsidRPr="005B02ED">
        <w:rPr>
          <w:sz w:val="28"/>
          <w:szCs w:val="28"/>
          <w:lang w:val="uk-UA"/>
        </w:rPr>
        <w:t xml:space="preserve">та </w:t>
      </w:r>
    </w:p>
    <w:p w14:paraId="26AB546C" w14:textId="77777777" w:rsidR="007560EC" w:rsidRPr="005B02ED" w:rsidRDefault="007560EC" w:rsidP="007560EC">
      <w:pPr>
        <w:pStyle w:val="21"/>
        <w:spacing w:after="0" w:line="240" w:lineRule="auto"/>
        <w:jc w:val="center"/>
        <w:rPr>
          <w:sz w:val="28"/>
          <w:szCs w:val="28"/>
          <w:lang w:val="uk-UA"/>
        </w:rPr>
      </w:pPr>
    </w:p>
    <w:p w14:paraId="15D272B4" w14:textId="77777777" w:rsidR="007560EC" w:rsidRPr="005B02ED" w:rsidRDefault="007560EC" w:rsidP="007560EC">
      <w:pPr>
        <w:pStyle w:val="21"/>
        <w:spacing w:after="0" w:line="240" w:lineRule="auto"/>
        <w:jc w:val="center"/>
        <w:rPr>
          <w:b/>
          <w:sz w:val="28"/>
          <w:szCs w:val="28"/>
          <w:lang w:val="uk-UA"/>
        </w:rPr>
      </w:pPr>
    </w:p>
    <w:sdt>
      <w:sdtPr>
        <w:rPr>
          <w:b/>
          <w:sz w:val="28"/>
          <w:szCs w:val="28"/>
          <w:lang w:val="uk-UA"/>
        </w:rPr>
        <w:alias w:val="CstName"/>
        <w:tag w:val="CstName"/>
        <w:id w:val="1189722633"/>
        <w:placeholder>
          <w:docPart w:val="772EBE0F6B654659B6CDB2A0EFFBE4B9"/>
        </w:placeholder>
        <w:showingPlcHdr/>
        <w:text/>
      </w:sdtPr>
      <w:sdtEndPr/>
      <w:sdtContent>
        <w:p w14:paraId="640F361D" w14:textId="77777777" w:rsidR="002D21AD" w:rsidRDefault="002D21AD" w:rsidP="002D21AD">
          <w:pPr>
            <w:jc w:val="center"/>
            <w:rPr>
              <w:lang w:val="uk-UA"/>
            </w:rPr>
          </w:pPr>
          <w:r>
            <w:rPr>
              <w:rStyle w:val="afb"/>
            </w:rPr>
            <w:t>Место для ввода текста.</w:t>
          </w:r>
        </w:p>
      </w:sdtContent>
    </w:sdt>
    <w:p w14:paraId="69A7BE47" w14:textId="701C2FD8" w:rsidR="007560EC" w:rsidRPr="005B02ED" w:rsidRDefault="007560EC" w:rsidP="007560EC">
      <w:pPr>
        <w:pStyle w:val="21"/>
        <w:spacing w:after="0" w:line="240" w:lineRule="auto"/>
        <w:jc w:val="center"/>
        <w:rPr>
          <w:b/>
          <w:sz w:val="22"/>
          <w:szCs w:val="22"/>
          <w:lang w:val="uk-UA"/>
        </w:rPr>
      </w:pPr>
      <w:r w:rsidRPr="005B02ED">
        <w:rPr>
          <w:b/>
          <w:sz w:val="28"/>
          <w:szCs w:val="28"/>
          <w:lang w:val="uk-UA"/>
        </w:rPr>
        <w:t>(Автор)</w:t>
      </w:r>
    </w:p>
    <w:p w14:paraId="633B8D98" w14:textId="77777777" w:rsidR="007560EC" w:rsidRPr="005B02ED" w:rsidRDefault="007560EC" w:rsidP="007560EC">
      <w:pPr>
        <w:pStyle w:val="21"/>
        <w:spacing w:after="0" w:line="240" w:lineRule="auto"/>
        <w:jc w:val="center"/>
        <w:rPr>
          <w:b/>
          <w:sz w:val="22"/>
          <w:szCs w:val="22"/>
          <w:lang w:val="uk-UA"/>
        </w:rPr>
      </w:pPr>
    </w:p>
    <w:p w14:paraId="7EB3FE52" w14:textId="77777777" w:rsidR="00A96E23" w:rsidRPr="005B02ED" w:rsidRDefault="00A96E23" w:rsidP="007560EC">
      <w:pPr>
        <w:pStyle w:val="21"/>
        <w:spacing w:after="0" w:line="276" w:lineRule="auto"/>
        <w:ind w:firstLine="720"/>
        <w:jc w:val="both"/>
        <w:rPr>
          <w:sz w:val="16"/>
          <w:szCs w:val="16"/>
          <w:lang w:val="uk-UA"/>
        </w:rPr>
      </w:pPr>
    </w:p>
    <w:p w14:paraId="5A308487" w14:textId="77777777" w:rsidR="00A96E23" w:rsidRPr="005B02ED" w:rsidRDefault="00A96E23" w:rsidP="007560EC">
      <w:pPr>
        <w:pStyle w:val="21"/>
        <w:spacing w:after="0" w:line="276" w:lineRule="auto"/>
        <w:ind w:firstLine="720"/>
        <w:jc w:val="both"/>
        <w:rPr>
          <w:sz w:val="16"/>
          <w:szCs w:val="16"/>
          <w:lang w:val="uk-UA"/>
        </w:rPr>
      </w:pPr>
    </w:p>
    <w:p w14:paraId="125908E3" w14:textId="77777777" w:rsidR="00A96E23" w:rsidRPr="005B02ED" w:rsidRDefault="00A96E23" w:rsidP="007560EC">
      <w:pPr>
        <w:pStyle w:val="21"/>
        <w:spacing w:after="0" w:line="276" w:lineRule="auto"/>
        <w:ind w:firstLine="720"/>
        <w:jc w:val="both"/>
        <w:rPr>
          <w:sz w:val="16"/>
          <w:szCs w:val="16"/>
          <w:lang w:val="uk-UA"/>
        </w:rPr>
      </w:pPr>
    </w:p>
    <w:p w14:paraId="7CB697C5" w14:textId="77777777" w:rsidR="00A96E23" w:rsidRPr="005B02ED" w:rsidRDefault="00A96E23" w:rsidP="007560EC">
      <w:pPr>
        <w:pStyle w:val="21"/>
        <w:spacing w:after="0" w:line="276" w:lineRule="auto"/>
        <w:ind w:firstLine="720"/>
        <w:jc w:val="both"/>
        <w:rPr>
          <w:sz w:val="16"/>
          <w:szCs w:val="16"/>
          <w:lang w:val="uk-UA"/>
        </w:rPr>
      </w:pPr>
    </w:p>
    <w:p w14:paraId="03E96053" w14:textId="77777777" w:rsidR="00A96E23" w:rsidRPr="005B02ED" w:rsidRDefault="00A96E23" w:rsidP="007560EC">
      <w:pPr>
        <w:pStyle w:val="21"/>
        <w:spacing w:after="0" w:line="276" w:lineRule="auto"/>
        <w:ind w:firstLine="720"/>
        <w:jc w:val="both"/>
        <w:rPr>
          <w:sz w:val="16"/>
          <w:szCs w:val="16"/>
          <w:lang w:val="uk-UA"/>
        </w:rPr>
      </w:pPr>
    </w:p>
    <w:p w14:paraId="2B20F817" w14:textId="77777777" w:rsidR="00A96E23" w:rsidRPr="005B02ED" w:rsidRDefault="00A96E23" w:rsidP="007560EC">
      <w:pPr>
        <w:pStyle w:val="21"/>
        <w:spacing w:after="0" w:line="276" w:lineRule="auto"/>
        <w:ind w:firstLine="720"/>
        <w:jc w:val="both"/>
        <w:rPr>
          <w:sz w:val="16"/>
          <w:szCs w:val="16"/>
          <w:lang w:val="uk-UA"/>
        </w:rPr>
      </w:pPr>
    </w:p>
    <w:p w14:paraId="2ADA5D14" w14:textId="77777777" w:rsidR="00A96E23" w:rsidRPr="005B02ED" w:rsidRDefault="00A96E23" w:rsidP="007560EC">
      <w:pPr>
        <w:pStyle w:val="21"/>
        <w:spacing w:after="0" w:line="276" w:lineRule="auto"/>
        <w:ind w:firstLine="720"/>
        <w:jc w:val="both"/>
        <w:rPr>
          <w:sz w:val="16"/>
          <w:szCs w:val="16"/>
          <w:lang w:val="uk-UA"/>
        </w:rPr>
      </w:pPr>
    </w:p>
    <w:p w14:paraId="16319020" w14:textId="77777777" w:rsidR="00A96E23" w:rsidRPr="005B02ED" w:rsidRDefault="00A96E23" w:rsidP="007560EC">
      <w:pPr>
        <w:pStyle w:val="21"/>
        <w:spacing w:after="0" w:line="276" w:lineRule="auto"/>
        <w:ind w:firstLine="720"/>
        <w:jc w:val="both"/>
        <w:rPr>
          <w:sz w:val="16"/>
          <w:szCs w:val="16"/>
          <w:lang w:val="uk-UA"/>
        </w:rPr>
      </w:pPr>
    </w:p>
    <w:p w14:paraId="0672D686" w14:textId="77777777" w:rsidR="00A96E23" w:rsidRPr="005B02ED" w:rsidRDefault="00A96E23" w:rsidP="007560EC">
      <w:pPr>
        <w:pStyle w:val="21"/>
        <w:spacing w:after="0" w:line="276" w:lineRule="auto"/>
        <w:ind w:firstLine="720"/>
        <w:jc w:val="both"/>
        <w:rPr>
          <w:sz w:val="16"/>
          <w:szCs w:val="16"/>
          <w:lang w:val="uk-UA"/>
        </w:rPr>
      </w:pPr>
    </w:p>
    <w:p w14:paraId="7E9C7D4F" w14:textId="77777777" w:rsidR="00A96E23" w:rsidRPr="005B02ED" w:rsidRDefault="00A96E23" w:rsidP="007560EC">
      <w:pPr>
        <w:pStyle w:val="21"/>
        <w:spacing w:after="0" w:line="276" w:lineRule="auto"/>
        <w:ind w:firstLine="720"/>
        <w:jc w:val="both"/>
        <w:rPr>
          <w:sz w:val="16"/>
          <w:szCs w:val="16"/>
          <w:lang w:val="uk-UA"/>
        </w:rPr>
      </w:pPr>
    </w:p>
    <w:p w14:paraId="54804D76" w14:textId="77777777" w:rsidR="00A96E23" w:rsidRPr="005B02ED" w:rsidRDefault="00A96E23" w:rsidP="007560EC">
      <w:pPr>
        <w:pStyle w:val="21"/>
        <w:spacing w:after="0" w:line="276" w:lineRule="auto"/>
        <w:ind w:firstLine="720"/>
        <w:jc w:val="both"/>
        <w:rPr>
          <w:sz w:val="16"/>
          <w:szCs w:val="16"/>
          <w:lang w:val="uk-UA"/>
        </w:rPr>
      </w:pPr>
    </w:p>
    <w:p w14:paraId="59289B2E" w14:textId="77777777" w:rsidR="00A96E23" w:rsidRPr="005B02ED" w:rsidRDefault="00A96E23" w:rsidP="007560EC">
      <w:pPr>
        <w:pStyle w:val="21"/>
        <w:spacing w:after="0" w:line="276" w:lineRule="auto"/>
        <w:ind w:firstLine="720"/>
        <w:jc w:val="both"/>
        <w:rPr>
          <w:sz w:val="16"/>
          <w:szCs w:val="16"/>
          <w:lang w:val="uk-UA"/>
        </w:rPr>
      </w:pPr>
    </w:p>
    <w:p w14:paraId="05D62275" w14:textId="77777777" w:rsidR="00A96E23" w:rsidRPr="005B02ED" w:rsidRDefault="00A96E23" w:rsidP="007560EC">
      <w:pPr>
        <w:pStyle w:val="21"/>
        <w:spacing w:after="0" w:line="276" w:lineRule="auto"/>
        <w:ind w:firstLine="720"/>
        <w:jc w:val="both"/>
        <w:rPr>
          <w:sz w:val="16"/>
          <w:szCs w:val="16"/>
          <w:lang w:val="uk-UA"/>
        </w:rPr>
      </w:pPr>
    </w:p>
    <w:p w14:paraId="02F4A7D1" w14:textId="77777777" w:rsidR="00A96E23" w:rsidRPr="005B02ED" w:rsidRDefault="00A96E23" w:rsidP="007560EC">
      <w:pPr>
        <w:pStyle w:val="21"/>
        <w:spacing w:after="0" w:line="276" w:lineRule="auto"/>
        <w:ind w:firstLine="720"/>
        <w:jc w:val="both"/>
        <w:rPr>
          <w:sz w:val="16"/>
          <w:szCs w:val="16"/>
          <w:lang w:val="uk-UA"/>
        </w:rPr>
      </w:pPr>
    </w:p>
    <w:p w14:paraId="7ED6B113" w14:textId="77777777" w:rsidR="00A96E23" w:rsidRPr="005B02ED" w:rsidRDefault="00A96E23" w:rsidP="007560EC">
      <w:pPr>
        <w:pStyle w:val="21"/>
        <w:spacing w:after="0" w:line="276" w:lineRule="auto"/>
        <w:ind w:firstLine="720"/>
        <w:jc w:val="both"/>
        <w:rPr>
          <w:sz w:val="16"/>
          <w:szCs w:val="16"/>
          <w:lang w:val="uk-UA"/>
        </w:rPr>
      </w:pPr>
    </w:p>
    <w:p w14:paraId="0D540FEE" w14:textId="77777777" w:rsidR="00A96E23" w:rsidRPr="005B02ED" w:rsidRDefault="00A96E23" w:rsidP="007560EC">
      <w:pPr>
        <w:pStyle w:val="21"/>
        <w:spacing w:after="0" w:line="276" w:lineRule="auto"/>
        <w:ind w:firstLine="720"/>
        <w:jc w:val="both"/>
        <w:rPr>
          <w:sz w:val="16"/>
          <w:szCs w:val="16"/>
          <w:lang w:val="uk-UA"/>
        </w:rPr>
      </w:pPr>
    </w:p>
    <w:p w14:paraId="6CF3E8C3" w14:textId="77777777" w:rsidR="00A96E23" w:rsidRPr="005B02ED" w:rsidRDefault="00A96E23" w:rsidP="007560EC">
      <w:pPr>
        <w:pStyle w:val="21"/>
        <w:spacing w:after="0" w:line="276" w:lineRule="auto"/>
        <w:ind w:firstLine="720"/>
        <w:jc w:val="both"/>
        <w:rPr>
          <w:sz w:val="16"/>
          <w:szCs w:val="16"/>
          <w:lang w:val="uk-UA"/>
        </w:rPr>
      </w:pPr>
    </w:p>
    <w:p w14:paraId="64356FBB" w14:textId="77777777" w:rsidR="00A96E23" w:rsidRPr="005B02ED" w:rsidRDefault="00A96E23" w:rsidP="007560EC">
      <w:pPr>
        <w:pStyle w:val="21"/>
        <w:spacing w:after="0" w:line="276" w:lineRule="auto"/>
        <w:ind w:firstLine="720"/>
        <w:jc w:val="both"/>
        <w:rPr>
          <w:sz w:val="16"/>
          <w:szCs w:val="16"/>
          <w:lang w:val="uk-UA"/>
        </w:rPr>
      </w:pPr>
    </w:p>
    <w:p w14:paraId="710C528A" w14:textId="77777777" w:rsidR="00A96E23" w:rsidRPr="005B02ED" w:rsidRDefault="00A96E23" w:rsidP="007560EC">
      <w:pPr>
        <w:pStyle w:val="21"/>
        <w:spacing w:after="0" w:line="276" w:lineRule="auto"/>
        <w:ind w:firstLine="720"/>
        <w:jc w:val="both"/>
        <w:rPr>
          <w:sz w:val="16"/>
          <w:szCs w:val="16"/>
          <w:lang w:val="uk-UA"/>
        </w:rPr>
      </w:pPr>
    </w:p>
    <w:p w14:paraId="00C770C6" w14:textId="77777777" w:rsidR="00A96E23" w:rsidRPr="005B02ED" w:rsidRDefault="00A96E23" w:rsidP="007560EC">
      <w:pPr>
        <w:pStyle w:val="21"/>
        <w:spacing w:after="0" w:line="276" w:lineRule="auto"/>
        <w:ind w:firstLine="720"/>
        <w:jc w:val="both"/>
        <w:rPr>
          <w:sz w:val="16"/>
          <w:szCs w:val="16"/>
          <w:lang w:val="uk-UA"/>
        </w:rPr>
      </w:pPr>
    </w:p>
    <w:p w14:paraId="7E3DFA1F" w14:textId="77777777" w:rsidR="00A96E23" w:rsidRPr="005B02ED" w:rsidRDefault="00A96E23" w:rsidP="007560EC">
      <w:pPr>
        <w:pStyle w:val="21"/>
        <w:spacing w:after="0" w:line="276" w:lineRule="auto"/>
        <w:ind w:firstLine="720"/>
        <w:jc w:val="both"/>
        <w:rPr>
          <w:sz w:val="16"/>
          <w:szCs w:val="16"/>
          <w:lang w:val="uk-UA"/>
        </w:rPr>
      </w:pPr>
    </w:p>
    <w:p w14:paraId="2AB17F2F" w14:textId="77777777" w:rsidR="00A96E23" w:rsidRPr="005B02ED" w:rsidRDefault="00A96E23" w:rsidP="007560EC">
      <w:pPr>
        <w:pStyle w:val="21"/>
        <w:spacing w:after="0" w:line="276" w:lineRule="auto"/>
        <w:ind w:firstLine="720"/>
        <w:jc w:val="both"/>
        <w:rPr>
          <w:sz w:val="16"/>
          <w:szCs w:val="16"/>
          <w:lang w:val="uk-UA"/>
        </w:rPr>
      </w:pPr>
    </w:p>
    <w:p w14:paraId="7669001E" w14:textId="77777777" w:rsidR="00A96E23" w:rsidRPr="005B02ED" w:rsidRDefault="00A96E23" w:rsidP="007560EC">
      <w:pPr>
        <w:pStyle w:val="21"/>
        <w:spacing w:after="0" w:line="276" w:lineRule="auto"/>
        <w:ind w:firstLine="720"/>
        <w:jc w:val="both"/>
        <w:rPr>
          <w:sz w:val="16"/>
          <w:szCs w:val="16"/>
          <w:lang w:val="uk-UA"/>
        </w:rPr>
      </w:pPr>
    </w:p>
    <w:p w14:paraId="35367B21" w14:textId="77777777" w:rsidR="00A96E23" w:rsidRPr="005B02ED" w:rsidRDefault="00A96E23" w:rsidP="007560EC">
      <w:pPr>
        <w:pStyle w:val="21"/>
        <w:spacing w:after="0" w:line="276" w:lineRule="auto"/>
        <w:ind w:firstLine="720"/>
        <w:jc w:val="both"/>
        <w:rPr>
          <w:sz w:val="16"/>
          <w:szCs w:val="16"/>
          <w:lang w:val="uk-UA"/>
        </w:rPr>
      </w:pPr>
    </w:p>
    <w:p w14:paraId="061E8120" w14:textId="77777777" w:rsidR="00A96E23" w:rsidRPr="005B02ED" w:rsidRDefault="00A96E23" w:rsidP="007560EC">
      <w:pPr>
        <w:pStyle w:val="21"/>
        <w:spacing w:after="0" w:line="276" w:lineRule="auto"/>
        <w:ind w:firstLine="720"/>
        <w:jc w:val="both"/>
        <w:rPr>
          <w:sz w:val="16"/>
          <w:szCs w:val="16"/>
          <w:lang w:val="uk-UA"/>
        </w:rPr>
      </w:pPr>
    </w:p>
    <w:p w14:paraId="5B4C5DD3" w14:textId="77777777" w:rsidR="00A96E23" w:rsidRPr="005B02ED" w:rsidRDefault="00A96E23" w:rsidP="007560EC">
      <w:pPr>
        <w:pStyle w:val="21"/>
        <w:spacing w:after="0" w:line="276" w:lineRule="auto"/>
        <w:ind w:firstLine="720"/>
        <w:jc w:val="both"/>
        <w:rPr>
          <w:sz w:val="16"/>
          <w:szCs w:val="16"/>
          <w:lang w:val="uk-UA"/>
        </w:rPr>
      </w:pPr>
    </w:p>
    <w:p w14:paraId="1BB84025" w14:textId="77777777" w:rsidR="00A96E23" w:rsidRPr="005B02ED" w:rsidRDefault="00A96E23" w:rsidP="007560EC">
      <w:pPr>
        <w:pStyle w:val="21"/>
        <w:spacing w:after="0" w:line="276" w:lineRule="auto"/>
        <w:ind w:firstLine="720"/>
        <w:jc w:val="both"/>
        <w:rPr>
          <w:sz w:val="16"/>
          <w:szCs w:val="16"/>
          <w:lang w:val="uk-UA"/>
        </w:rPr>
      </w:pPr>
    </w:p>
    <w:p w14:paraId="068192C7" w14:textId="77777777" w:rsidR="00A96E23" w:rsidRPr="005B02ED" w:rsidRDefault="00A96E23" w:rsidP="007560EC">
      <w:pPr>
        <w:pStyle w:val="21"/>
        <w:spacing w:after="0" w:line="276" w:lineRule="auto"/>
        <w:ind w:firstLine="720"/>
        <w:jc w:val="both"/>
        <w:rPr>
          <w:sz w:val="16"/>
          <w:szCs w:val="16"/>
          <w:lang w:val="uk-UA"/>
        </w:rPr>
      </w:pPr>
    </w:p>
    <w:p w14:paraId="33E88CC6" w14:textId="2442E8D8" w:rsidR="007560EC" w:rsidRPr="005B02ED" w:rsidRDefault="00847430" w:rsidP="007560EC">
      <w:pPr>
        <w:pStyle w:val="21"/>
        <w:spacing w:after="0" w:line="276" w:lineRule="auto"/>
        <w:ind w:firstLine="720"/>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lastRenderedPageBreak/>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xml:space="preserve">, </w:t>
      </w:r>
      <w:r w:rsidR="00C778D3" w:rsidRPr="00DF038C">
        <w:rPr>
          <w:rFonts w:ascii="Times New Roman CYR" w:hAnsi="Times New Roman CYR" w:cs="Times New Roman CYR"/>
          <w:spacing w:val="-6"/>
          <w:sz w:val="22"/>
          <w:szCs w:val="22"/>
          <w:shd w:val="clear" w:color="auto" w:fill="FFFFFF"/>
          <w:lang w:val="uk-UA"/>
        </w:rPr>
        <w:t>що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00C778D3" w:rsidRPr="00DF038C">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 (правовласників)</w:t>
      </w:r>
      <w:r w:rsidR="00C778D3" w:rsidRPr="00DF038C">
        <w:rPr>
          <w:sz w:val="22"/>
          <w:szCs w:val="22"/>
          <w:lang w:val="uk-UA"/>
        </w:rPr>
        <w:t xml:space="preserve">, в особі </w:t>
      </w:r>
      <w:r w:rsidR="00C778D3" w:rsidRPr="00DF038C">
        <w:rPr>
          <w:b/>
          <w:sz w:val="22"/>
          <w:szCs w:val="22"/>
          <w:lang w:val="uk-UA"/>
        </w:rPr>
        <w:t>Генерального директора Харчишина Валерія Володимировича,</w:t>
      </w:r>
      <w:r w:rsidR="00C778D3" w:rsidRPr="00DF038C">
        <w:rPr>
          <w:sz w:val="22"/>
          <w:szCs w:val="22"/>
          <w:lang w:val="uk-UA"/>
        </w:rPr>
        <w:t xml:space="preserve"> який діє на підставі </w:t>
      </w:r>
      <w:r w:rsidR="00C778D3" w:rsidRPr="00DF038C">
        <w:rPr>
          <w:b/>
          <w:sz w:val="22"/>
          <w:szCs w:val="22"/>
          <w:lang w:val="uk-UA"/>
        </w:rPr>
        <w:t>Статуту</w:t>
      </w:r>
      <w:r w:rsidR="007560EC" w:rsidRPr="005B02ED">
        <w:rPr>
          <w:sz w:val="22"/>
          <w:szCs w:val="22"/>
          <w:lang w:val="uk-UA"/>
        </w:rPr>
        <w:t xml:space="preserve">, з однієї сторони, </w:t>
      </w:r>
    </w:p>
    <w:p w14:paraId="7B6D4F68" w14:textId="7915F193" w:rsidR="004C45D3" w:rsidRPr="005B02ED" w:rsidRDefault="004C45D3" w:rsidP="004C45D3">
      <w:pPr>
        <w:pStyle w:val="21"/>
        <w:spacing w:after="0" w:line="276" w:lineRule="auto"/>
        <w:jc w:val="both"/>
        <w:rPr>
          <w:bCs/>
          <w:sz w:val="22"/>
          <w:szCs w:val="22"/>
          <w:lang w:val="uk-UA"/>
        </w:rPr>
      </w:pPr>
      <w:r w:rsidRPr="005B02ED">
        <w:rPr>
          <w:sz w:val="22"/>
          <w:szCs w:val="22"/>
          <w:lang w:val="uk-UA"/>
        </w:rPr>
        <w:t xml:space="preserve">та </w:t>
      </w:r>
      <w:r w:rsidRPr="005B02ED">
        <w:rPr>
          <w:b/>
          <w:sz w:val="22"/>
          <w:szCs w:val="22"/>
          <w:lang w:val="uk-UA"/>
        </w:rPr>
        <w:t>громадян</w:t>
      </w:r>
      <w:r w:rsidRPr="005B02ED">
        <w:rPr>
          <w:i/>
          <w:sz w:val="22"/>
          <w:szCs w:val="22"/>
          <w:lang w:val="uk-UA"/>
        </w:rPr>
        <w:t>(-</w:t>
      </w:r>
      <w:proofErr w:type="spellStart"/>
      <w:r w:rsidRPr="005B02ED">
        <w:rPr>
          <w:i/>
          <w:sz w:val="22"/>
          <w:szCs w:val="22"/>
          <w:lang w:val="uk-UA"/>
        </w:rPr>
        <w:t>ин</w:t>
      </w:r>
      <w:proofErr w:type="spellEnd"/>
      <w:r w:rsidRPr="005B02ED">
        <w:rPr>
          <w:i/>
          <w:sz w:val="22"/>
          <w:szCs w:val="22"/>
          <w:lang w:val="uk-UA"/>
        </w:rPr>
        <w:t>/-</w:t>
      </w:r>
      <w:proofErr w:type="spellStart"/>
      <w:r w:rsidRPr="005B02ED">
        <w:rPr>
          <w:i/>
          <w:sz w:val="22"/>
          <w:szCs w:val="22"/>
          <w:lang w:val="uk-UA"/>
        </w:rPr>
        <w:t>нка</w:t>
      </w:r>
      <w:proofErr w:type="spellEnd"/>
      <w:r w:rsidRPr="005B02ED">
        <w:rPr>
          <w:i/>
          <w:sz w:val="22"/>
          <w:szCs w:val="22"/>
          <w:lang w:val="uk-UA"/>
        </w:rPr>
        <w:t>)</w:t>
      </w:r>
      <w:r w:rsidR="002D21AD" w:rsidRPr="002D21AD">
        <w:rPr>
          <w:i/>
          <w:sz w:val="22"/>
          <w:szCs w:val="22"/>
        </w:rPr>
        <w:t xml:space="preserve"> </w:t>
      </w:r>
      <w:sdt>
        <w:sdtPr>
          <w:rPr>
            <w:iCs/>
            <w:sz w:val="22"/>
            <w:szCs w:val="22"/>
          </w:rPr>
          <w:alias w:val="CstCitizenship"/>
          <w:tag w:val="CstCitizenship"/>
          <w:id w:val="1562062728"/>
          <w:placeholder>
            <w:docPart w:val="00DB8289B4324E6799130FA0FE6E52BC"/>
          </w:placeholder>
          <w:showingPlcHdr/>
          <w:text/>
        </w:sdtPr>
        <w:sdtEndPr/>
        <w:sdtContent>
          <w:r w:rsidR="00A55015" w:rsidRPr="000441B7">
            <w:rPr>
              <w:rStyle w:val="afb"/>
            </w:rPr>
            <w:t>Место для ввода текста.</w:t>
          </w:r>
        </w:sdtContent>
      </w:sdt>
      <w:r w:rsidR="002D21AD">
        <w:rPr>
          <w:i/>
          <w:sz w:val="22"/>
          <w:szCs w:val="22"/>
          <w:lang w:val="uk-UA"/>
        </w:rPr>
        <w:t xml:space="preserve"> </w:t>
      </w:r>
      <w:sdt>
        <w:sdtPr>
          <w:rPr>
            <w:b/>
            <w:sz w:val="22"/>
            <w:szCs w:val="22"/>
            <w:lang w:val="uk-UA"/>
          </w:rPr>
          <w:alias w:val="CstName"/>
          <w:tag w:val="CstName"/>
          <w:id w:val="-257986323"/>
          <w:placeholder>
            <w:docPart w:val="0450C51BD96F442F9D1624F6C32BDD16"/>
          </w:placeholder>
          <w:showingPlcHdr/>
          <w:text/>
        </w:sdtPr>
        <w:sdtEndPr/>
        <w:sdtContent>
          <w:r w:rsidR="002D21AD">
            <w:rPr>
              <w:rStyle w:val="afb"/>
              <w:rFonts w:eastAsiaTheme="minorHAnsi"/>
            </w:rPr>
            <w:t>Место для ввода текста.</w:t>
          </w:r>
        </w:sdtContent>
      </w:sdt>
      <w:r w:rsidRPr="005B02ED">
        <w:rPr>
          <w:i/>
          <w:sz w:val="22"/>
          <w:szCs w:val="22"/>
          <w:lang w:val="uk-UA"/>
        </w:rPr>
        <w:t xml:space="preserve"> </w:t>
      </w:r>
      <w:r w:rsidRPr="005B02ED">
        <w:rPr>
          <w:b/>
          <w:sz w:val="22"/>
          <w:szCs w:val="22"/>
          <w:lang w:val="uk-UA"/>
        </w:rPr>
        <w:t>(далі – Автор)</w:t>
      </w:r>
      <w:r w:rsidRPr="005B02ED">
        <w:rPr>
          <w:sz w:val="22"/>
          <w:szCs w:val="22"/>
          <w:lang w:val="uk-UA"/>
        </w:rPr>
        <w:t xml:space="preserve"> </w:t>
      </w:r>
      <w:sdt>
        <w:sdtPr>
          <w:rPr>
            <w:sz w:val="22"/>
            <w:szCs w:val="22"/>
            <w:lang w:val="uk-UA"/>
          </w:rPr>
          <w:alias w:val="NikName"/>
          <w:tag w:val="NikName"/>
          <w:id w:val="2110468696"/>
          <w:placeholder>
            <w:docPart w:val="DF95B4CCE9DD47BAB9534B1942DEA98D"/>
          </w:placeholder>
          <w:showingPlcHdr/>
          <w:text/>
        </w:sdtPr>
        <w:sdtEndPr/>
        <w:sdtContent>
          <w:r w:rsidR="002D21AD">
            <w:rPr>
              <w:rStyle w:val="afb"/>
              <w:rFonts w:eastAsia="Calibri"/>
            </w:rPr>
            <w:t>Место для ввода текста.</w:t>
          </w:r>
        </w:sdtContent>
      </w:sdt>
      <w:r w:rsidR="002D21AD">
        <w:rPr>
          <w:sz w:val="22"/>
          <w:szCs w:val="22"/>
          <w:lang w:val="uk-UA"/>
        </w:rPr>
        <w:t xml:space="preserve"> </w:t>
      </w:r>
      <w:sdt>
        <w:sdtPr>
          <w:rPr>
            <w:b/>
            <w:sz w:val="22"/>
            <w:szCs w:val="22"/>
            <w:lang w:val="uk-UA"/>
          </w:rPr>
          <w:alias w:val="CstNikName"/>
          <w:tag w:val="CstNikName"/>
          <w:id w:val="-1090772210"/>
          <w:placeholder>
            <w:docPart w:val="46B7E9E929A0416C89039DA9214C7137"/>
          </w:placeholder>
          <w:showingPlcHdr/>
          <w:text/>
        </w:sdtPr>
        <w:sdtEndPr/>
        <w:sdtContent>
          <w:r w:rsidR="002D21AD">
            <w:rPr>
              <w:rStyle w:val="afb"/>
              <w:rFonts w:eastAsiaTheme="minorHAnsi"/>
            </w:rPr>
            <w:t>Место для ввода текста.</w:t>
          </w:r>
        </w:sdtContent>
      </w:sdt>
      <w:r w:rsidR="002D21AD" w:rsidRPr="002D21AD">
        <w:rPr>
          <w:b/>
          <w:sz w:val="22"/>
          <w:szCs w:val="22"/>
        </w:rPr>
        <w:t xml:space="preserve"> </w:t>
      </w:r>
      <w:r w:rsidR="00C778D3" w:rsidRPr="00DF038C">
        <w:rPr>
          <w:bCs/>
          <w:sz w:val="22"/>
          <w:szCs w:val="22"/>
          <w:lang w:val="uk-UA"/>
        </w:rPr>
        <w:t>з іншої сторони, які при подальшому згадуванні разом іменуються Сторони, уклали даний Договір про управління майновими авторськими правами Автора на колективній основі (далі – Договір) про наступне</w:t>
      </w:r>
      <w:r w:rsidRPr="005B02ED">
        <w:rPr>
          <w:bCs/>
          <w:sz w:val="22"/>
          <w:szCs w:val="22"/>
          <w:lang w:val="uk-UA"/>
        </w:rPr>
        <w:t>:</w:t>
      </w:r>
    </w:p>
    <w:p w14:paraId="2B8C53ED" w14:textId="77777777" w:rsidR="002A7868" w:rsidRPr="005B02ED" w:rsidRDefault="002A7868" w:rsidP="002051F2">
      <w:pPr>
        <w:pStyle w:val="21"/>
        <w:spacing w:after="0" w:line="276" w:lineRule="auto"/>
        <w:jc w:val="both"/>
        <w:rPr>
          <w:lang w:val="uk-UA"/>
        </w:rPr>
      </w:pPr>
    </w:p>
    <w:p w14:paraId="417C6A6A" w14:textId="77777777" w:rsidR="007560EC" w:rsidRPr="005B02ED" w:rsidRDefault="007560EC" w:rsidP="007560EC">
      <w:pPr>
        <w:pStyle w:val="a4"/>
        <w:numPr>
          <w:ilvl w:val="0"/>
          <w:numId w:val="6"/>
        </w:numPr>
        <w:spacing w:after="120" w:line="276" w:lineRule="auto"/>
        <w:ind w:left="0" w:right="0" w:firstLine="900"/>
        <w:jc w:val="center"/>
        <w:rPr>
          <w:b/>
          <w:bCs/>
          <w:sz w:val="22"/>
          <w:szCs w:val="22"/>
        </w:rPr>
      </w:pPr>
      <w:r w:rsidRPr="005B02ED">
        <w:rPr>
          <w:b/>
          <w:sz w:val="22"/>
          <w:szCs w:val="22"/>
        </w:rPr>
        <w:t>СТОРОНИ ДОМОВИЛИСЯ ПРО ТЕ, ЩО ТЕРМІНИ У ДАНОМУ ДОГОВОРІ ВЖИВАТИМУТЬСЯ У НАСТУПНОМУ ЗНАЧЕННІ</w:t>
      </w:r>
    </w:p>
    <w:p w14:paraId="05755DDF" w14:textId="77777777" w:rsidR="00C778D3" w:rsidRPr="00DF038C" w:rsidRDefault="00C778D3" w:rsidP="00C778D3">
      <w:pPr>
        <w:pStyle w:val="a4"/>
        <w:numPr>
          <w:ilvl w:val="1"/>
          <w:numId w:val="6"/>
        </w:numPr>
        <w:tabs>
          <w:tab w:val="num" w:pos="426"/>
        </w:tabs>
        <w:spacing w:line="276" w:lineRule="auto"/>
        <w:ind w:left="0" w:right="0" w:firstLine="0"/>
        <w:rPr>
          <w:b/>
          <w:bCs/>
          <w:sz w:val="22"/>
          <w:szCs w:val="22"/>
        </w:rPr>
      </w:pPr>
      <w:r w:rsidRPr="00DF038C">
        <w:rPr>
          <w:b/>
          <w:bCs/>
          <w:sz w:val="22"/>
          <w:szCs w:val="22"/>
        </w:rPr>
        <w:t>Автор</w:t>
      </w:r>
      <w:r w:rsidRPr="00DF038C">
        <w:rPr>
          <w:sz w:val="22"/>
          <w:szCs w:val="22"/>
        </w:rPr>
        <w:t xml:space="preserve"> – фізична особа, яка своєю творчою працею створила твір та на законних підставах є власником виключних майнових авторських прав;</w:t>
      </w:r>
    </w:p>
    <w:p w14:paraId="029EDE80" w14:textId="77777777" w:rsidR="00C778D3" w:rsidRPr="00DF038C" w:rsidRDefault="00C778D3" w:rsidP="00C778D3">
      <w:pPr>
        <w:pStyle w:val="a4"/>
        <w:numPr>
          <w:ilvl w:val="1"/>
          <w:numId w:val="6"/>
        </w:numPr>
        <w:tabs>
          <w:tab w:val="num" w:pos="426"/>
        </w:tabs>
        <w:spacing w:line="276" w:lineRule="auto"/>
        <w:ind w:left="0" w:right="0" w:firstLine="0"/>
        <w:rPr>
          <w:b/>
          <w:bCs/>
          <w:sz w:val="22"/>
          <w:szCs w:val="22"/>
        </w:rPr>
      </w:pPr>
      <w:r w:rsidRPr="00DF038C">
        <w:rPr>
          <w:b/>
          <w:bCs/>
          <w:sz w:val="22"/>
          <w:szCs w:val="22"/>
        </w:rPr>
        <w:t xml:space="preserve">Користувач </w:t>
      </w:r>
      <w:r w:rsidRPr="00DF038C">
        <w:rPr>
          <w:bCs/>
          <w:sz w:val="22"/>
          <w:szCs w:val="22"/>
        </w:rPr>
        <w:t xml:space="preserve">– </w:t>
      </w:r>
      <w:r w:rsidRPr="00DF038C">
        <w:rPr>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Pr="00DF038C">
          <w:rPr>
            <w:rStyle w:val="af8"/>
            <w:color w:val="auto"/>
            <w:sz w:val="22"/>
            <w:szCs w:val="22"/>
            <w:u w:val="none"/>
            <w:bdr w:val="none" w:sz="0" w:space="0" w:color="auto" w:frame="1"/>
            <w:shd w:val="clear" w:color="auto" w:fill="FFFFFF"/>
          </w:rPr>
          <w:t>Закону України</w:t>
        </w:r>
      </w:hyperlink>
      <w:r w:rsidRPr="00DF038C">
        <w:rPr>
          <w:sz w:val="22"/>
          <w:szCs w:val="22"/>
          <w:shd w:val="clear" w:color="auto" w:fill="FFFFFF"/>
        </w:rPr>
        <w:t> "Про авторське право і суміжні права" вимагають отримання згоди від суб’єктів авторського права і (або) суміжних прав, або яка іншим чином повинна виплатити винагороду чи відрахування правовласникам;</w:t>
      </w:r>
    </w:p>
    <w:p w14:paraId="23CA879A" w14:textId="77777777" w:rsidR="00C778D3" w:rsidRPr="00DF038C" w:rsidRDefault="00C778D3" w:rsidP="00C778D3">
      <w:pPr>
        <w:pStyle w:val="a4"/>
        <w:numPr>
          <w:ilvl w:val="1"/>
          <w:numId w:val="6"/>
        </w:numPr>
        <w:tabs>
          <w:tab w:val="num" w:pos="426"/>
        </w:tabs>
        <w:spacing w:line="276" w:lineRule="auto"/>
        <w:ind w:left="0" w:right="0" w:firstLine="0"/>
        <w:rPr>
          <w:b/>
          <w:sz w:val="22"/>
          <w:szCs w:val="22"/>
        </w:rPr>
      </w:pPr>
      <w:r w:rsidRPr="00DF038C">
        <w:rPr>
          <w:b/>
          <w:bCs/>
          <w:sz w:val="22"/>
          <w:szCs w:val="22"/>
        </w:rPr>
        <w:t>Твір</w:t>
      </w:r>
      <w:r w:rsidRPr="00DF038C">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DF038C">
        <w:rPr>
          <w:sz w:val="22"/>
          <w:szCs w:val="22"/>
        </w:rPr>
        <w:t>сценографічний</w:t>
      </w:r>
      <w:proofErr w:type="spellEnd"/>
      <w:r w:rsidRPr="00DF038C">
        <w:rPr>
          <w:sz w:val="22"/>
          <w:szCs w:val="22"/>
        </w:rPr>
        <w:t xml:space="preserve"> твір, його постановка і </w:t>
      </w:r>
      <w:proofErr w:type="spellStart"/>
      <w:r w:rsidRPr="00DF038C">
        <w:rPr>
          <w:sz w:val="22"/>
          <w:szCs w:val="22"/>
        </w:rPr>
        <w:t>т.п</w:t>
      </w:r>
      <w:proofErr w:type="spellEnd"/>
      <w:r w:rsidRPr="00DF038C">
        <w:rPr>
          <w:sz w:val="22"/>
          <w:szCs w:val="22"/>
        </w:rPr>
        <w:t>. – охоронювані об’єкти авторського права.</w:t>
      </w:r>
    </w:p>
    <w:p w14:paraId="1C0F9603" w14:textId="5EEFAF63" w:rsidR="00A96E23" w:rsidRPr="005B02ED" w:rsidRDefault="00C778D3" w:rsidP="00C778D3">
      <w:pPr>
        <w:pStyle w:val="a4"/>
        <w:spacing w:line="276" w:lineRule="auto"/>
        <w:ind w:right="0" w:firstLine="360"/>
        <w:rPr>
          <w:sz w:val="22"/>
          <w:szCs w:val="22"/>
        </w:rPr>
      </w:pPr>
      <w:r w:rsidRPr="00DF038C">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DF038C">
        <w:rPr>
          <w:sz w:val="22"/>
          <w:szCs w:val="22"/>
        </w:rPr>
        <w:t>. Всі інші терміни, які використовуються в даному Договорі, вживаються та розуміються Сторонами відповідно до законодавства України.</w:t>
      </w:r>
      <w:r w:rsidR="00A96E23" w:rsidRPr="005B02ED">
        <w:rPr>
          <w:sz w:val="22"/>
          <w:szCs w:val="22"/>
        </w:rPr>
        <w:t>.</w:t>
      </w:r>
    </w:p>
    <w:p w14:paraId="1CFAC251" w14:textId="77777777" w:rsidR="007560EC" w:rsidRPr="005B02ED" w:rsidRDefault="007560EC" w:rsidP="007560EC">
      <w:pPr>
        <w:pStyle w:val="a4"/>
        <w:spacing w:line="276" w:lineRule="auto"/>
        <w:ind w:right="0"/>
        <w:rPr>
          <w:b/>
          <w:sz w:val="22"/>
          <w:szCs w:val="22"/>
        </w:rPr>
      </w:pPr>
    </w:p>
    <w:p w14:paraId="5AFD4D01"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ПРЕДМЕТ ДОГОВОРУ</w:t>
      </w:r>
    </w:p>
    <w:p w14:paraId="3B5C8640" w14:textId="229ACB76" w:rsidR="00C778D3" w:rsidRPr="00DF038C" w:rsidRDefault="00C778D3" w:rsidP="00C778D3">
      <w:pPr>
        <w:pStyle w:val="11"/>
        <w:numPr>
          <w:ilvl w:val="1"/>
          <w:numId w:val="6"/>
        </w:numPr>
        <w:tabs>
          <w:tab w:val="num" w:pos="426"/>
        </w:tabs>
        <w:spacing w:before="120" w:line="276" w:lineRule="auto"/>
        <w:ind w:left="0" w:firstLine="0"/>
        <w:jc w:val="both"/>
        <w:rPr>
          <w:sz w:val="22"/>
          <w:szCs w:val="22"/>
          <w:lang w:val="uk-UA"/>
        </w:rPr>
      </w:pPr>
      <w:r w:rsidRPr="00DF038C">
        <w:rPr>
          <w:sz w:val="22"/>
          <w:szCs w:val="22"/>
          <w:lang w:val="uk-UA"/>
        </w:rPr>
        <w:t xml:space="preserve">Відповідно до даного Договору Автор передає ГО УААСП в колективне управління виключні майнові авторські права на Твори (як ті, що існують на момент підписання даного Договору, так і ті, що будуть створені Автором протягом терміну дії даного Договору) при їх використанні Користувачами, способами, передбаченими розділом 3 даного </w:t>
      </w:r>
      <w:r w:rsidRPr="00DF038C">
        <w:rPr>
          <w:i/>
          <w:sz w:val="22"/>
          <w:szCs w:val="22"/>
          <w:lang w:val="uk-UA"/>
        </w:rPr>
        <w:t>(У випадку передачі права – проставляється запис «Так» навпроти зазначення відповідного виду прав. Навпроти прав, які Автор не передає в колективне управління ГО УААСП (управління якими</w:t>
      </w:r>
      <w:r w:rsidR="002B23C5">
        <w:rPr>
          <w:i/>
          <w:sz w:val="22"/>
          <w:szCs w:val="22"/>
          <w:lang w:val="uk-UA"/>
        </w:rPr>
        <w:t xml:space="preserve"> </w:t>
      </w:r>
      <w:r w:rsidRPr="00DF038C">
        <w:rPr>
          <w:i/>
          <w:sz w:val="22"/>
          <w:szCs w:val="22"/>
          <w:lang w:val="uk-UA"/>
        </w:rPr>
        <w:t>ГО УААСП здійснює на підставі Закону) проставляється запис «Ні»).</w:t>
      </w:r>
    </w:p>
    <w:p w14:paraId="67970DDA" w14:textId="77777777" w:rsidR="00C778D3" w:rsidRPr="00DF038C" w:rsidRDefault="00C778D3" w:rsidP="00C778D3">
      <w:pPr>
        <w:pStyle w:val="11"/>
        <w:numPr>
          <w:ilvl w:val="1"/>
          <w:numId w:val="6"/>
        </w:numPr>
        <w:tabs>
          <w:tab w:val="num" w:pos="426"/>
        </w:tabs>
        <w:spacing w:before="120" w:line="276" w:lineRule="auto"/>
        <w:ind w:left="0" w:firstLine="0"/>
        <w:jc w:val="both"/>
        <w:rPr>
          <w:sz w:val="22"/>
          <w:szCs w:val="22"/>
          <w:lang w:val="uk-UA"/>
        </w:rPr>
      </w:pPr>
      <w:r w:rsidRPr="00DF038C">
        <w:rPr>
          <w:sz w:val="22"/>
          <w:szCs w:val="22"/>
          <w:lang w:val="uk-UA"/>
        </w:rPr>
        <w:t>При цьому, Автор надає ГО УААСП виключне право дозволяти або забороняти використання Творів, а також збирати, розподіляти та виплачувати авторську винагороду за їх використання способами, визначеними Автором у розділі 3 даного Договору.</w:t>
      </w:r>
    </w:p>
    <w:p w14:paraId="28FB64C6" w14:textId="77777777" w:rsidR="00C778D3" w:rsidRPr="00DF038C" w:rsidRDefault="00C778D3" w:rsidP="00C778D3">
      <w:pPr>
        <w:pStyle w:val="11"/>
        <w:numPr>
          <w:ilvl w:val="1"/>
          <w:numId w:val="6"/>
        </w:numPr>
        <w:tabs>
          <w:tab w:val="num" w:pos="426"/>
        </w:tabs>
        <w:spacing w:before="120" w:line="276" w:lineRule="auto"/>
        <w:ind w:left="0" w:firstLine="0"/>
        <w:jc w:val="both"/>
        <w:rPr>
          <w:sz w:val="22"/>
          <w:szCs w:val="22"/>
          <w:lang w:val="uk-UA"/>
        </w:rPr>
      </w:pPr>
      <w:r w:rsidRPr="00DF038C">
        <w:rPr>
          <w:sz w:val="22"/>
          <w:szCs w:val="22"/>
          <w:lang w:val="uk-UA"/>
        </w:rPr>
        <w:t>З метою забезпечення авторських прав на Твори за межами території України ГО УААСП має право укладати договори про взаємне представництво інтересів (договори про представництво прав) з відповідними аналогічними іноземними організаціями і отримувати від них зібрану винагороду за використання творів Автора.</w:t>
      </w:r>
    </w:p>
    <w:p w14:paraId="4F55CE14" w14:textId="77777777" w:rsidR="00C778D3" w:rsidRPr="00DF038C" w:rsidRDefault="00C778D3" w:rsidP="00C778D3">
      <w:pPr>
        <w:pStyle w:val="11"/>
        <w:numPr>
          <w:ilvl w:val="1"/>
          <w:numId w:val="6"/>
        </w:numPr>
        <w:tabs>
          <w:tab w:val="num" w:pos="426"/>
        </w:tabs>
        <w:spacing w:before="120" w:line="276" w:lineRule="auto"/>
        <w:ind w:left="0" w:firstLine="0"/>
        <w:jc w:val="both"/>
        <w:rPr>
          <w:sz w:val="22"/>
          <w:szCs w:val="22"/>
          <w:lang w:val="uk-UA"/>
        </w:rPr>
      </w:pPr>
      <w:r w:rsidRPr="00DF038C">
        <w:rPr>
          <w:sz w:val="22"/>
          <w:szCs w:val="22"/>
          <w:lang w:val="uk-UA"/>
        </w:rPr>
        <w:t>ГО УААСП має право на укладання договорів з аналогічними іноземними організаціями щодо предмету даного Договору і, відповідно до зазначеного, передавати таким організаціям доручені ГО УААСП за даним Договором повноваження без отримання додаткового дозволу Автора.</w:t>
      </w:r>
    </w:p>
    <w:p w14:paraId="29CFC06A" w14:textId="77777777" w:rsidR="00C778D3" w:rsidRPr="00DF038C" w:rsidRDefault="00C778D3" w:rsidP="00C778D3">
      <w:pPr>
        <w:pStyle w:val="11"/>
        <w:numPr>
          <w:ilvl w:val="1"/>
          <w:numId w:val="6"/>
        </w:numPr>
        <w:tabs>
          <w:tab w:val="num" w:pos="426"/>
        </w:tabs>
        <w:spacing w:before="120" w:line="276" w:lineRule="auto"/>
        <w:ind w:left="0" w:firstLine="0"/>
        <w:jc w:val="both"/>
        <w:rPr>
          <w:b/>
          <w:sz w:val="22"/>
          <w:szCs w:val="22"/>
          <w:lang w:val="uk-UA"/>
        </w:rPr>
      </w:pPr>
      <w:r w:rsidRPr="00DF038C">
        <w:rPr>
          <w:sz w:val="22"/>
          <w:szCs w:val="22"/>
          <w:lang w:val="uk-UA"/>
        </w:rPr>
        <w:t>ГО УААСП самостійно не здійснює комерційне використання прав, що передаються Автором по даному Договору.</w:t>
      </w:r>
    </w:p>
    <w:p w14:paraId="7C1796C5" w14:textId="2215729C" w:rsidR="00357171" w:rsidRPr="00141C4E" w:rsidRDefault="00C778D3" w:rsidP="00C778D3">
      <w:pPr>
        <w:pStyle w:val="11"/>
        <w:numPr>
          <w:ilvl w:val="1"/>
          <w:numId w:val="6"/>
        </w:numPr>
        <w:tabs>
          <w:tab w:val="num" w:pos="426"/>
        </w:tabs>
        <w:spacing w:before="120" w:line="276" w:lineRule="auto"/>
        <w:ind w:left="0" w:firstLine="0"/>
        <w:jc w:val="both"/>
        <w:rPr>
          <w:b/>
          <w:sz w:val="22"/>
          <w:szCs w:val="22"/>
          <w:lang w:val="uk-UA"/>
        </w:rPr>
      </w:pPr>
      <w:r w:rsidRPr="00DF038C">
        <w:rPr>
          <w:sz w:val="22"/>
          <w:szCs w:val="22"/>
          <w:lang w:val="uk-UA"/>
        </w:rPr>
        <w:t>Сторони розуміють і погоджуються, що даний Договір не регулює особисті немайнові права Автора</w:t>
      </w:r>
      <w:r w:rsidR="00F1278D" w:rsidRPr="005B02ED">
        <w:rPr>
          <w:sz w:val="22"/>
          <w:szCs w:val="22"/>
          <w:lang w:val="uk-UA"/>
        </w:rPr>
        <w:t>.</w:t>
      </w:r>
    </w:p>
    <w:p w14:paraId="0A0DE038" w14:textId="77777777" w:rsidR="005F6004" w:rsidRPr="005B02ED" w:rsidRDefault="005F6004" w:rsidP="00141C4E">
      <w:pPr>
        <w:pStyle w:val="11"/>
        <w:tabs>
          <w:tab w:val="num" w:pos="426"/>
        </w:tabs>
        <w:spacing w:before="120" w:line="276" w:lineRule="auto"/>
        <w:ind w:left="0"/>
        <w:jc w:val="both"/>
        <w:rPr>
          <w:b/>
          <w:sz w:val="22"/>
          <w:szCs w:val="22"/>
          <w:lang w:val="uk-UA"/>
        </w:rPr>
      </w:pPr>
    </w:p>
    <w:p w14:paraId="515F74BF" w14:textId="77777777" w:rsidR="007560EC" w:rsidRPr="005B02ED" w:rsidRDefault="007560EC" w:rsidP="007560EC">
      <w:pPr>
        <w:pStyle w:val="a4"/>
        <w:numPr>
          <w:ilvl w:val="0"/>
          <w:numId w:val="6"/>
        </w:numPr>
        <w:spacing w:line="276" w:lineRule="auto"/>
        <w:jc w:val="center"/>
        <w:rPr>
          <w:sz w:val="22"/>
          <w:szCs w:val="22"/>
        </w:rPr>
      </w:pPr>
      <w:r w:rsidRPr="005B02ED">
        <w:rPr>
          <w:b/>
          <w:sz w:val="22"/>
          <w:szCs w:val="22"/>
        </w:rPr>
        <w:t>ВИДИ ВИКОРИСТАННЯ</w:t>
      </w:r>
    </w:p>
    <w:p w14:paraId="560EAA43" w14:textId="3E6A13DA" w:rsidR="008B142C" w:rsidRPr="00493D14" w:rsidRDefault="00C778D3" w:rsidP="00735B5A">
      <w:pPr>
        <w:pStyle w:val="11"/>
        <w:numPr>
          <w:ilvl w:val="1"/>
          <w:numId w:val="6"/>
        </w:numPr>
        <w:tabs>
          <w:tab w:val="num" w:pos="426"/>
        </w:tabs>
        <w:spacing w:before="120" w:line="276" w:lineRule="auto"/>
        <w:ind w:left="0" w:right="-40" w:firstLine="0"/>
        <w:jc w:val="both"/>
        <w:rPr>
          <w:sz w:val="22"/>
          <w:szCs w:val="22"/>
          <w:u w:val="single"/>
          <w:lang w:val="uk-UA"/>
        </w:rPr>
      </w:pPr>
      <w:bookmarkStart w:id="1" w:name="_Ref346106947"/>
      <w:r w:rsidRPr="00DF038C">
        <w:rPr>
          <w:sz w:val="22"/>
          <w:szCs w:val="22"/>
          <w:lang w:val="uk-UA"/>
        </w:rPr>
        <w:t xml:space="preserve">Згідно даному Договору ГО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Користувачам </w:t>
      </w:r>
      <w:r w:rsidR="007560EC" w:rsidRPr="005B02ED">
        <w:rPr>
          <w:sz w:val="22"/>
          <w:szCs w:val="22"/>
          <w:lang w:val="uk-UA"/>
        </w:rPr>
        <w:t>на:</w:t>
      </w:r>
      <w:bookmarkEnd w:id="1"/>
    </w:p>
    <w:sdt>
      <w:sdtPr>
        <w:rPr>
          <w:rFonts w:ascii="Calibri" w:eastAsiaTheme="minorHAnsi" w:hAnsi="Calibri" w:cs="Calibri"/>
          <w:color w:val="002060"/>
          <w:sz w:val="16"/>
          <w:szCs w:val="16"/>
          <w:lang w:eastAsia="en-US"/>
        </w:rPr>
        <w:alias w:val="TableKind"/>
        <w:tag w:val="TableKind"/>
        <w:id w:val="531317213"/>
        <w:placeholder>
          <w:docPart w:val="8E6C373BBFEA4575AD457FB84B3D1237"/>
        </w:placeholder>
        <w:docPartList>
          <w:docPartGallery w:val="Tables"/>
        </w:docPartList>
      </w:sdtPr>
      <w:sdtEndPr/>
      <w:sdtContent>
        <w:p w14:paraId="084D7CB9" w14:textId="77777777" w:rsidR="00493D14" w:rsidRDefault="00493D14" w:rsidP="00493D14">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493D14" w14:paraId="531D05EE" w14:textId="77777777" w:rsidTr="00493D14">
            <w:tc>
              <w:tcPr>
                <w:tcW w:w="8332" w:type="dxa"/>
                <w:tcBorders>
                  <w:top w:val="single" w:sz="4" w:space="0" w:color="auto"/>
                  <w:left w:val="single" w:sz="4" w:space="0" w:color="auto"/>
                  <w:bottom w:val="single" w:sz="4" w:space="0" w:color="auto"/>
                  <w:right w:val="single" w:sz="4" w:space="0" w:color="auto"/>
                </w:tcBorders>
              </w:tcPr>
              <w:p w14:paraId="1FB6783C" w14:textId="77777777" w:rsidR="00493D14" w:rsidRDefault="00493D14">
                <w:pPr>
                  <w:pStyle w:val="11"/>
                  <w:ind w:left="0" w:right="-40"/>
                  <w:rPr>
                    <w:rFonts w:eastAsiaTheme="minorHAnsi"/>
                    <w:sz w:val="20"/>
                    <w:szCs w:val="20"/>
                    <w:lang w:val="uk-UA" w:eastAsia="en-US"/>
                  </w:rPr>
                </w:pPr>
              </w:p>
            </w:tc>
            <w:tc>
              <w:tcPr>
                <w:tcW w:w="1569" w:type="dxa"/>
                <w:tcBorders>
                  <w:top w:val="single" w:sz="4" w:space="0" w:color="auto"/>
                  <w:left w:val="single" w:sz="4" w:space="0" w:color="auto"/>
                  <w:bottom w:val="single" w:sz="4" w:space="0" w:color="auto"/>
                  <w:right w:val="single" w:sz="4" w:space="0" w:color="auto"/>
                </w:tcBorders>
                <w:vAlign w:val="center"/>
                <w:hideMark/>
              </w:tcPr>
              <w:p w14:paraId="7BC9A734" w14:textId="77777777" w:rsidR="00493D14" w:rsidRDefault="00493D14" w:rsidP="00493D14">
                <w:pPr>
                  <w:pStyle w:val="ae"/>
                  <w:jc w:val="center"/>
                  <w:rPr>
                    <w:b/>
                    <w:sz w:val="18"/>
                    <w:szCs w:val="22"/>
                    <w:lang w:val="uk-UA"/>
                  </w:rPr>
                </w:pPr>
                <w:r w:rsidRPr="005B02ED">
                  <w:rPr>
                    <w:b/>
                    <w:sz w:val="18"/>
                    <w:szCs w:val="22"/>
                    <w:lang w:val="uk-UA"/>
                  </w:rPr>
                  <w:t>запис Так</w:t>
                </w:r>
                <w:r>
                  <w:rPr>
                    <w:b/>
                    <w:sz w:val="18"/>
                    <w:szCs w:val="22"/>
                    <w:lang w:val="uk-UA"/>
                  </w:rPr>
                  <w:t xml:space="preserve"> </w:t>
                </w:r>
              </w:p>
              <w:p w14:paraId="362F6406" w14:textId="20912874" w:rsidR="00493D14" w:rsidRDefault="00493D14" w:rsidP="00493D14">
                <w:pPr>
                  <w:pStyle w:val="ae"/>
                  <w:jc w:val="center"/>
                  <w:rPr>
                    <w:rFonts w:ascii="Calibri" w:eastAsiaTheme="minorHAnsi" w:hAnsi="Calibri" w:cs="Calibri"/>
                    <w:color w:val="002060"/>
                    <w:sz w:val="16"/>
                    <w:szCs w:val="16"/>
                    <w:lang w:eastAsia="en-US"/>
                  </w:rPr>
                </w:pPr>
                <w:r>
                  <w:rPr>
                    <w:b/>
                    <w:sz w:val="18"/>
                    <w:szCs w:val="22"/>
                    <w:lang w:val="uk-UA"/>
                  </w:rPr>
                  <w:t xml:space="preserve">або </w:t>
                </w:r>
                <w:r w:rsidRPr="005B02ED">
                  <w:rPr>
                    <w:b/>
                    <w:sz w:val="18"/>
                    <w:szCs w:val="22"/>
                    <w:lang w:val="uk-UA"/>
                  </w:rPr>
                  <w:t>Ні</w:t>
                </w:r>
              </w:p>
            </w:tc>
          </w:tr>
        </w:tbl>
        <w:p w14:paraId="1B796DCE" w14:textId="77777777" w:rsidR="00493D14" w:rsidRDefault="004A0FDD" w:rsidP="00493D14">
          <w:pPr>
            <w:pStyle w:val="ae"/>
            <w:ind w:left="720"/>
            <w:rPr>
              <w:rFonts w:ascii="Calibri" w:eastAsiaTheme="minorHAnsi" w:hAnsi="Calibri" w:cs="Calibri"/>
              <w:color w:val="002060"/>
              <w:sz w:val="16"/>
              <w:szCs w:val="16"/>
              <w:lang w:eastAsia="en-US"/>
            </w:rPr>
          </w:pPr>
        </w:p>
      </w:sdtContent>
    </w:sdt>
    <w:p w14:paraId="49A0C967" w14:textId="77777777" w:rsidR="007560EC" w:rsidRPr="005B02ED" w:rsidRDefault="00F1278D" w:rsidP="00735B5A">
      <w:pPr>
        <w:pStyle w:val="11"/>
        <w:spacing w:before="120" w:line="276" w:lineRule="auto"/>
        <w:ind w:left="0" w:firstLine="426"/>
        <w:jc w:val="both"/>
        <w:rPr>
          <w:sz w:val="22"/>
          <w:szCs w:val="22"/>
          <w:u w:val="single"/>
          <w:lang w:val="uk-UA"/>
        </w:rPr>
      </w:pPr>
      <w:r w:rsidRPr="005B02ED">
        <w:rPr>
          <w:sz w:val="22"/>
          <w:szCs w:val="22"/>
          <w:lang w:val="uk-UA"/>
        </w:rPr>
        <w:t xml:space="preserve">При цьому, </w:t>
      </w:r>
      <w:r w:rsidR="0042741A" w:rsidRPr="005B02ED">
        <w:rPr>
          <w:sz w:val="22"/>
          <w:szCs w:val="22"/>
          <w:lang w:val="uk-UA"/>
        </w:rPr>
        <w:t>Г</w:t>
      </w:r>
      <w:r w:rsidRPr="005B02ED">
        <w:rPr>
          <w:sz w:val="22"/>
          <w:szCs w:val="22"/>
          <w:lang w:val="uk-UA"/>
        </w:rPr>
        <w:t>О УААСП</w:t>
      </w:r>
      <w:r w:rsidR="005B02ED" w:rsidRPr="005B02ED">
        <w:rPr>
          <w:sz w:val="22"/>
          <w:szCs w:val="22"/>
          <w:lang w:val="uk-UA"/>
        </w:rPr>
        <w:t xml:space="preserve"> </w:t>
      </w:r>
      <w:r w:rsidRPr="005B02ED">
        <w:rPr>
          <w:sz w:val="22"/>
          <w:szCs w:val="22"/>
          <w:lang w:val="uk-UA"/>
        </w:rPr>
        <w:t>звертається</w:t>
      </w:r>
      <w:r w:rsidR="007560EC" w:rsidRPr="005B02ED">
        <w:rPr>
          <w:sz w:val="22"/>
          <w:szCs w:val="22"/>
          <w:lang w:val="uk-UA"/>
        </w:rPr>
        <w:t xml:space="preserve"> до Автора за наданням окремого дозволу</w:t>
      </w:r>
      <w:r w:rsidR="003730C3" w:rsidRPr="005B02ED">
        <w:rPr>
          <w:sz w:val="22"/>
          <w:szCs w:val="22"/>
          <w:lang w:val="uk-UA"/>
        </w:rPr>
        <w:t xml:space="preserve"> на використання </w:t>
      </w:r>
      <w:r w:rsidR="00782E34" w:rsidRPr="005B02ED">
        <w:rPr>
          <w:sz w:val="22"/>
          <w:szCs w:val="22"/>
          <w:lang w:val="uk-UA"/>
        </w:rPr>
        <w:t>Т</w:t>
      </w:r>
      <w:r w:rsidR="003730C3" w:rsidRPr="005B02ED">
        <w:rPr>
          <w:sz w:val="22"/>
          <w:szCs w:val="22"/>
          <w:lang w:val="uk-UA"/>
        </w:rPr>
        <w:t xml:space="preserve">ворів шляхом </w:t>
      </w:r>
      <w:r w:rsidR="00735B5A" w:rsidRPr="005B02ED">
        <w:rPr>
          <w:sz w:val="22"/>
          <w:szCs w:val="22"/>
          <w:lang w:val="uk-UA"/>
        </w:rPr>
        <w:t>«</w:t>
      </w:r>
      <w:r w:rsidR="003730C3" w:rsidRPr="005B02ED">
        <w:rPr>
          <w:sz w:val="22"/>
          <w:szCs w:val="22"/>
          <w:lang w:val="uk-UA"/>
        </w:rPr>
        <w:t>О</w:t>
      </w:r>
      <w:r w:rsidR="007560EC" w:rsidRPr="005B02ED">
        <w:rPr>
          <w:sz w:val="22"/>
          <w:szCs w:val="22"/>
          <w:lang w:val="uk-UA"/>
        </w:rPr>
        <w:t>б’єднання та переробки»</w:t>
      </w:r>
      <w:r w:rsidR="003730C3" w:rsidRPr="005B02ED">
        <w:rPr>
          <w:sz w:val="22"/>
          <w:szCs w:val="22"/>
          <w:lang w:val="uk-UA"/>
        </w:rPr>
        <w:t xml:space="preserve">, способами </w:t>
      </w:r>
      <w:r w:rsidR="00F7369D" w:rsidRPr="005B02ED">
        <w:rPr>
          <w:sz w:val="22"/>
          <w:szCs w:val="22"/>
          <w:lang w:val="uk-UA"/>
        </w:rPr>
        <w:t xml:space="preserve">передбаченими позиціями 1, 4, </w:t>
      </w:r>
      <w:r w:rsidR="003730C3" w:rsidRPr="005B02ED">
        <w:rPr>
          <w:sz w:val="22"/>
          <w:szCs w:val="22"/>
          <w:lang w:val="uk-UA"/>
        </w:rPr>
        <w:t xml:space="preserve">5 </w:t>
      </w:r>
      <w:r w:rsidR="00F7369D" w:rsidRPr="005B02ED">
        <w:rPr>
          <w:sz w:val="22"/>
          <w:szCs w:val="22"/>
          <w:lang w:val="uk-UA"/>
        </w:rPr>
        <w:t xml:space="preserve">та 6 </w:t>
      </w:r>
      <w:r w:rsidR="003730C3" w:rsidRPr="005B02ED">
        <w:rPr>
          <w:sz w:val="22"/>
          <w:szCs w:val="22"/>
          <w:lang w:val="uk-UA"/>
        </w:rPr>
        <w:t>підпункту 3.1.</w:t>
      </w:r>
      <w:r w:rsidR="009240A8">
        <w:rPr>
          <w:sz w:val="22"/>
          <w:szCs w:val="22"/>
          <w:lang w:val="uk-UA"/>
        </w:rPr>
        <w:t>3</w:t>
      </w:r>
      <w:r w:rsidR="003730C3" w:rsidRPr="005B02ED">
        <w:rPr>
          <w:sz w:val="22"/>
          <w:szCs w:val="22"/>
          <w:lang w:val="uk-UA"/>
        </w:rPr>
        <w:t>. Договору</w:t>
      </w:r>
      <w:r w:rsidR="007560EC" w:rsidRPr="005B02ED">
        <w:rPr>
          <w:sz w:val="22"/>
          <w:szCs w:val="22"/>
          <w:lang w:val="uk-UA"/>
        </w:rPr>
        <w:t>.</w:t>
      </w:r>
    </w:p>
    <w:p w14:paraId="1523A751" w14:textId="77777777" w:rsidR="001A55FE" w:rsidRPr="005B02ED" w:rsidRDefault="001A55FE" w:rsidP="001A55FE">
      <w:pPr>
        <w:pStyle w:val="a4"/>
        <w:spacing w:line="276" w:lineRule="auto"/>
        <w:ind w:left="720"/>
        <w:rPr>
          <w:sz w:val="22"/>
          <w:szCs w:val="22"/>
        </w:rPr>
      </w:pPr>
    </w:p>
    <w:p w14:paraId="13D69D8E" w14:textId="0CFB7189" w:rsidR="007560EC" w:rsidRPr="005B02ED" w:rsidRDefault="007560EC" w:rsidP="00891728">
      <w:pPr>
        <w:pStyle w:val="a4"/>
        <w:numPr>
          <w:ilvl w:val="0"/>
          <w:numId w:val="6"/>
        </w:numPr>
        <w:spacing w:line="276" w:lineRule="auto"/>
        <w:jc w:val="center"/>
        <w:rPr>
          <w:sz w:val="22"/>
          <w:szCs w:val="22"/>
        </w:rPr>
      </w:pPr>
      <w:r w:rsidRPr="005B02ED">
        <w:rPr>
          <w:b/>
          <w:sz w:val="22"/>
          <w:szCs w:val="22"/>
        </w:rPr>
        <w:t>ТЕРИТОРІЯ</w:t>
      </w:r>
    </w:p>
    <w:p w14:paraId="2B6713E0" w14:textId="77777777" w:rsidR="0015693A" w:rsidRPr="005B02ED" w:rsidRDefault="007560EC" w:rsidP="00891728">
      <w:pPr>
        <w:pStyle w:val="11"/>
        <w:numPr>
          <w:ilvl w:val="1"/>
          <w:numId w:val="6"/>
        </w:numPr>
        <w:spacing w:before="120" w:line="276" w:lineRule="auto"/>
        <w:ind w:left="0" w:firstLine="0"/>
        <w:jc w:val="both"/>
        <w:rPr>
          <w:sz w:val="22"/>
          <w:szCs w:val="22"/>
          <w:lang w:val="uk-UA"/>
        </w:rPr>
      </w:pPr>
      <w:r w:rsidRPr="005B02ED">
        <w:rPr>
          <w:sz w:val="22"/>
          <w:szCs w:val="22"/>
          <w:lang w:val="uk-UA"/>
        </w:rPr>
        <w:t>Передача прав, що здійснюється згідно даного Договору розповсюджується на територію</w:t>
      </w:r>
      <w:r w:rsidR="0015693A" w:rsidRPr="005B02ED">
        <w:rPr>
          <w:sz w:val="22"/>
          <w:szCs w:val="22"/>
          <w:lang w:val="uk-UA"/>
        </w:rPr>
        <w:t>:</w:t>
      </w:r>
    </w:p>
    <w:p w14:paraId="1D6E5289" w14:textId="5DD61BA0" w:rsidR="00EE6660" w:rsidRDefault="00EE6660" w:rsidP="0015693A">
      <w:pPr>
        <w:pStyle w:val="11"/>
        <w:spacing w:line="276" w:lineRule="auto"/>
        <w:ind w:left="360"/>
        <w:jc w:val="both"/>
        <w:rPr>
          <w:i/>
          <w:sz w:val="16"/>
          <w:szCs w:val="16"/>
          <w:lang w:val="uk-UA"/>
        </w:rPr>
      </w:pPr>
    </w:p>
    <w:sdt>
      <w:sdtPr>
        <w:rPr>
          <w:i/>
          <w:color w:val="000000"/>
          <w:sz w:val="20"/>
          <w:szCs w:val="20"/>
          <w:lang w:val="uk-UA"/>
        </w:rPr>
        <w:alias w:val="TableTrrUse"/>
        <w:tag w:val="TableTrrUse"/>
        <w:id w:val="2092968664"/>
        <w:placeholder>
          <w:docPart w:val="17AB015FBF4841AF87FEADF30773E15E"/>
        </w:placeholder>
        <w:docPartList>
          <w:docPartGallery w:val="Tables"/>
        </w:docPartList>
      </w:sdtPr>
      <w:sdtEndPr/>
      <w:sdtContent>
        <w:p w14:paraId="179B58E8"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2244EDBF"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3DAE742E"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8ABCF84" w14:textId="77777777" w:rsidR="00493D14" w:rsidRDefault="00493D14">
                <w:pPr>
                  <w:pStyle w:val="ae"/>
                  <w:rPr>
                    <w:b/>
                    <w:i/>
                    <w:u w:val="single"/>
                    <w:lang w:val="uk-UA"/>
                  </w:rPr>
                </w:pPr>
                <w:r>
                  <w:rPr>
                    <w:b/>
                    <w:lang w:val="uk-UA"/>
                  </w:rPr>
                  <w:t>підпис Автора</w:t>
                </w:r>
              </w:p>
            </w:tc>
          </w:tr>
        </w:tbl>
        <w:p w14:paraId="4961765A" w14:textId="77777777" w:rsidR="00493D14" w:rsidRDefault="004A0FDD" w:rsidP="00493D14">
          <w:pPr>
            <w:pStyle w:val="11"/>
            <w:spacing w:line="276" w:lineRule="auto"/>
            <w:rPr>
              <w:i/>
              <w:color w:val="000000"/>
              <w:sz w:val="20"/>
              <w:szCs w:val="20"/>
              <w:lang w:val="uk-UA"/>
            </w:rPr>
          </w:pPr>
        </w:p>
      </w:sdtContent>
    </w:sdt>
    <w:p w14:paraId="79EEACC7" w14:textId="54673E76" w:rsidR="00493D14" w:rsidRDefault="00493D14" w:rsidP="0015693A">
      <w:pPr>
        <w:pStyle w:val="11"/>
        <w:spacing w:line="276" w:lineRule="auto"/>
        <w:ind w:left="360"/>
        <w:jc w:val="both"/>
        <w:rPr>
          <w:i/>
          <w:sz w:val="16"/>
          <w:szCs w:val="16"/>
          <w:lang w:val="uk-UA"/>
        </w:rPr>
      </w:pPr>
    </w:p>
    <w:p w14:paraId="17D40B90" w14:textId="77777777" w:rsidR="00493D14" w:rsidRPr="005B02ED" w:rsidRDefault="00493D14" w:rsidP="0015693A">
      <w:pPr>
        <w:pStyle w:val="11"/>
        <w:spacing w:line="276" w:lineRule="auto"/>
        <w:ind w:left="360"/>
        <w:jc w:val="both"/>
        <w:rPr>
          <w:i/>
          <w:sz w:val="16"/>
          <w:szCs w:val="16"/>
          <w:lang w:val="uk-UA"/>
        </w:rPr>
      </w:pPr>
    </w:p>
    <w:p w14:paraId="2C6103F9" w14:textId="77777777" w:rsidR="00EE6660" w:rsidRPr="005B02ED" w:rsidRDefault="00EE6660" w:rsidP="00891728">
      <w:pPr>
        <w:pStyle w:val="11"/>
        <w:numPr>
          <w:ilvl w:val="1"/>
          <w:numId w:val="6"/>
        </w:numPr>
        <w:spacing w:line="276" w:lineRule="auto"/>
        <w:ind w:left="0" w:firstLine="65"/>
        <w:jc w:val="both"/>
        <w:rPr>
          <w:sz w:val="22"/>
          <w:szCs w:val="22"/>
          <w:lang w:val="uk-UA"/>
        </w:rPr>
      </w:pPr>
      <w:r w:rsidRPr="005B02ED">
        <w:rPr>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5B02ED">
        <w:rPr>
          <w:sz w:val="22"/>
          <w:szCs w:val="22"/>
          <w:lang w:val="uk-UA"/>
        </w:rPr>
        <w:t>:</w:t>
      </w:r>
    </w:p>
    <w:bookmarkStart w:id="2" w:name="_Hlk525724787" w:displacedByCustomXml="next"/>
    <w:sdt>
      <w:sdtPr>
        <w:rPr>
          <w:i/>
          <w:color w:val="000000"/>
          <w:sz w:val="20"/>
          <w:szCs w:val="20"/>
          <w:lang w:val="uk-UA"/>
        </w:rPr>
        <w:alias w:val="TableTrrNotUs"/>
        <w:tag w:val="TableTrrNotUs"/>
        <w:id w:val="-398902194"/>
        <w:placeholder>
          <w:docPart w:val="E38111CE0F1D4C638724A2DA0B36098E"/>
        </w:placeholder>
        <w:docPartList>
          <w:docPartGallery w:val="Tables"/>
        </w:docPartList>
      </w:sdtPr>
      <w:sdtEndPr/>
      <w:sdtContent>
        <w:p w14:paraId="242A5159" w14:textId="77777777" w:rsidR="00493D14" w:rsidRDefault="00493D14" w:rsidP="00493D14">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493D14" w14:paraId="0A797529" w14:textId="77777777" w:rsidTr="00493D14">
            <w:trPr>
              <w:trHeight w:val="249"/>
            </w:trPr>
            <w:tc>
              <w:tcPr>
                <w:tcW w:w="8093" w:type="dxa"/>
                <w:tcBorders>
                  <w:top w:val="single" w:sz="4" w:space="0" w:color="auto"/>
                  <w:left w:val="single" w:sz="4" w:space="0" w:color="auto"/>
                  <w:bottom w:val="single" w:sz="4" w:space="0" w:color="auto"/>
                  <w:right w:val="single" w:sz="4" w:space="0" w:color="auto"/>
                </w:tcBorders>
                <w:hideMark/>
              </w:tcPr>
              <w:p w14:paraId="067F8400" w14:textId="77777777" w:rsidR="00493D14" w:rsidRDefault="00493D14">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14:paraId="64F79E1C" w14:textId="77777777" w:rsidR="00493D14" w:rsidRDefault="00493D14">
                <w:pPr>
                  <w:pStyle w:val="ae"/>
                  <w:jc w:val="both"/>
                  <w:rPr>
                    <w:b/>
                    <w:i/>
                    <w:u w:val="single"/>
                    <w:lang w:val="uk-UA"/>
                  </w:rPr>
                </w:pPr>
                <w:r>
                  <w:rPr>
                    <w:b/>
                    <w:lang w:val="uk-UA"/>
                  </w:rPr>
                  <w:t>підпис Автора</w:t>
                </w:r>
              </w:p>
            </w:tc>
          </w:tr>
        </w:tbl>
        <w:p w14:paraId="70906954" w14:textId="77777777" w:rsidR="00493D14" w:rsidRDefault="004A0FDD" w:rsidP="00493D14">
          <w:pPr>
            <w:pStyle w:val="11"/>
            <w:spacing w:line="276" w:lineRule="auto"/>
            <w:rPr>
              <w:i/>
              <w:color w:val="000000"/>
              <w:sz w:val="20"/>
              <w:szCs w:val="20"/>
              <w:lang w:val="uk-UA"/>
            </w:rPr>
          </w:pPr>
        </w:p>
        <w:bookmarkEnd w:id="2" w:displacedByCustomXml="next"/>
      </w:sdtContent>
    </w:sdt>
    <w:p w14:paraId="02B79731" w14:textId="582FE9A6" w:rsidR="00493D14" w:rsidRDefault="00493D14" w:rsidP="007560EC">
      <w:pPr>
        <w:pStyle w:val="11"/>
        <w:widowControl w:val="0"/>
        <w:autoSpaceDE w:val="0"/>
        <w:spacing w:line="276" w:lineRule="auto"/>
        <w:ind w:left="0" w:right="43"/>
        <w:jc w:val="both"/>
        <w:rPr>
          <w:sz w:val="22"/>
          <w:szCs w:val="22"/>
          <w:lang w:val="uk-UA"/>
        </w:rPr>
      </w:pPr>
    </w:p>
    <w:p w14:paraId="16E9F8C6" w14:textId="317F41EC" w:rsidR="0036426C" w:rsidRPr="005E0384" w:rsidRDefault="0036426C" w:rsidP="00891728">
      <w:pPr>
        <w:pStyle w:val="a4"/>
        <w:numPr>
          <w:ilvl w:val="0"/>
          <w:numId w:val="6"/>
        </w:numPr>
        <w:spacing w:line="276" w:lineRule="auto"/>
        <w:jc w:val="center"/>
        <w:rPr>
          <w:sz w:val="22"/>
          <w:szCs w:val="22"/>
        </w:rPr>
      </w:pPr>
      <w:r w:rsidRPr="005B02ED">
        <w:rPr>
          <w:b/>
          <w:sz w:val="22"/>
          <w:szCs w:val="22"/>
        </w:rPr>
        <w:t xml:space="preserve">ПРАВА, ОБОВ`ЯЗКИ ТА ГАРАНТІЇ АВТОРА </w:t>
      </w:r>
    </w:p>
    <w:p w14:paraId="6AC0219C" w14:textId="77777777" w:rsidR="00C778D3" w:rsidRPr="00DF038C" w:rsidRDefault="00C778D3" w:rsidP="00C778D3">
      <w:pPr>
        <w:pStyle w:val="11"/>
        <w:numPr>
          <w:ilvl w:val="1"/>
          <w:numId w:val="22"/>
        </w:numPr>
        <w:spacing w:line="276" w:lineRule="auto"/>
        <w:ind w:left="0" w:right="-40" w:firstLine="0"/>
        <w:jc w:val="both"/>
        <w:rPr>
          <w:b/>
          <w:sz w:val="22"/>
          <w:szCs w:val="22"/>
          <w:lang w:val="uk-UA"/>
        </w:rPr>
      </w:pPr>
      <w:r w:rsidRPr="00DF038C">
        <w:rPr>
          <w:b/>
          <w:sz w:val="22"/>
          <w:szCs w:val="22"/>
          <w:lang w:val="uk-UA"/>
        </w:rPr>
        <w:t>Протягом дії даного Договору Автор має право:</w:t>
      </w:r>
    </w:p>
    <w:p w14:paraId="67D64A04" w14:textId="77777777" w:rsidR="00C778D3" w:rsidRPr="00DF038C" w:rsidRDefault="00C778D3" w:rsidP="00C778D3">
      <w:pPr>
        <w:pStyle w:val="11"/>
        <w:numPr>
          <w:ilvl w:val="2"/>
          <w:numId w:val="23"/>
        </w:numPr>
        <w:spacing w:line="276" w:lineRule="auto"/>
        <w:ind w:right="-40"/>
        <w:jc w:val="both"/>
        <w:rPr>
          <w:sz w:val="22"/>
          <w:szCs w:val="22"/>
          <w:lang w:val="uk-UA"/>
        </w:rPr>
      </w:pPr>
      <w:r w:rsidRPr="00DF038C">
        <w:rPr>
          <w:sz w:val="22"/>
          <w:szCs w:val="22"/>
          <w:lang w:val="uk-UA"/>
        </w:rPr>
        <w:t>своєчасно отримувати нараховану винагороду, яка належить йому за використання його Творів, у порядку та терміни, передбачені даним Договором та відповідно до правил, встановлених                       ГО УААСП.</w:t>
      </w:r>
    </w:p>
    <w:p w14:paraId="22E26E52" w14:textId="77777777" w:rsidR="00C778D3" w:rsidRPr="00DF038C" w:rsidRDefault="00C778D3" w:rsidP="00C778D3">
      <w:pPr>
        <w:pStyle w:val="11"/>
        <w:numPr>
          <w:ilvl w:val="2"/>
          <w:numId w:val="23"/>
        </w:numPr>
        <w:spacing w:line="276" w:lineRule="auto"/>
        <w:ind w:right="-40"/>
        <w:jc w:val="both"/>
        <w:rPr>
          <w:sz w:val="22"/>
          <w:szCs w:val="22"/>
          <w:lang w:val="uk-UA"/>
        </w:rPr>
      </w:pPr>
      <w:r w:rsidRPr="00DF038C">
        <w:rPr>
          <w:sz w:val="22"/>
          <w:szCs w:val="22"/>
          <w:lang w:val="uk-UA"/>
        </w:rPr>
        <w:t>приймати участь в заходах, що організовуються ГО УААСП.</w:t>
      </w:r>
    </w:p>
    <w:p w14:paraId="63AF04B9" w14:textId="77777777" w:rsidR="00C778D3" w:rsidRPr="00DF038C" w:rsidRDefault="00C778D3" w:rsidP="00C778D3">
      <w:pPr>
        <w:pStyle w:val="11"/>
        <w:numPr>
          <w:ilvl w:val="2"/>
          <w:numId w:val="23"/>
        </w:numPr>
        <w:spacing w:line="276" w:lineRule="auto"/>
        <w:ind w:right="-40"/>
        <w:jc w:val="both"/>
        <w:rPr>
          <w:sz w:val="22"/>
          <w:szCs w:val="22"/>
          <w:lang w:val="uk-UA"/>
        </w:rPr>
      </w:pPr>
      <w:r w:rsidRPr="00DF038C">
        <w:rPr>
          <w:sz w:val="22"/>
          <w:szCs w:val="22"/>
          <w:lang w:val="uk-UA"/>
        </w:rPr>
        <w:t>за письмовим запитом одержувати від ГО УААСП  у 15-денний строк інформацію щодо діяльності ГО УААСП, а також інформацію щодо нарахованої йому винагороди.</w:t>
      </w:r>
    </w:p>
    <w:p w14:paraId="4C550B3E" w14:textId="77777777" w:rsidR="00C778D3" w:rsidRPr="00DF038C" w:rsidRDefault="00C778D3" w:rsidP="00C778D3">
      <w:pPr>
        <w:pStyle w:val="11"/>
        <w:numPr>
          <w:ilvl w:val="2"/>
          <w:numId w:val="23"/>
        </w:numPr>
        <w:spacing w:line="276" w:lineRule="auto"/>
        <w:ind w:right="-40"/>
        <w:jc w:val="both"/>
        <w:rPr>
          <w:sz w:val="22"/>
          <w:szCs w:val="22"/>
          <w:lang w:val="uk-UA"/>
        </w:rPr>
      </w:pPr>
      <w:r w:rsidRPr="00DF038C">
        <w:rPr>
          <w:sz w:val="22"/>
          <w:szCs w:val="22"/>
          <w:lang w:val="uk-UA"/>
        </w:rPr>
        <w:t>своєю письмовою заявою повідомляти ГО УААСП про факти порушення майнових авторських прав, несплату Користувачами авторської винагороди Автору.</w:t>
      </w:r>
    </w:p>
    <w:p w14:paraId="759D21C9" w14:textId="77777777" w:rsidR="00C778D3" w:rsidRPr="00DF038C" w:rsidRDefault="00C778D3" w:rsidP="00C778D3">
      <w:pPr>
        <w:pStyle w:val="11"/>
        <w:numPr>
          <w:ilvl w:val="2"/>
          <w:numId w:val="23"/>
        </w:numPr>
        <w:spacing w:line="276" w:lineRule="auto"/>
        <w:ind w:right="-40"/>
        <w:jc w:val="both"/>
        <w:rPr>
          <w:sz w:val="22"/>
          <w:szCs w:val="22"/>
          <w:lang w:val="uk-UA"/>
        </w:rPr>
      </w:pPr>
      <w:r w:rsidRPr="00DF038C">
        <w:rPr>
          <w:sz w:val="22"/>
          <w:szCs w:val="22"/>
          <w:lang w:val="uk-UA"/>
        </w:rPr>
        <w:t>отримувати юридичні та інші консультації, у порядку визначеному ГО УААСП, з питань щодо його творчої діяльності, використання творів та захисту авторських прав.</w:t>
      </w:r>
    </w:p>
    <w:p w14:paraId="3DCB65EB" w14:textId="1E06ABA7" w:rsidR="00DB44B2" w:rsidRPr="00C778D3" w:rsidRDefault="00C778D3" w:rsidP="00C778D3">
      <w:pPr>
        <w:pStyle w:val="11"/>
        <w:numPr>
          <w:ilvl w:val="2"/>
          <w:numId w:val="23"/>
        </w:numPr>
        <w:spacing w:line="276" w:lineRule="auto"/>
        <w:ind w:left="1134" w:right="-40"/>
        <w:jc w:val="both"/>
        <w:rPr>
          <w:sz w:val="22"/>
          <w:szCs w:val="22"/>
          <w:lang w:val="uk-UA"/>
        </w:rPr>
      </w:pPr>
      <w:r w:rsidRPr="00DF038C">
        <w:rPr>
          <w:sz w:val="22"/>
          <w:szCs w:val="22"/>
          <w:lang w:val="uk-UA"/>
        </w:rPr>
        <w:t>вимагати від ГО УААСП дотримання умов даного Договору та добросовісного виконання взятих за ним на себе зобов’язань</w:t>
      </w:r>
      <w:r w:rsidR="0036426C" w:rsidRPr="00C778D3">
        <w:rPr>
          <w:sz w:val="22"/>
          <w:szCs w:val="22"/>
          <w:lang w:val="uk-UA"/>
        </w:rPr>
        <w:t>.</w:t>
      </w:r>
    </w:p>
    <w:p w14:paraId="3F11BACB" w14:textId="77777777" w:rsidR="0036426C" w:rsidRPr="005B02ED" w:rsidRDefault="0036426C" w:rsidP="00B36775">
      <w:pPr>
        <w:pStyle w:val="11"/>
        <w:numPr>
          <w:ilvl w:val="1"/>
          <w:numId w:val="23"/>
        </w:numPr>
        <w:spacing w:line="276" w:lineRule="auto"/>
        <w:ind w:left="0" w:right="-40" w:firstLine="0"/>
        <w:jc w:val="both"/>
        <w:rPr>
          <w:b/>
          <w:sz w:val="22"/>
          <w:szCs w:val="22"/>
          <w:lang w:val="uk-UA"/>
        </w:rPr>
      </w:pPr>
      <w:r w:rsidRPr="005B02ED">
        <w:rPr>
          <w:b/>
          <w:sz w:val="22"/>
          <w:szCs w:val="22"/>
          <w:lang w:val="uk-UA"/>
        </w:rPr>
        <w:t>Автор зобов’язується:</w:t>
      </w:r>
    </w:p>
    <w:p w14:paraId="60F92EDA" w14:textId="77777777" w:rsidR="00C778D3" w:rsidRDefault="00C778D3" w:rsidP="00C778D3">
      <w:pPr>
        <w:pStyle w:val="11"/>
        <w:numPr>
          <w:ilvl w:val="2"/>
          <w:numId w:val="23"/>
        </w:numPr>
        <w:spacing w:line="276" w:lineRule="auto"/>
        <w:ind w:left="1134" w:right="-40" w:hanging="708"/>
        <w:jc w:val="both"/>
        <w:rPr>
          <w:sz w:val="22"/>
          <w:szCs w:val="22"/>
          <w:lang w:val="uk-UA"/>
        </w:rPr>
      </w:pPr>
      <w:r w:rsidRPr="009E45A1">
        <w:rPr>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528750D6" w14:textId="77777777" w:rsidR="00C778D3" w:rsidRPr="009E45A1" w:rsidRDefault="00C778D3" w:rsidP="00C778D3">
      <w:pPr>
        <w:pStyle w:val="11"/>
        <w:numPr>
          <w:ilvl w:val="2"/>
          <w:numId w:val="23"/>
        </w:numPr>
        <w:spacing w:line="276" w:lineRule="auto"/>
        <w:ind w:left="1134" w:right="-40" w:hanging="708"/>
        <w:jc w:val="both"/>
        <w:rPr>
          <w:sz w:val="22"/>
          <w:szCs w:val="22"/>
          <w:lang w:val="uk-UA"/>
        </w:rPr>
      </w:pPr>
      <w:r w:rsidRPr="009E45A1">
        <w:rPr>
          <w:sz w:val="22"/>
          <w:szCs w:val="22"/>
          <w:lang w:val="uk-UA"/>
        </w:rPr>
        <w:t>не відмовлятися від авторської винагороди, яка сплачується Користувачами або іноземними авторсько-правовими організаціями через ГО УААСП, не підписувати самостійно відповідних правочинів на використання Творів та не отримувати авторську винагороду від Користувачів напряму.</w:t>
      </w:r>
    </w:p>
    <w:p w14:paraId="2C35144F" w14:textId="77777777" w:rsidR="00C778D3" w:rsidRPr="00DF038C" w:rsidRDefault="00C778D3" w:rsidP="00C778D3">
      <w:pPr>
        <w:pStyle w:val="11"/>
        <w:numPr>
          <w:ilvl w:val="2"/>
          <w:numId w:val="24"/>
        </w:numPr>
        <w:spacing w:line="276" w:lineRule="auto"/>
        <w:ind w:right="-40"/>
        <w:jc w:val="both"/>
        <w:rPr>
          <w:sz w:val="22"/>
          <w:szCs w:val="22"/>
          <w:lang w:val="uk-UA"/>
        </w:rPr>
      </w:pPr>
      <w:r w:rsidRPr="00DF038C">
        <w:rPr>
          <w:sz w:val="22"/>
          <w:szCs w:val="22"/>
          <w:lang w:val="uk-UA"/>
        </w:rPr>
        <w:t>не відмовлятися від пред’явлених ГО УААСП в інтересах Автора вимог (позовів) в органах судових інстанцій без попереднього письмового повідомлення ГО УААСП та сплати ГО УААСП всіх понесених ГО УААСП витрат у кожній конкретній справі.</w:t>
      </w:r>
    </w:p>
    <w:p w14:paraId="0B58EA20" w14:textId="77777777" w:rsidR="00C778D3" w:rsidRPr="00DF038C" w:rsidRDefault="00C778D3" w:rsidP="00C778D3">
      <w:pPr>
        <w:pStyle w:val="11"/>
        <w:numPr>
          <w:ilvl w:val="2"/>
          <w:numId w:val="24"/>
        </w:numPr>
        <w:spacing w:line="276" w:lineRule="auto"/>
        <w:ind w:right="-40"/>
        <w:jc w:val="both"/>
        <w:rPr>
          <w:sz w:val="22"/>
          <w:szCs w:val="22"/>
          <w:lang w:val="uk-UA"/>
        </w:rPr>
      </w:pPr>
      <w:r w:rsidRPr="00DF038C">
        <w:rPr>
          <w:sz w:val="22"/>
          <w:szCs w:val="22"/>
          <w:lang w:val="uk-UA"/>
        </w:rPr>
        <w:lastRenderedPageBreak/>
        <w:t>сприяти ГО УААСП у виявленні та розгляді фактів незаконного використання Творів Автора та сприяти збору доказів щодо цього.</w:t>
      </w:r>
    </w:p>
    <w:p w14:paraId="6D1A95C7" w14:textId="2AFF2649" w:rsidR="00C778D3" w:rsidRPr="00DF038C" w:rsidRDefault="00C778D3" w:rsidP="00C778D3">
      <w:pPr>
        <w:pStyle w:val="11"/>
        <w:numPr>
          <w:ilvl w:val="2"/>
          <w:numId w:val="24"/>
        </w:numPr>
        <w:spacing w:line="276" w:lineRule="auto"/>
        <w:ind w:right="-40"/>
        <w:jc w:val="both"/>
        <w:rPr>
          <w:sz w:val="22"/>
          <w:szCs w:val="22"/>
          <w:lang w:val="uk-UA"/>
        </w:rPr>
      </w:pPr>
      <w:r w:rsidRPr="00DF038C">
        <w:rPr>
          <w:sz w:val="22"/>
          <w:szCs w:val="22"/>
          <w:lang w:val="uk-UA"/>
        </w:rPr>
        <w:t>письмово повідомляти ГО УААСП про зміну місця проживання, зміну прізвища, імені, по-батькові, псевдоніму, зміну банківських реквізитів, шляхом направлення листа поштою. Зазначена інформація буде врахована ГО УААСП, якщо в таких повідомленнях буде зазначено також попередні відомості про Автора. Автор погоджується з тим, що відсутність ГО УААСП відомостей про зазначені зміни позбавляє ГО УААСП належним чином виконувати свої обов’язки за даним Договором і звільняє</w:t>
      </w:r>
      <w:r>
        <w:rPr>
          <w:sz w:val="22"/>
          <w:szCs w:val="22"/>
          <w:lang w:val="uk-UA"/>
        </w:rPr>
        <w:t xml:space="preserve"> </w:t>
      </w:r>
      <w:r w:rsidRPr="00DF038C">
        <w:rPr>
          <w:sz w:val="22"/>
          <w:szCs w:val="22"/>
          <w:lang w:val="uk-UA"/>
        </w:rPr>
        <w:t>ГО УААСП від відповідальності за можливі негативні наслідки.</w:t>
      </w:r>
    </w:p>
    <w:p w14:paraId="2FF0F06D" w14:textId="77777777" w:rsidR="00C778D3" w:rsidRPr="00DF038C" w:rsidRDefault="00C778D3" w:rsidP="00C778D3">
      <w:pPr>
        <w:pStyle w:val="11"/>
        <w:numPr>
          <w:ilvl w:val="2"/>
          <w:numId w:val="24"/>
        </w:numPr>
        <w:spacing w:line="276" w:lineRule="auto"/>
        <w:ind w:right="-40"/>
        <w:jc w:val="both"/>
        <w:rPr>
          <w:sz w:val="22"/>
          <w:szCs w:val="22"/>
          <w:lang w:val="uk-UA"/>
        </w:rPr>
      </w:pPr>
      <w:r w:rsidRPr="00DF038C">
        <w:rPr>
          <w:sz w:val="22"/>
          <w:szCs w:val="22"/>
          <w:lang w:val="uk-UA"/>
        </w:rPr>
        <w:t xml:space="preserve">надати ГО УААСП інформацію про усіх співавторів творів (у </w:t>
      </w:r>
      <w:proofErr w:type="spellStart"/>
      <w:r w:rsidRPr="00DF038C">
        <w:rPr>
          <w:sz w:val="22"/>
          <w:szCs w:val="22"/>
          <w:lang w:val="uk-UA"/>
        </w:rPr>
        <w:t>т.ч</w:t>
      </w:r>
      <w:proofErr w:type="spellEnd"/>
      <w:r w:rsidRPr="00DF038C">
        <w:rPr>
          <w:sz w:val="22"/>
          <w:szCs w:val="22"/>
          <w:lang w:val="uk-UA"/>
        </w:rPr>
        <w:t>. інформацію про їхнє можливе місцезнаходження), майнові права на які за даним Договором передано у колективне управління        ГО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ГО УААСП у колективне управління Твори.</w:t>
      </w:r>
    </w:p>
    <w:p w14:paraId="3B43E674" w14:textId="77777777" w:rsidR="0036426C" w:rsidRDefault="0036426C" w:rsidP="00B36775">
      <w:pPr>
        <w:pStyle w:val="11"/>
        <w:numPr>
          <w:ilvl w:val="1"/>
          <w:numId w:val="24"/>
        </w:numPr>
        <w:spacing w:line="276" w:lineRule="auto"/>
        <w:ind w:right="-40"/>
        <w:jc w:val="both"/>
        <w:rPr>
          <w:b/>
          <w:sz w:val="22"/>
          <w:szCs w:val="22"/>
          <w:lang w:val="uk-UA"/>
        </w:rPr>
      </w:pPr>
      <w:r w:rsidRPr="005B02ED">
        <w:rPr>
          <w:b/>
          <w:sz w:val="22"/>
          <w:szCs w:val="22"/>
          <w:lang w:val="uk-UA"/>
        </w:rPr>
        <w:t xml:space="preserve"> Автор заявляє та гарантує:</w:t>
      </w:r>
    </w:p>
    <w:p w14:paraId="1760EDDD" w14:textId="77777777" w:rsidR="00C778D3" w:rsidRPr="00DF038C" w:rsidRDefault="002102BD" w:rsidP="00C778D3">
      <w:pPr>
        <w:pStyle w:val="11"/>
        <w:spacing w:line="276" w:lineRule="auto"/>
        <w:ind w:left="1134" w:right="-40" w:hanging="921"/>
        <w:jc w:val="both"/>
        <w:rPr>
          <w:sz w:val="22"/>
          <w:szCs w:val="22"/>
          <w:lang w:val="uk-UA"/>
        </w:rPr>
      </w:pPr>
      <w:r>
        <w:rPr>
          <w:b/>
          <w:sz w:val="22"/>
          <w:szCs w:val="22"/>
          <w:lang w:val="uk-UA"/>
        </w:rPr>
        <w:t xml:space="preserve">    </w:t>
      </w:r>
      <w:r w:rsidRPr="00B36775">
        <w:rPr>
          <w:sz w:val="22"/>
          <w:szCs w:val="22"/>
          <w:lang w:val="uk-UA"/>
        </w:rPr>
        <w:t xml:space="preserve">5.3.1.  </w:t>
      </w:r>
      <w:r w:rsidR="00C778D3" w:rsidRPr="00DF038C">
        <w:rPr>
          <w:sz w:val="22"/>
          <w:szCs w:val="22"/>
          <w:lang w:val="uk-UA"/>
        </w:rPr>
        <w:t>достовірність та (або) дійсність всіх даних та документів, які надаватимуться ГО УААСП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7C91F3AD" w14:textId="77777777" w:rsidR="00C778D3" w:rsidRPr="00DF038C" w:rsidRDefault="00C778D3" w:rsidP="00C778D3">
      <w:pPr>
        <w:pStyle w:val="11"/>
        <w:numPr>
          <w:ilvl w:val="2"/>
          <w:numId w:val="28"/>
        </w:numPr>
        <w:spacing w:line="276" w:lineRule="auto"/>
        <w:ind w:right="-40"/>
        <w:jc w:val="both"/>
        <w:rPr>
          <w:b/>
          <w:sz w:val="22"/>
          <w:szCs w:val="22"/>
          <w:lang w:val="uk-UA"/>
        </w:rPr>
      </w:pPr>
      <w:r w:rsidRPr="00DF038C">
        <w:rPr>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DF038C">
        <w:rPr>
          <w:sz w:val="22"/>
          <w:szCs w:val="22"/>
          <w:lang w:val="uk-UA"/>
        </w:rPr>
        <w:t>т.ч</w:t>
      </w:r>
      <w:proofErr w:type="spellEnd"/>
      <w:r w:rsidRPr="00DF038C">
        <w:rPr>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такий договір до підписання даного Договору).</w:t>
      </w:r>
    </w:p>
    <w:p w14:paraId="14AEFC8A" w14:textId="1A7F0EA1" w:rsidR="005E0384" w:rsidRPr="00B36775" w:rsidRDefault="005E0384" w:rsidP="00C778D3">
      <w:pPr>
        <w:pStyle w:val="11"/>
        <w:spacing w:line="276" w:lineRule="auto"/>
        <w:ind w:left="1134" w:right="-40" w:hanging="921"/>
        <w:jc w:val="both"/>
        <w:rPr>
          <w:b/>
          <w:sz w:val="22"/>
          <w:szCs w:val="22"/>
          <w:lang w:val="uk-UA"/>
        </w:rPr>
      </w:pPr>
    </w:p>
    <w:p w14:paraId="15EAC5D0" w14:textId="181B048A" w:rsidR="0036426C" w:rsidRDefault="006177B7" w:rsidP="00B36775">
      <w:pPr>
        <w:pStyle w:val="11"/>
        <w:numPr>
          <w:ilvl w:val="0"/>
          <w:numId w:val="28"/>
        </w:numPr>
        <w:spacing w:line="276" w:lineRule="auto"/>
        <w:ind w:right="-40"/>
        <w:jc w:val="center"/>
        <w:rPr>
          <w:b/>
        </w:rPr>
      </w:pPr>
      <w:r w:rsidRPr="00B36775">
        <w:rPr>
          <w:b/>
        </w:rPr>
        <w:t>ПРАВА ТА</w:t>
      </w:r>
      <w:r w:rsidR="0036426C" w:rsidRPr="00B36775">
        <w:rPr>
          <w:b/>
        </w:rPr>
        <w:t xml:space="preserve"> ОБОВ`Я</w:t>
      </w:r>
      <w:r w:rsidR="00117B1B" w:rsidRPr="00B36775">
        <w:rPr>
          <w:b/>
        </w:rPr>
        <w:t>ЗКИ Г</w:t>
      </w:r>
      <w:r w:rsidR="0036426C" w:rsidRPr="00B36775">
        <w:rPr>
          <w:b/>
        </w:rPr>
        <w:t>О УААСП</w:t>
      </w:r>
    </w:p>
    <w:p w14:paraId="6AB382FE" w14:textId="5275DF3A" w:rsidR="0036426C" w:rsidRPr="005B02ED" w:rsidRDefault="005F2322" w:rsidP="00D51FB9">
      <w:pPr>
        <w:pStyle w:val="a4"/>
        <w:numPr>
          <w:ilvl w:val="1"/>
          <w:numId w:val="29"/>
        </w:numPr>
        <w:spacing w:before="120" w:line="276" w:lineRule="auto"/>
        <w:ind w:left="851" w:right="-567" w:hanging="567"/>
        <w:rPr>
          <w:b/>
          <w:sz w:val="22"/>
          <w:szCs w:val="22"/>
        </w:rPr>
      </w:pPr>
      <w:r w:rsidRPr="005B02ED">
        <w:rPr>
          <w:b/>
          <w:sz w:val="22"/>
          <w:szCs w:val="22"/>
        </w:rPr>
        <w:t>Г</w:t>
      </w:r>
      <w:r w:rsidR="0036426C" w:rsidRPr="005B02ED">
        <w:rPr>
          <w:b/>
          <w:sz w:val="22"/>
          <w:szCs w:val="22"/>
        </w:rPr>
        <w:t>О УААСП має</w:t>
      </w:r>
      <w:r w:rsidR="005B02ED" w:rsidRPr="005B02ED">
        <w:rPr>
          <w:b/>
          <w:sz w:val="22"/>
          <w:szCs w:val="22"/>
        </w:rPr>
        <w:t xml:space="preserve"> </w:t>
      </w:r>
      <w:r w:rsidR="0036426C" w:rsidRPr="005B02ED">
        <w:rPr>
          <w:b/>
          <w:sz w:val="22"/>
          <w:szCs w:val="22"/>
        </w:rPr>
        <w:t>право:</w:t>
      </w:r>
    </w:p>
    <w:p w14:paraId="7093B81E" w14:textId="77777777" w:rsidR="00C778D3" w:rsidRPr="00DF038C" w:rsidRDefault="00C778D3" w:rsidP="00C778D3">
      <w:pPr>
        <w:pStyle w:val="a4"/>
        <w:numPr>
          <w:ilvl w:val="2"/>
          <w:numId w:val="29"/>
        </w:numPr>
        <w:spacing w:line="276" w:lineRule="auto"/>
        <w:ind w:left="993" w:right="-36"/>
        <w:rPr>
          <w:sz w:val="22"/>
          <w:szCs w:val="22"/>
        </w:rPr>
      </w:pPr>
      <w:bookmarkStart w:id="3" w:name="_Hlk126764250"/>
      <w:r w:rsidRPr="00DF038C">
        <w:rPr>
          <w:sz w:val="22"/>
          <w:szCs w:val="22"/>
        </w:rPr>
        <w:t>утримувати із сум зібраного доходу від прав збір за управління, відрахування, передбачені даним Договором, діючими у ГО УААСП Правилами розподілу доходу від прав, Правилами утримання з доходів від прав, Положеннями про порядок формування та використання коштів спеціального фонду та Статутом.</w:t>
      </w:r>
    </w:p>
    <w:p w14:paraId="6E0B383A" w14:textId="77777777" w:rsidR="00C778D3" w:rsidRPr="00DF038C" w:rsidRDefault="00C778D3" w:rsidP="00C778D3">
      <w:pPr>
        <w:pStyle w:val="a4"/>
        <w:numPr>
          <w:ilvl w:val="2"/>
          <w:numId w:val="29"/>
        </w:numPr>
        <w:spacing w:line="276" w:lineRule="auto"/>
        <w:ind w:left="993" w:right="-36"/>
        <w:rPr>
          <w:sz w:val="22"/>
          <w:szCs w:val="22"/>
        </w:rPr>
      </w:pPr>
      <w:r w:rsidRPr="00DF038C">
        <w:rPr>
          <w:sz w:val="22"/>
          <w:szCs w:val="22"/>
        </w:rPr>
        <w:t>встановлювати фіксовані мінімальні ставки, тарифи авторської винагороди за використання творів відповідно до правил, встановлених органами управління ГО УААСП та використовувати їх при укладенні ліцензійних договорів з користувачами творів Автора.</w:t>
      </w:r>
    </w:p>
    <w:p w14:paraId="3F79077A" w14:textId="77777777" w:rsidR="00C778D3" w:rsidRPr="00DF038C" w:rsidRDefault="00C778D3" w:rsidP="00C778D3">
      <w:pPr>
        <w:pStyle w:val="a4"/>
        <w:numPr>
          <w:ilvl w:val="2"/>
          <w:numId w:val="29"/>
        </w:numPr>
        <w:spacing w:line="276" w:lineRule="auto"/>
        <w:ind w:left="993" w:right="-36"/>
        <w:rPr>
          <w:sz w:val="22"/>
          <w:szCs w:val="22"/>
        </w:rPr>
      </w:pPr>
      <w:r w:rsidRPr="00DF038C">
        <w:rPr>
          <w:sz w:val="22"/>
          <w:szCs w:val="22"/>
        </w:rPr>
        <w:t>у випадку порушення третіми особами майнових авторських прав Автора, переданих в колективне управління ГО УААСП, остання без повідомлення та без індивідуальних довіреностей (доручень) в кожному випадку має право складати та подавати від імені Автора (пред`являти)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ГО УААСП.</w:t>
      </w:r>
    </w:p>
    <w:p w14:paraId="21209748" w14:textId="77777777" w:rsidR="00C778D3" w:rsidRPr="00DF038C" w:rsidRDefault="00C778D3" w:rsidP="00C778D3">
      <w:pPr>
        <w:pStyle w:val="a4"/>
        <w:numPr>
          <w:ilvl w:val="2"/>
          <w:numId w:val="29"/>
        </w:numPr>
        <w:spacing w:line="276" w:lineRule="auto"/>
        <w:ind w:left="993" w:right="-36"/>
        <w:rPr>
          <w:sz w:val="22"/>
          <w:szCs w:val="22"/>
        </w:rPr>
      </w:pPr>
      <w:r w:rsidRPr="00DF038C">
        <w:rPr>
          <w:sz w:val="22"/>
          <w:szCs w:val="22"/>
        </w:rPr>
        <w:t>одержувати від Автора документи, що підтверджують повноваження і гарантії Автора за даним Договором.</w:t>
      </w:r>
    </w:p>
    <w:p w14:paraId="7A587554" w14:textId="77777777" w:rsidR="00C778D3" w:rsidRPr="00DF038C" w:rsidRDefault="00C778D3" w:rsidP="00C778D3">
      <w:pPr>
        <w:pStyle w:val="a4"/>
        <w:numPr>
          <w:ilvl w:val="2"/>
          <w:numId w:val="29"/>
        </w:numPr>
        <w:spacing w:line="276" w:lineRule="auto"/>
        <w:ind w:left="993" w:right="-36"/>
        <w:rPr>
          <w:sz w:val="22"/>
          <w:szCs w:val="22"/>
        </w:rPr>
      </w:pPr>
      <w:r w:rsidRPr="00DF038C">
        <w:rPr>
          <w:sz w:val="22"/>
          <w:szCs w:val="22"/>
        </w:rPr>
        <w:t>збирати, розподіляти згідно з Правилами розподілу доходу від прав ГО УААСП і виплачувати авторську винагороду, яка належить Автору, отриману від Користувачів та іноземних авторсько-правових організацій.</w:t>
      </w:r>
    </w:p>
    <w:p w14:paraId="2E99FEFE" w14:textId="77777777" w:rsidR="00C778D3" w:rsidRPr="00DF038C" w:rsidRDefault="00C778D3" w:rsidP="00C778D3">
      <w:pPr>
        <w:pStyle w:val="a4"/>
        <w:numPr>
          <w:ilvl w:val="2"/>
          <w:numId w:val="29"/>
        </w:numPr>
        <w:spacing w:line="276" w:lineRule="auto"/>
        <w:ind w:left="993" w:right="-36"/>
        <w:rPr>
          <w:sz w:val="22"/>
          <w:szCs w:val="22"/>
        </w:rPr>
      </w:pPr>
      <w:r w:rsidRPr="00DF038C">
        <w:rPr>
          <w:sz w:val="22"/>
          <w:szCs w:val="22"/>
        </w:rPr>
        <w:t>включати до каталогу ГО УААСП назви Творів Автора, прізвище, ім`я, по-батькові (псевдонім) Автора, використовувати дану інформацію з метою розміщення на веб-сайті ГО УААСП, з правом надання каталогу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64D82A44" w14:textId="77777777" w:rsidR="00C778D3" w:rsidRPr="00DF038C" w:rsidRDefault="00C778D3" w:rsidP="00C778D3">
      <w:pPr>
        <w:pStyle w:val="11"/>
        <w:numPr>
          <w:ilvl w:val="2"/>
          <w:numId w:val="29"/>
        </w:numPr>
        <w:spacing w:line="276" w:lineRule="auto"/>
        <w:ind w:left="993" w:right="-40"/>
        <w:jc w:val="both"/>
        <w:rPr>
          <w:sz w:val="22"/>
          <w:szCs w:val="22"/>
          <w:lang w:val="uk-UA"/>
        </w:rPr>
      </w:pPr>
      <w:r w:rsidRPr="00DF038C">
        <w:rPr>
          <w:sz w:val="22"/>
          <w:szCs w:val="22"/>
          <w:lang w:val="uk-UA"/>
        </w:rPr>
        <w:t>вимагати від Автора дотримання умов даного Договору та добросовісного виконання взятих за ним на себе зобов’язань.</w:t>
      </w:r>
    </w:p>
    <w:bookmarkEnd w:id="3"/>
    <w:p w14:paraId="7A362CE7" w14:textId="77777777" w:rsidR="00C778D3" w:rsidRPr="005B02ED" w:rsidRDefault="00C778D3" w:rsidP="00C778D3">
      <w:pPr>
        <w:pStyle w:val="11"/>
        <w:spacing w:line="276" w:lineRule="auto"/>
        <w:ind w:left="360" w:right="-40"/>
        <w:jc w:val="both"/>
        <w:rPr>
          <w:sz w:val="22"/>
          <w:szCs w:val="22"/>
          <w:lang w:val="uk-UA"/>
        </w:rPr>
      </w:pPr>
    </w:p>
    <w:p w14:paraId="1AFC2F75" w14:textId="77777777" w:rsidR="00F21A22" w:rsidRPr="005B02ED" w:rsidRDefault="005F2322" w:rsidP="00D51FB9">
      <w:pPr>
        <w:pStyle w:val="11"/>
        <w:numPr>
          <w:ilvl w:val="1"/>
          <w:numId w:val="29"/>
        </w:numPr>
        <w:spacing w:line="276" w:lineRule="auto"/>
        <w:ind w:left="851" w:right="-40" w:hanging="567"/>
        <w:jc w:val="both"/>
        <w:rPr>
          <w:b/>
          <w:sz w:val="22"/>
          <w:szCs w:val="22"/>
          <w:lang w:val="uk-UA"/>
        </w:rPr>
      </w:pPr>
      <w:r w:rsidRPr="005B02ED">
        <w:rPr>
          <w:b/>
          <w:sz w:val="22"/>
          <w:szCs w:val="22"/>
          <w:lang w:val="uk-UA"/>
        </w:rPr>
        <w:lastRenderedPageBreak/>
        <w:t>Г</w:t>
      </w:r>
      <w:r w:rsidR="00F21A22" w:rsidRPr="005B02ED">
        <w:rPr>
          <w:b/>
          <w:sz w:val="22"/>
          <w:szCs w:val="22"/>
          <w:lang w:val="uk-UA"/>
        </w:rPr>
        <w:t>О УААСП зобов’язується:</w:t>
      </w:r>
    </w:p>
    <w:p w14:paraId="7CE72773" w14:textId="77777777" w:rsidR="00C778D3" w:rsidRPr="00DF038C" w:rsidRDefault="00C778D3" w:rsidP="00C778D3">
      <w:pPr>
        <w:pStyle w:val="11"/>
        <w:numPr>
          <w:ilvl w:val="2"/>
          <w:numId w:val="29"/>
        </w:numPr>
        <w:spacing w:line="276" w:lineRule="auto"/>
        <w:ind w:left="993" w:right="-40"/>
        <w:jc w:val="both"/>
        <w:rPr>
          <w:sz w:val="22"/>
          <w:szCs w:val="22"/>
          <w:lang w:val="uk-UA"/>
        </w:rPr>
      </w:pPr>
      <w:r w:rsidRPr="00DF038C">
        <w:rPr>
          <w:sz w:val="22"/>
          <w:szCs w:val="22"/>
          <w:lang w:val="uk-UA"/>
        </w:rPr>
        <w:t>укладати з користувачами Творів договори на використання творів Автора способами, зазначеними в розділі 3 даного Договору, у порядку, визначеному правилами ГО УААСП та всіма можливими законними способами забезпечувати виконання Користувачами умов таких договорів.</w:t>
      </w:r>
    </w:p>
    <w:p w14:paraId="4AE16B7A" w14:textId="77777777" w:rsidR="00C778D3" w:rsidRPr="00DF038C" w:rsidRDefault="00C778D3" w:rsidP="00C778D3">
      <w:pPr>
        <w:pStyle w:val="11"/>
        <w:numPr>
          <w:ilvl w:val="2"/>
          <w:numId w:val="29"/>
        </w:numPr>
        <w:spacing w:line="276" w:lineRule="auto"/>
        <w:ind w:left="993" w:right="-40"/>
        <w:jc w:val="both"/>
        <w:rPr>
          <w:sz w:val="22"/>
          <w:szCs w:val="22"/>
          <w:lang w:val="uk-UA"/>
        </w:rPr>
      </w:pPr>
      <w:r w:rsidRPr="00DF038C">
        <w:rPr>
          <w:sz w:val="22"/>
          <w:szCs w:val="22"/>
          <w:lang w:val="uk-UA"/>
        </w:rPr>
        <w:t>забезпечувати збір авторської винагороди за використання користувачами Творів способами, передбаченими розділом 3 даного Договору та Законом, і здійснити її розподіл у відповідності з умовами даного Договору, Правилами розподілу доходу від прав, встановленими з ГО УААСП та звітами Користувачів.</w:t>
      </w:r>
    </w:p>
    <w:p w14:paraId="44E4F52C" w14:textId="77777777" w:rsidR="00C778D3" w:rsidRPr="00DF038C" w:rsidRDefault="00C778D3" w:rsidP="00C778D3">
      <w:pPr>
        <w:pStyle w:val="11"/>
        <w:numPr>
          <w:ilvl w:val="2"/>
          <w:numId w:val="29"/>
        </w:numPr>
        <w:spacing w:line="276" w:lineRule="auto"/>
        <w:ind w:left="993" w:right="-40"/>
        <w:jc w:val="both"/>
        <w:rPr>
          <w:sz w:val="22"/>
          <w:szCs w:val="22"/>
          <w:lang w:val="uk-UA"/>
        </w:rPr>
      </w:pPr>
      <w:r w:rsidRPr="00DF038C">
        <w:rPr>
          <w:sz w:val="22"/>
          <w:szCs w:val="22"/>
          <w:lang w:val="uk-UA"/>
        </w:rPr>
        <w:t>надавати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отримано таку винагороду.</w:t>
      </w:r>
    </w:p>
    <w:p w14:paraId="1E9E6843" w14:textId="77777777" w:rsidR="00C778D3" w:rsidRPr="00DF038C" w:rsidRDefault="00C778D3" w:rsidP="00C778D3">
      <w:pPr>
        <w:pStyle w:val="11"/>
        <w:numPr>
          <w:ilvl w:val="2"/>
          <w:numId w:val="29"/>
        </w:numPr>
        <w:spacing w:line="276" w:lineRule="auto"/>
        <w:ind w:left="993" w:right="-40"/>
        <w:jc w:val="both"/>
        <w:rPr>
          <w:sz w:val="22"/>
          <w:szCs w:val="22"/>
          <w:lang w:val="uk-UA"/>
        </w:rPr>
      </w:pPr>
      <w:r w:rsidRPr="00DF038C">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3E128C8F" w14:textId="77777777" w:rsidR="00C778D3" w:rsidRPr="00DF038C" w:rsidRDefault="00C778D3" w:rsidP="00C778D3">
      <w:pPr>
        <w:pStyle w:val="11"/>
        <w:numPr>
          <w:ilvl w:val="2"/>
          <w:numId w:val="29"/>
        </w:numPr>
        <w:spacing w:line="276" w:lineRule="auto"/>
        <w:ind w:left="993" w:right="-40"/>
        <w:jc w:val="both"/>
        <w:rPr>
          <w:sz w:val="22"/>
          <w:szCs w:val="22"/>
          <w:lang w:val="uk-UA"/>
        </w:rPr>
      </w:pPr>
      <w:r w:rsidRPr="00DF038C">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81DCF70" w14:textId="19E6795A" w:rsidR="00567C8B" w:rsidRPr="005B02ED" w:rsidRDefault="00C778D3" w:rsidP="00C778D3">
      <w:pPr>
        <w:pStyle w:val="11"/>
        <w:numPr>
          <w:ilvl w:val="2"/>
          <w:numId w:val="29"/>
        </w:numPr>
        <w:spacing w:line="276" w:lineRule="auto"/>
        <w:ind w:left="993" w:right="-40"/>
        <w:jc w:val="both"/>
        <w:rPr>
          <w:sz w:val="22"/>
          <w:szCs w:val="22"/>
          <w:lang w:val="uk-UA"/>
        </w:rPr>
      </w:pPr>
      <w:r w:rsidRPr="00DF038C">
        <w:rPr>
          <w:sz w:val="22"/>
          <w:szCs w:val="22"/>
          <w:lang w:val="uk-UA"/>
        </w:rPr>
        <w:t>під час реалізації прав та виконання обов’язків, що випливають з даного Договору, ГО УААСП зобов’язується діяти добросовісно та у спосіб, що найповніше відповідає інтересам Автора</w:t>
      </w:r>
      <w:r w:rsidR="00567C8B" w:rsidRPr="005B02ED">
        <w:rPr>
          <w:sz w:val="22"/>
          <w:szCs w:val="22"/>
          <w:lang w:val="uk-UA"/>
        </w:rPr>
        <w:t>.</w:t>
      </w:r>
    </w:p>
    <w:p w14:paraId="2AABF7B2" w14:textId="77777777" w:rsidR="0036426C" w:rsidRPr="004B7169" w:rsidRDefault="0036426C" w:rsidP="00567C8B">
      <w:pPr>
        <w:pStyle w:val="a4"/>
        <w:spacing w:line="276" w:lineRule="auto"/>
        <w:rPr>
          <w:b/>
          <w:sz w:val="12"/>
          <w:szCs w:val="22"/>
        </w:rPr>
      </w:pPr>
    </w:p>
    <w:p w14:paraId="224A32D2" w14:textId="77777777" w:rsidR="007560EC" w:rsidRPr="005B02ED" w:rsidRDefault="007560EC" w:rsidP="00D51FB9">
      <w:pPr>
        <w:pStyle w:val="a4"/>
        <w:numPr>
          <w:ilvl w:val="0"/>
          <w:numId w:val="29"/>
        </w:numPr>
        <w:spacing w:line="276" w:lineRule="auto"/>
        <w:jc w:val="center"/>
        <w:rPr>
          <w:sz w:val="22"/>
          <w:szCs w:val="22"/>
        </w:rPr>
      </w:pPr>
      <w:r w:rsidRPr="005B02ED">
        <w:rPr>
          <w:b/>
          <w:sz w:val="22"/>
          <w:szCs w:val="22"/>
        </w:rPr>
        <w:t>ПОВНОВАЖЕННЯ НА СУДОВИЙ ЗАХИСТ ПРАВ АВТОРА</w:t>
      </w:r>
    </w:p>
    <w:p w14:paraId="206D522B" w14:textId="77777777" w:rsidR="00C778D3" w:rsidRPr="00DF038C" w:rsidRDefault="00C778D3" w:rsidP="00C778D3">
      <w:pPr>
        <w:pStyle w:val="11"/>
        <w:widowControl w:val="0"/>
        <w:numPr>
          <w:ilvl w:val="1"/>
          <w:numId w:val="26"/>
        </w:numPr>
        <w:autoSpaceDE w:val="0"/>
        <w:spacing w:before="120" w:line="276" w:lineRule="auto"/>
        <w:ind w:right="-40"/>
        <w:jc w:val="both"/>
        <w:rPr>
          <w:sz w:val="22"/>
          <w:szCs w:val="22"/>
          <w:lang w:val="uk-UA"/>
        </w:rPr>
      </w:pPr>
      <w:r w:rsidRPr="00DF038C">
        <w:rPr>
          <w:sz w:val="22"/>
          <w:szCs w:val="22"/>
          <w:lang w:val="uk-UA"/>
        </w:rPr>
        <w:t>ГО УААСП має право здійснювати відповідно до чинного законодавства України будь-які юридичні дії з метою забезпечення майнових авторських прав Автора на Твори, переданих ГО УААСП за даним Договором, в тому числі, шляхом фіксації фактів порушення авторських прав, у зв’язку з чим, Автор наділяє ГО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1CF608E0" w14:textId="77777777" w:rsidR="00C778D3" w:rsidRPr="00DF038C" w:rsidRDefault="00C778D3" w:rsidP="00C778D3">
      <w:pPr>
        <w:pStyle w:val="11"/>
        <w:widowControl w:val="0"/>
        <w:autoSpaceDE w:val="0"/>
        <w:spacing w:line="276" w:lineRule="auto"/>
        <w:ind w:left="708" w:right="-40"/>
        <w:jc w:val="both"/>
        <w:rPr>
          <w:sz w:val="22"/>
          <w:szCs w:val="22"/>
          <w:lang w:val="uk-UA"/>
        </w:rPr>
      </w:pPr>
      <w:r w:rsidRPr="00DF038C">
        <w:rPr>
          <w:sz w:val="22"/>
          <w:szCs w:val="22"/>
          <w:lang w:val="uk-UA"/>
        </w:rPr>
        <w:t>Для виконання ГО УААСП вищевказаних цілей, Автор наділяє ГО УААСП правами:</w:t>
      </w:r>
    </w:p>
    <w:p w14:paraId="25BF3745" w14:textId="77777777" w:rsidR="00C778D3" w:rsidRPr="00DF038C" w:rsidRDefault="00C778D3" w:rsidP="00C778D3">
      <w:pPr>
        <w:pStyle w:val="11"/>
        <w:widowControl w:val="0"/>
        <w:numPr>
          <w:ilvl w:val="0"/>
          <w:numId w:val="12"/>
        </w:numPr>
        <w:autoSpaceDE w:val="0"/>
        <w:spacing w:line="276" w:lineRule="auto"/>
        <w:ind w:right="-40"/>
        <w:jc w:val="both"/>
        <w:rPr>
          <w:sz w:val="22"/>
          <w:szCs w:val="22"/>
          <w:lang w:val="uk-UA"/>
        </w:rPr>
      </w:pPr>
      <w:r w:rsidRPr="00DF038C">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33B806E4" w14:textId="77777777" w:rsidR="00C778D3" w:rsidRPr="00DF038C" w:rsidRDefault="00C778D3" w:rsidP="00C778D3">
      <w:pPr>
        <w:pStyle w:val="11"/>
        <w:widowControl w:val="0"/>
        <w:numPr>
          <w:ilvl w:val="0"/>
          <w:numId w:val="12"/>
        </w:numPr>
        <w:autoSpaceDE w:val="0"/>
        <w:spacing w:line="276" w:lineRule="auto"/>
        <w:ind w:right="-40"/>
        <w:jc w:val="both"/>
        <w:rPr>
          <w:sz w:val="22"/>
          <w:szCs w:val="22"/>
          <w:lang w:val="uk-UA"/>
        </w:rPr>
      </w:pPr>
      <w:r w:rsidRPr="00DF038C">
        <w:rPr>
          <w:sz w:val="22"/>
          <w:szCs w:val="22"/>
          <w:lang w:val="uk-UA"/>
        </w:rPr>
        <w:t>підписання та подання позовних заяв, в тому числі, зустрічних позовних заяв, в будь-які судові інстанції України;</w:t>
      </w:r>
    </w:p>
    <w:p w14:paraId="35ED34D7" w14:textId="77777777" w:rsidR="00C778D3" w:rsidRPr="00DF038C" w:rsidRDefault="00C778D3" w:rsidP="00C778D3">
      <w:pPr>
        <w:pStyle w:val="11"/>
        <w:widowControl w:val="0"/>
        <w:numPr>
          <w:ilvl w:val="0"/>
          <w:numId w:val="12"/>
        </w:numPr>
        <w:autoSpaceDE w:val="0"/>
        <w:spacing w:line="276" w:lineRule="auto"/>
        <w:ind w:right="-40"/>
        <w:jc w:val="both"/>
        <w:rPr>
          <w:sz w:val="22"/>
          <w:szCs w:val="22"/>
          <w:lang w:val="uk-UA"/>
        </w:rPr>
      </w:pPr>
      <w:r w:rsidRPr="00DF038C">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6810F80A" w14:textId="77777777" w:rsidR="00C778D3" w:rsidRPr="00DF038C" w:rsidRDefault="00C778D3" w:rsidP="00C778D3">
      <w:pPr>
        <w:pStyle w:val="11"/>
        <w:widowControl w:val="0"/>
        <w:numPr>
          <w:ilvl w:val="0"/>
          <w:numId w:val="12"/>
        </w:numPr>
        <w:autoSpaceDE w:val="0"/>
        <w:spacing w:line="276" w:lineRule="auto"/>
        <w:ind w:right="-40"/>
        <w:jc w:val="both"/>
        <w:rPr>
          <w:sz w:val="22"/>
          <w:szCs w:val="22"/>
          <w:lang w:val="uk-UA"/>
        </w:rPr>
      </w:pPr>
      <w:r w:rsidRPr="00DF038C">
        <w:rPr>
          <w:sz w:val="22"/>
          <w:szCs w:val="22"/>
          <w:lang w:val="uk-UA"/>
        </w:rPr>
        <w:t>приймати участь у судових справах, знайомитися з матеріалами справ, робити копії, заявляти відводи, подавати докази, подавати будь-які клопотання;</w:t>
      </w:r>
    </w:p>
    <w:p w14:paraId="6E0892F6" w14:textId="77777777" w:rsidR="00C778D3" w:rsidRPr="00DF038C" w:rsidRDefault="00C778D3" w:rsidP="00C778D3">
      <w:pPr>
        <w:pStyle w:val="11"/>
        <w:widowControl w:val="0"/>
        <w:numPr>
          <w:ilvl w:val="0"/>
          <w:numId w:val="12"/>
        </w:numPr>
        <w:autoSpaceDE w:val="0"/>
        <w:spacing w:line="276" w:lineRule="auto"/>
        <w:ind w:right="-40"/>
        <w:jc w:val="both"/>
        <w:rPr>
          <w:sz w:val="22"/>
          <w:szCs w:val="22"/>
          <w:lang w:val="uk-UA"/>
        </w:rPr>
      </w:pPr>
      <w:r w:rsidRPr="00DF038C">
        <w:rPr>
          <w:sz w:val="22"/>
          <w:szCs w:val="22"/>
          <w:lang w:val="uk-UA"/>
        </w:rPr>
        <w:t>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мирові угоди;</w:t>
      </w:r>
    </w:p>
    <w:p w14:paraId="59FAE6D2" w14:textId="77777777" w:rsidR="00C778D3" w:rsidRPr="00DF038C" w:rsidRDefault="00C778D3" w:rsidP="00C778D3">
      <w:pPr>
        <w:pStyle w:val="11"/>
        <w:widowControl w:val="0"/>
        <w:numPr>
          <w:ilvl w:val="0"/>
          <w:numId w:val="12"/>
        </w:numPr>
        <w:autoSpaceDE w:val="0"/>
        <w:spacing w:line="276" w:lineRule="auto"/>
        <w:ind w:right="-40"/>
        <w:jc w:val="both"/>
        <w:rPr>
          <w:sz w:val="22"/>
          <w:szCs w:val="22"/>
          <w:lang w:val="uk-UA"/>
        </w:rPr>
      </w:pPr>
      <w:r w:rsidRPr="00DF038C">
        <w:rPr>
          <w:sz w:val="22"/>
          <w:szCs w:val="22"/>
          <w:lang w:val="uk-UA"/>
        </w:rPr>
        <w:t>оскаржувати судові рішення, отримувати та подавати виконавчі листи та накази, судові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0975DF15" w14:textId="77777777" w:rsidR="00C778D3" w:rsidRPr="00DF038C" w:rsidRDefault="00C778D3" w:rsidP="00C778D3">
      <w:pPr>
        <w:pStyle w:val="11"/>
        <w:widowControl w:val="0"/>
        <w:numPr>
          <w:ilvl w:val="0"/>
          <w:numId w:val="12"/>
        </w:numPr>
        <w:autoSpaceDE w:val="0"/>
        <w:spacing w:line="276" w:lineRule="auto"/>
        <w:ind w:right="-40"/>
        <w:jc w:val="both"/>
        <w:rPr>
          <w:sz w:val="22"/>
          <w:szCs w:val="22"/>
          <w:lang w:val="uk-UA"/>
        </w:rPr>
      </w:pPr>
      <w:r w:rsidRPr="00DF038C">
        <w:rPr>
          <w:sz w:val="22"/>
          <w:szCs w:val="22"/>
          <w:lang w:val="uk-UA"/>
        </w:rPr>
        <w:t>виконувати інші дії, необхідні для захисту майнових авторських прав Автора.</w:t>
      </w:r>
    </w:p>
    <w:p w14:paraId="09FBE579" w14:textId="1691C97A" w:rsidR="00C778D3" w:rsidRPr="00C778D3" w:rsidRDefault="00C778D3" w:rsidP="00C778D3">
      <w:pPr>
        <w:pStyle w:val="11"/>
        <w:widowControl w:val="0"/>
        <w:numPr>
          <w:ilvl w:val="1"/>
          <w:numId w:val="26"/>
        </w:numPr>
        <w:autoSpaceDE w:val="0"/>
        <w:spacing w:line="276" w:lineRule="auto"/>
        <w:ind w:left="0" w:right="-40" w:firstLine="0"/>
        <w:jc w:val="both"/>
        <w:rPr>
          <w:sz w:val="16"/>
          <w:szCs w:val="22"/>
          <w:lang w:val="uk-UA"/>
        </w:rPr>
      </w:pPr>
      <w:r w:rsidRPr="00DF038C">
        <w:rPr>
          <w:sz w:val="22"/>
          <w:szCs w:val="22"/>
          <w:lang w:val="uk-UA"/>
        </w:rPr>
        <w:t>Заявляти вимоги щодо стягнення та зарахування на розрахунковий рахунок ГО УААСП будь-яких коштів, належних Автору в результаті досудового вирішення спору ГО УААСП з третіми особами або будь-якого судового провадження для подальшої виплати Автору, за вирахуванням відрахувань ГО УААСП, передбачених п. 8.7. даного Договору.</w:t>
      </w:r>
    </w:p>
    <w:p w14:paraId="71EB06DD" w14:textId="77777777" w:rsidR="00C778D3" w:rsidRPr="00DF038C" w:rsidRDefault="00C778D3" w:rsidP="00C778D3">
      <w:pPr>
        <w:pStyle w:val="11"/>
        <w:widowControl w:val="0"/>
        <w:autoSpaceDE w:val="0"/>
        <w:spacing w:line="276" w:lineRule="auto"/>
        <w:ind w:left="0" w:right="-40"/>
        <w:jc w:val="both"/>
        <w:rPr>
          <w:sz w:val="16"/>
          <w:szCs w:val="22"/>
          <w:lang w:val="uk-UA"/>
        </w:rPr>
      </w:pPr>
    </w:p>
    <w:p w14:paraId="45C33932"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РОЗПОДІЛ ВИНАГОРОДИ, ВІДРАХУВАН</w:t>
      </w:r>
      <w:r w:rsidR="004E0F39" w:rsidRPr="005B02ED">
        <w:rPr>
          <w:b/>
          <w:sz w:val="22"/>
          <w:szCs w:val="22"/>
        </w:rPr>
        <w:t>Н</w:t>
      </w:r>
      <w:r w:rsidRPr="005B02ED">
        <w:rPr>
          <w:b/>
          <w:sz w:val="22"/>
          <w:szCs w:val="22"/>
        </w:rPr>
        <w:t>Я</w:t>
      </w:r>
    </w:p>
    <w:p w14:paraId="0E570F17" w14:textId="77777777" w:rsidR="00C778D3" w:rsidRPr="00DF038C" w:rsidRDefault="00C778D3" w:rsidP="00C778D3">
      <w:pPr>
        <w:pStyle w:val="11"/>
        <w:numPr>
          <w:ilvl w:val="1"/>
          <w:numId w:val="26"/>
        </w:numPr>
        <w:spacing w:line="276" w:lineRule="auto"/>
        <w:ind w:left="0" w:firstLine="0"/>
        <w:jc w:val="both"/>
        <w:rPr>
          <w:sz w:val="22"/>
          <w:szCs w:val="22"/>
          <w:lang w:val="uk-UA"/>
        </w:rPr>
      </w:pPr>
      <w:r w:rsidRPr="00DF038C">
        <w:rPr>
          <w:sz w:val="22"/>
          <w:szCs w:val="22"/>
          <w:lang w:val="uk-UA"/>
        </w:rPr>
        <w:t>ГО УААСП здійснює збір авторської винагороди згідно ставок, встановлених ГО УААСП, розподіл та виплата авторської винагороди здійснюється на підставі правил, встановлених ГО УААСП.</w:t>
      </w:r>
    </w:p>
    <w:p w14:paraId="3CEA94B6" w14:textId="77777777" w:rsidR="00C778D3" w:rsidRPr="00DF038C" w:rsidRDefault="00C778D3" w:rsidP="00C778D3">
      <w:pPr>
        <w:pStyle w:val="11"/>
        <w:numPr>
          <w:ilvl w:val="1"/>
          <w:numId w:val="26"/>
        </w:numPr>
        <w:spacing w:line="276" w:lineRule="auto"/>
        <w:ind w:left="0" w:firstLine="0"/>
        <w:jc w:val="both"/>
        <w:rPr>
          <w:sz w:val="22"/>
          <w:szCs w:val="22"/>
          <w:lang w:val="uk-UA"/>
        </w:rPr>
      </w:pPr>
      <w:r w:rsidRPr="00DF038C">
        <w:rPr>
          <w:sz w:val="22"/>
          <w:szCs w:val="22"/>
          <w:lang w:val="uk-UA"/>
        </w:rPr>
        <w:lastRenderedPageBreak/>
        <w:t>З метою забезпечення своєчасного та правильного нарахування і розподілу авторської винагороди, Автор реєструє свої Твори в ГО УААСП шляхом подання реєстраційної заявки за формою, визначеною Додатком № 1 до даного Договору та, за можливості, надає один примірник друкованого тексту, нот твору,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 При цьому, всі Твори, зареєстровані Автором в ГО УААСП до підписання даного Договору, вважаються переданими в управління та не підлягають перереєстрації.</w:t>
      </w:r>
    </w:p>
    <w:p w14:paraId="0E57DC2B" w14:textId="77777777" w:rsidR="00C778D3" w:rsidRPr="00DF038C" w:rsidRDefault="00C778D3" w:rsidP="00C778D3">
      <w:pPr>
        <w:pStyle w:val="11"/>
        <w:numPr>
          <w:ilvl w:val="1"/>
          <w:numId w:val="26"/>
        </w:numPr>
        <w:spacing w:line="276" w:lineRule="auto"/>
        <w:ind w:left="0" w:firstLine="0"/>
        <w:jc w:val="both"/>
        <w:rPr>
          <w:sz w:val="22"/>
          <w:szCs w:val="22"/>
          <w:lang w:val="uk-UA"/>
        </w:rPr>
      </w:pPr>
      <w:r w:rsidRPr="00DF038C">
        <w:rPr>
          <w:sz w:val="22"/>
          <w:szCs w:val="22"/>
          <w:lang w:val="uk-UA"/>
        </w:rPr>
        <w:t>На підтвердження передачі, відповідно до п. 2.1. даного Договору, майнових прав на Твори в колективне управління Автор реєструє їх в ГО УААСП шляхом подання реєстраційної заявки за формою, передбаченою Додатком № 1 до даного Договору.</w:t>
      </w:r>
    </w:p>
    <w:p w14:paraId="5BA60D20" w14:textId="77777777" w:rsidR="00C778D3" w:rsidRPr="00DF038C" w:rsidRDefault="00C778D3" w:rsidP="00C778D3">
      <w:pPr>
        <w:pStyle w:val="11"/>
        <w:numPr>
          <w:ilvl w:val="1"/>
          <w:numId w:val="26"/>
        </w:numPr>
        <w:spacing w:line="276" w:lineRule="auto"/>
        <w:ind w:left="0" w:firstLine="0"/>
        <w:jc w:val="both"/>
        <w:rPr>
          <w:sz w:val="22"/>
          <w:szCs w:val="22"/>
          <w:lang w:val="uk-UA"/>
        </w:rPr>
      </w:pPr>
      <w:r w:rsidRPr="00DF038C">
        <w:rPr>
          <w:sz w:val="22"/>
          <w:szCs w:val="22"/>
          <w:lang w:val="uk-UA"/>
        </w:rPr>
        <w:t>Автор погоджується з тим, що якщо на момент розподілу винагороди твір не був зареєстрований в               ГО УААСП, то ГО УААСП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0C52649D" w14:textId="77777777" w:rsidR="00C778D3" w:rsidRPr="00DF038C" w:rsidRDefault="00C778D3" w:rsidP="00C778D3">
      <w:pPr>
        <w:pStyle w:val="11"/>
        <w:numPr>
          <w:ilvl w:val="1"/>
          <w:numId w:val="26"/>
        </w:numPr>
        <w:spacing w:line="276" w:lineRule="auto"/>
        <w:ind w:left="0" w:firstLine="0"/>
        <w:jc w:val="both"/>
        <w:rPr>
          <w:sz w:val="22"/>
          <w:szCs w:val="22"/>
          <w:lang w:val="uk-UA"/>
        </w:rPr>
      </w:pPr>
      <w:r w:rsidRPr="00DF038C">
        <w:rPr>
          <w:sz w:val="22"/>
          <w:szCs w:val="22"/>
          <w:lang w:val="uk-UA"/>
        </w:rPr>
        <w:t>Виплата Автору винагороди за використання Творів як на території України, так і за її межами, здійснюється після утримання податків у відповідності з чинним законодавством України, збору за управління та відрахувань, передбачених даним Договором та чинним законодавством - шляхом безготівкового перерахунку на банківські реквізити Автора, зазначені у розділі 15 даного Договору, через касу ГО УААСП або поштовий переказ.</w:t>
      </w:r>
    </w:p>
    <w:p w14:paraId="4FEA824C" w14:textId="77777777" w:rsidR="00C778D3" w:rsidRPr="00DF038C" w:rsidRDefault="00C778D3" w:rsidP="00C778D3">
      <w:pPr>
        <w:pStyle w:val="2"/>
        <w:numPr>
          <w:ilvl w:val="1"/>
          <w:numId w:val="26"/>
        </w:numPr>
        <w:spacing w:line="276" w:lineRule="auto"/>
        <w:ind w:left="0" w:firstLine="0"/>
        <w:jc w:val="both"/>
        <w:rPr>
          <w:sz w:val="22"/>
          <w:szCs w:val="22"/>
          <w:lang w:val="uk-UA"/>
        </w:rPr>
      </w:pPr>
      <w:bookmarkStart w:id="4" w:name="_Ref346109396"/>
      <w:r w:rsidRPr="00DF038C">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20 % (двадцяти відсотків) від сум, </w:t>
      </w:r>
      <w:bookmarkEnd w:id="4"/>
      <w:r w:rsidRPr="00DF038C">
        <w:rPr>
          <w:sz w:val="22"/>
          <w:szCs w:val="22"/>
          <w:lang w:val="uk-UA"/>
        </w:rPr>
        <w:t>зібраних ГО УААСП для Автора.</w:t>
      </w:r>
    </w:p>
    <w:p w14:paraId="55BDF8E2" w14:textId="7DA7322E" w:rsidR="002A7868" w:rsidRPr="00C778D3" w:rsidRDefault="00C778D3" w:rsidP="00C778D3">
      <w:pPr>
        <w:pStyle w:val="2"/>
        <w:numPr>
          <w:ilvl w:val="1"/>
          <w:numId w:val="26"/>
        </w:numPr>
        <w:spacing w:line="276" w:lineRule="auto"/>
        <w:ind w:left="0" w:firstLine="0"/>
        <w:jc w:val="both"/>
        <w:rPr>
          <w:b/>
          <w:sz w:val="22"/>
          <w:szCs w:val="22"/>
          <w:lang w:val="uk-UA"/>
        </w:rPr>
      </w:pPr>
      <w:r w:rsidRPr="00DF038C">
        <w:rPr>
          <w:sz w:val="22"/>
          <w:szCs w:val="22"/>
          <w:lang w:val="uk-UA"/>
        </w:rPr>
        <w:t xml:space="preserve">Сторони погодилися, що у випадку стягнення ГО УААСП авторської винагороди за </w:t>
      </w:r>
      <w:proofErr w:type="spellStart"/>
      <w:r w:rsidRPr="00DF038C">
        <w:rPr>
          <w:sz w:val="22"/>
          <w:szCs w:val="22"/>
          <w:lang w:val="uk-UA"/>
        </w:rPr>
        <w:t>бездоговірне</w:t>
      </w:r>
      <w:proofErr w:type="spellEnd"/>
      <w:r w:rsidRPr="00DF038C">
        <w:rPr>
          <w:sz w:val="22"/>
          <w:szCs w:val="22"/>
          <w:lang w:val="uk-UA"/>
        </w:rPr>
        <w:t xml:space="preserve"> (</w:t>
      </w:r>
      <w:proofErr w:type="spellStart"/>
      <w:r w:rsidRPr="00DF038C">
        <w:rPr>
          <w:sz w:val="22"/>
          <w:szCs w:val="22"/>
          <w:lang w:val="uk-UA"/>
        </w:rPr>
        <w:t>позаліцензійне</w:t>
      </w:r>
      <w:proofErr w:type="spellEnd"/>
      <w:r w:rsidRPr="00DF038C">
        <w:rPr>
          <w:sz w:val="22"/>
          <w:szCs w:val="22"/>
          <w:lang w:val="uk-UA"/>
        </w:rPr>
        <w:t>) використання Творів Автора у порядку судового провадження, ГО УААСП, крім утримання збору за управління, передбаченого п. 8.6. даного Договору, здійснює відрахування із суми зібраної (стягнутої) авторської винагороди (доходу від прав) у розмірі 15 % (п’ятнадцяти відсотків)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стягнення винагороди за використання Творів Автора).</w:t>
      </w:r>
    </w:p>
    <w:p w14:paraId="123D1429" w14:textId="77777777" w:rsidR="00C778D3" w:rsidRPr="00C778D3" w:rsidRDefault="00C778D3" w:rsidP="00C778D3">
      <w:pPr>
        <w:pStyle w:val="2"/>
        <w:spacing w:line="276" w:lineRule="auto"/>
        <w:ind w:left="0"/>
        <w:jc w:val="both"/>
        <w:rPr>
          <w:b/>
          <w:sz w:val="12"/>
          <w:szCs w:val="22"/>
          <w:lang w:val="uk-UA"/>
        </w:rPr>
      </w:pPr>
    </w:p>
    <w:p w14:paraId="43F4E27D" w14:textId="77777777" w:rsidR="00306A6F" w:rsidRPr="004B7169" w:rsidRDefault="00306A6F" w:rsidP="00306A6F">
      <w:pPr>
        <w:pStyle w:val="2"/>
        <w:spacing w:line="276" w:lineRule="auto"/>
        <w:ind w:left="0"/>
        <w:jc w:val="both"/>
        <w:rPr>
          <w:b/>
          <w:sz w:val="2"/>
          <w:szCs w:val="22"/>
          <w:lang w:val="uk-UA"/>
        </w:rPr>
      </w:pPr>
    </w:p>
    <w:p w14:paraId="039ECD38"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ТЕРМІН ДІЇ ДОГОВОРУ</w:t>
      </w:r>
    </w:p>
    <w:p w14:paraId="6B757881"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Даний Договір вступає в силу з моменту підписання його Сторонами і діє безстроково.</w:t>
      </w:r>
    </w:p>
    <w:p w14:paraId="149CDEAF"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 xml:space="preserve">Кожна із Сторін має право розірвати даний Договір в односторонньому порядку, письмово повідомивши про це таку Сторону не пізніше ніж за 90 (дев’яносто) календарних днів до дати розірвання. </w:t>
      </w:r>
    </w:p>
    <w:p w14:paraId="61178FC0"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Факт дострокового розірвання даного Договору з ініціативи Автора не впливає на ліцензійні договори, укладені ГО УААСП з Користувачами під час дії цього Договору, а ГО УААСП продовжує збір авторської винагороди до закінчення терміну дії таких договорів.</w:t>
      </w:r>
    </w:p>
    <w:p w14:paraId="5FF2B115"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Сторони домовились, що після підписання даного Договору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15A1D8D2" w14:textId="77777777" w:rsidR="00C778D3" w:rsidRPr="00C778D3" w:rsidRDefault="00C778D3" w:rsidP="00C778D3">
      <w:pPr>
        <w:pStyle w:val="11"/>
        <w:spacing w:line="276" w:lineRule="auto"/>
        <w:ind w:left="0" w:right="-40"/>
        <w:jc w:val="both"/>
        <w:rPr>
          <w:sz w:val="14"/>
          <w:szCs w:val="22"/>
          <w:lang w:val="uk-UA"/>
        </w:rPr>
      </w:pPr>
    </w:p>
    <w:p w14:paraId="438BF4D7" w14:textId="77777777" w:rsidR="005E0384" w:rsidRPr="004B7169" w:rsidRDefault="005E0384" w:rsidP="005E0384">
      <w:pPr>
        <w:pStyle w:val="11"/>
        <w:spacing w:line="276" w:lineRule="auto"/>
        <w:ind w:left="0" w:right="-40"/>
        <w:jc w:val="both"/>
        <w:rPr>
          <w:sz w:val="8"/>
          <w:szCs w:val="22"/>
          <w:lang w:val="uk-UA"/>
        </w:rPr>
      </w:pPr>
    </w:p>
    <w:p w14:paraId="35E63106" w14:textId="77777777" w:rsidR="002A7868" w:rsidRPr="005B02ED" w:rsidRDefault="0036426C" w:rsidP="00B36775">
      <w:pPr>
        <w:pStyle w:val="a4"/>
        <w:numPr>
          <w:ilvl w:val="0"/>
          <w:numId w:val="26"/>
        </w:numPr>
        <w:spacing w:line="276" w:lineRule="auto"/>
        <w:jc w:val="center"/>
        <w:rPr>
          <w:sz w:val="22"/>
          <w:szCs w:val="22"/>
        </w:rPr>
      </w:pPr>
      <w:r w:rsidRPr="005B02ED">
        <w:rPr>
          <w:b/>
          <w:sz w:val="22"/>
          <w:szCs w:val="22"/>
        </w:rPr>
        <w:t>ІНФОРМАЦІЯ ПРО АВТОРА. ВИКОРИСТАННЯ ІНФОРМАЦІЇ</w:t>
      </w:r>
    </w:p>
    <w:p w14:paraId="6C78B51A" w14:textId="77777777" w:rsidR="00C778D3" w:rsidRPr="00DF038C" w:rsidRDefault="00C778D3" w:rsidP="00C778D3">
      <w:pPr>
        <w:pStyle w:val="11"/>
        <w:widowControl w:val="0"/>
        <w:numPr>
          <w:ilvl w:val="1"/>
          <w:numId w:val="26"/>
        </w:numPr>
        <w:autoSpaceDE w:val="0"/>
        <w:spacing w:before="44" w:line="276" w:lineRule="auto"/>
        <w:ind w:left="0" w:right="43" w:firstLine="0"/>
        <w:jc w:val="both"/>
        <w:rPr>
          <w:rStyle w:val="xfm286267334"/>
          <w:sz w:val="22"/>
          <w:szCs w:val="22"/>
          <w:lang w:val="uk-UA"/>
        </w:rPr>
      </w:pPr>
      <w:r w:rsidRPr="00DF038C">
        <w:rPr>
          <w:sz w:val="22"/>
          <w:szCs w:val="22"/>
          <w:lang w:val="uk-UA"/>
        </w:rPr>
        <w:t xml:space="preserve">Автор зобов’язується забезпечувати ГО УААСП інформацією, яка необхідна для управління його правами. У випадку, якщо на запит ГО УААСП про необхідну інформацію Автор не </w:t>
      </w:r>
      <w:proofErr w:type="spellStart"/>
      <w:r w:rsidRPr="00DF038C">
        <w:rPr>
          <w:sz w:val="22"/>
          <w:szCs w:val="22"/>
          <w:lang w:val="uk-UA"/>
        </w:rPr>
        <w:t>надасть</w:t>
      </w:r>
      <w:proofErr w:type="spellEnd"/>
      <w:r w:rsidRPr="00DF038C">
        <w:rPr>
          <w:sz w:val="22"/>
          <w:szCs w:val="22"/>
          <w:lang w:val="uk-UA"/>
        </w:rPr>
        <w:t xml:space="preserve"> відповіді протягом одного місяця з дня отримання такого запиту, ГО УААСП буде вважати, що Автор не зацікавлений в захисті його прав.</w:t>
      </w:r>
    </w:p>
    <w:p w14:paraId="6DC8A5E5" w14:textId="77777777" w:rsidR="00C778D3" w:rsidRPr="00DF038C" w:rsidRDefault="00C778D3" w:rsidP="00C778D3">
      <w:pPr>
        <w:pStyle w:val="11"/>
        <w:widowControl w:val="0"/>
        <w:numPr>
          <w:ilvl w:val="1"/>
          <w:numId w:val="26"/>
        </w:numPr>
        <w:autoSpaceDE w:val="0"/>
        <w:spacing w:before="44" w:line="276" w:lineRule="auto"/>
        <w:ind w:left="0" w:right="43" w:firstLine="0"/>
        <w:jc w:val="both"/>
        <w:rPr>
          <w:sz w:val="22"/>
          <w:szCs w:val="22"/>
          <w:lang w:val="uk-UA"/>
        </w:rPr>
      </w:pPr>
      <w:r w:rsidRPr="00DF038C">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ГО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w:t>
      </w:r>
      <w:r w:rsidRPr="00DF038C">
        <w:rPr>
          <w:rStyle w:val="xfm286267334"/>
          <w:sz w:val="22"/>
          <w:szCs w:val="22"/>
          <w:lang w:val="uk-UA"/>
        </w:rPr>
        <w:lastRenderedPageBreak/>
        <w:t xml:space="preserve">організаціями, розміщення персональних даних в мережі </w:t>
      </w:r>
      <w:proofErr w:type="spellStart"/>
      <w:r w:rsidRPr="00DF038C">
        <w:rPr>
          <w:rStyle w:val="xfm286267334"/>
          <w:sz w:val="22"/>
          <w:szCs w:val="22"/>
          <w:lang w:val="uk-UA"/>
        </w:rPr>
        <w:t>Internet</w:t>
      </w:r>
      <w:proofErr w:type="spellEnd"/>
      <w:r w:rsidRPr="00DF038C">
        <w:rPr>
          <w:rStyle w:val="xfm286267334"/>
          <w:sz w:val="22"/>
          <w:szCs w:val="22"/>
          <w:lang w:val="uk-UA"/>
        </w:rPr>
        <w:t xml:space="preserve"> на </w:t>
      </w:r>
      <w:proofErr w:type="spellStart"/>
      <w:r w:rsidRPr="00DF038C">
        <w:rPr>
          <w:rStyle w:val="xfm286267334"/>
          <w:sz w:val="22"/>
          <w:szCs w:val="22"/>
          <w:lang w:val="uk-UA"/>
        </w:rPr>
        <w:t>web</w:t>
      </w:r>
      <w:proofErr w:type="spellEnd"/>
      <w:r w:rsidRPr="00DF038C">
        <w:rPr>
          <w:rStyle w:val="xfm286267334"/>
          <w:sz w:val="22"/>
          <w:szCs w:val="22"/>
          <w:lang w:val="uk-UA"/>
        </w:rPr>
        <w:t>-сайті ГО УААСП виключно для здійснення наданих Законом та даним Договором повноважень.</w:t>
      </w:r>
    </w:p>
    <w:p w14:paraId="45914158" w14:textId="77777777" w:rsidR="00C778D3" w:rsidRPr="00DF038C" w:rsidRDefault="00C778D3" w:rsidP="00C778D3">
      <w:pPr>
        <w:pStyle w:val="11"/>
        <w:widowControl w:val="0"/>
        <w:numPr>
          <w:ilvl w:val="1"/>
          <w:numId w:val="26"/>
        </w:numPr>
        <w:autoSpaceDE w:val="0"/>
        <w:spacing w:before="44" w:line="276" w:lineRule="auto"/>
        <w:ind w:left="0" w:right="43" w:firstLine="0"/>
        <w:jc w:val="both"/>
        <w:rPr>
          <w:sz w:val="22"/>
          <w:szCs w:val="22"/>
          <w:lang w:val="uk-UA"/>
        </w:rPr>
      </w:pPr>
      <w:r w:rsidRPr="00DF038C">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DF038C">
        <w:rPr>
          <w:sz w:val="22"/>
          <w:szCs w:val="22"/>
          <w:lang w:val="uk-UA"/>
        </w:rPr>
        <w:t>резидентство</w:t>
      </w:r>
      <w:proofErr w:type="spellEnd"/>
      <w:r w:rsidRPr="00DF038C">
        <w:rPr>
          <w:sz w:val="22"/>
          <w:szCs w:val="22"/>
          <w:lang w:val="uk-UA"/>
        </w:rPr>
        <w:t>, дані документів, що підтверджують право на спадщину, контактні телефони, банківські реквізити, твори.</w:t>
      </w:r>
    </w:p>
    <w:p w14:paraId="7C2BAFF5" w14:textId="6BE32B2B" w:rsidR="002A7868" w:rsidRPr="00C778D3" w:rsidRDefault="00C778D3" w:rsidP="00C778D3">
      <w:pPr>
        <w:pStyle w:val="11"/>
        <w:widowControl w:val="0"/>
        <w:numPr>
          <w:ilvl w:val="1"/>
          <w:numId w:val="26"/>
        </w:numPr>
        <w:autoSpaceDE w:val="0"/>
        <w:spacing w:before="44" w:line="276" w:lineRule="auto"/>
        <w:ind w:left="0" w:right="43" w:firstLine="0"/>
        <w:jc w:val="both"/>
        <w:rPr>
          <w:sz w:val="22"/>
          <w:szCs w:val="22"/>
          <w:lang w:val="uk-UA"/>
        </w:rPr>
      </w:pPr>
      <w:r w:rsidRPr="00DF038C">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21A0CE92" w14:textId="77777777" w:rsidR="005E0384" w:rsidRPr="004B7169" w:rsidRDefault="005E0384" w:rsidP="005E0384">
      <w:pPr>
        <w:pStyle w:val="11"/>
        <w:widowControl w:val="0"/>
        <w:autoSpaceDE w:val="0"/>
        <w:spacing w:line="276" w:lineRule="auto"/>
        <w:ind w:left="0" w:right="45"/>
        <w:jc w:val="both"/>
        <w:rPr>
          <w:sz w:val="10"/>
          <w:szCs w:val="22"/>
          <w:lang w:val="uk-UA"/>
        </w:rPr>
      </w:pPr>
    </w:p>
    <w:p w14:paraId="330A40B1"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ФОРС-МАЖОРНІ ОБСТАВИНИ</w:t>
      </w:r>
    </w:p>
    <w:p w14:paraId="6A065FE0"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119902AC"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3238BFA" w14:textId="77777777" w:rsidR="005E0384" w:rsidRPr="004B7169" w:rsidRDefault="005E0384" w:rsidP="005E0384">
      <w:pPr>
        <w:pStyle w:val="11"/>
        <w:spacing w:line="276" w:lineRule="auto"/>
        <w:ind w:left="0" w:right="-40"/>
        <w:jc w:val="both"/>
        <w:rPr>
          <w:sz w:val="12"/>
          <w:szCs w:val="22"/>
          <w:lang w:val="uk-UA"/>
        </w:rPr>
      </w:pPr>
    </w:p>
    <w:p w14:paraId="622D4CE2"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ВІДПОВІДАЛЬНІСТЬ СТОРІН</w:t>
      </w:r>
    </w:p>
    <w:p w14:paraId="6B494FAC"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76826920"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та документів, звільняє ГО УААСП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0407E358"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 xml:space="preserve">У випадку наявності претензій (позовних заяв, судових наказів) і </w:t>
      </w:r>
      <w:proofErr w:type="spellStart"/>
      <w:r w:rsidRPr="00DF038C">
        <w:rPr>
          <w:sz w:val="22"/>
          <w:szCs w:val="22"/>
          <w:lang w:val="uk-UA"/>
        </w:rPr>
        <w:t>т.п</w:t>
      </w:r>
      <w:proofErr w:type="spellEnd"/>
      <w:r w:rsidRPr="00DF038C">
        <w:rPr>
          <w:sz w:val="22"/>
          <w:szCs w:val="22"/>
          <w:lang w:val="uk-UA"/>
        </w:rPr>
        <w:t xml:space="preserve">. з боку третіх осіб, пов’язаних з неточністю, недостовірністю тощо наданих даних та документів, на підставі яких ГО УААСП здійснила збір, розподіл та виплату авторської винагороди та / або надала дозвіл Користувачу (ліцензію, уклала ліцензійний договір, договір на виплату авторської винагороди і </w:t>
      </w:r>
      <w:proofErr w:type="spellStart"/>
      <w:r w:rsidRPr="00DF038C">
        <w:rPr>
          <w:sz w:val="22"/>
          <w:szCs w:val="22"/>
          <w:lang w:val="uk-UA"/>
        </w:rPr>
        <w:t>т.п</w:t>
      </w:r>
      <w:proofErr w:type="spellEnd"/>
      <w:r w:rsidRPr="00DF038C">
        <w:rPr>
          <w:sz w:val="22"/>
          <w:szCs w:val="22"/>
          <w:lang w:val="uk-UA"/>
        </w:rPr>
        <w:t xml:space="preserve">.), в </w:t>
      </w:r>
      <w:proofErr w:type="spellStart"/>
      <w:r w:rsidRPr="00DF038C">
        <w:rPr>
          <w:sz w:val="22"/>
          <w:szCs w:val="22"/>
          <w:lang w:val="uk-UA"/>
        </w:rPr>
        <w:t>т.ч</w:t>
      </w:r>
      <w:proofErr w:type="spellEnd"/>
      <w:r w:rsidRPr="00DF038C">
        <w:rPr>
          <w:sz w:val="22"/>
          <w:szCs w:val="22"/>
          <w:lang w:val="uk-UA"/>
        </w:rPr>
        <w:t xml:space="preserve">. щодо творів Автора, Автор самостійно несе повну відповідальність перед третіми особами, гарантує самостійне (без залучення ГО УААСП) врегулювання таких претензій (позовних заяв, судових наказів і </w:t>
      </w:r>
      <w:proofErr w:type="spellStart"/>
      <w:r w:rsidRPr="00DF038C">
        <w:rPr>
          <w:sz w:val="22"/>
          <w:szCs w:val="22"/>
          <w:lang w:val="uk-UA"/>
        </w:rPr>
        <w:t>т.п</w:t>
      </w:r>
      <w:proofErr w:type="spellEnd"/>
      <w:r w:rsidRPr="00DF038C">
        <w:rPr>
          <w:sz w:val="22"/>
          <w:szCs w:val="22"/>
          <w:lang w:val="uk-UA"/>
        </w:rPr>
        <w:t>.), в тому числі, виплату компенсацій, судових та інших витрат третім особам та відшкодування ГО УААСП компенсацій, збитків</w:t>
      </w:r>
      <w:r>
        <w:rPr>
          <w:sz w:val="22"/>
          <w:szCs w:val="22"/>
          <w:lang w:val="uk-UA"/>
        </w:rPr>
        <w:t>, тощо</w:t>
      </w:r>
      <w:r w:rsidRPr="00DF038C">
        <w:rPr>
          <w:sz w:val="22"/>
          <w:szCs w:val="22"/>
          <w:lang w:val="uk-UA"/>
        </w:rPr>
        <w:t xml:space="preserve"> в повному обсязі – у випадку їх понесення ГО УААСП.</w:t>
      </w:r>
    </w:p>
    <w:p w14:paraId="116AB565" w14:textId="77777777" w:rsidR="002A7868" w:rsidRPr="005B02ED" w:rsidRDefault="007560EC" w:rsidP="00B36775">
      <w:pPr>
        <w:pStyle w:val="a4"/>
        <w:numPr>
          <w:ilvl w:val="0"/>
          <w:numId w:val="26"/>
        </w:numPr>
        <w:spacing w:line="276" w:lineRule="auto"/>
        <w:jc w:val="center"/>
        <w:rPr>
          <w:sz w:val="22"/>
          <w:szCs w:val="22"/>
        </w:rPr>
      </w:pPr>
      <w:r w:rsidRPr="005B02ED">
        <w:rPr>
          <w:b/>
          <w:sz w:val="22"/>
          <w:szCs w:val="22"/>
        </w:rPr>
        <w:t>РОЗВ’ЯЗАННЯ СПОРІВ</w:t>
      </w:r>
    </w:p>
    <w:p w14:paraId="1063657C"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законодавством України.</w:t>
      </w:r>
    </w:p>
    <w:p w14:paraId="5038F40D" w14:textId="77777777" w:rsidR="00C778D3" w:rsidRPr="00DF038C" w:rsidRDefault="00C778D3" w:rsidP="00C778D3">
      <w:pPr>
        <w:pStyle w:val="11"/>
        <w:spacing w:line="276" w:lineRule="auto"/>
        <w:ind w:left="0" w:right="-40"/>
        <w:jc w:val="both"/>
        <w:rPr>
          <w:sz w:val="22"/>
          <w:szCs w:val="22"/>
          <w:lang w:val="uk-UA"/>
        </w:rPr>
      </w:pPr>
      <w:r w:rsidRPr="00DF038C">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16EBB92B" w14:textId="77777777" w:rsidR="00357171" w:rsidRPr="004B7169" w:rsidRDefault="00357171" w:rsidP="002A7868">
      <w:pPr>
        <w:pStyle w:val="11"/>
        <w:spacing w:line="276" w:lineRule="auto"/>
        <w:ind w:left="0" w:right="-40"/>
        <w:jc w:val="both"/>
        <w:rPr>
          <w:sz w:val="12"/>
          <w:szCs w:val="22"/>
          <w:lang w:val="uk-UA"/>
        </w:rPr>
      </w:pPr>
    </w:p>
    <w:p w14:paraId="6C2B579F" w14:textId="77777777" w:rsidR="007560EC" w:rsidRPr="005B02ED" w:rsidRDefault="007560EC" w:rsidP="00B36775">
      <w:pPr>
        <w:pStyle w:val="a4"/>
        <w:numPr>
          <w:ilvl w:val="0"/>
          <w:numId w:val="26"/>
        </w:numPr>
        <w:spacing w:line="276" w:lineRule="auto"/>
        <w:jc w:val="center"/>
        <w:rPr>
          <w:sz w:val="22"/>
          <w:szCs w:val="22"/>
        </w:rPr>
      </w:pPr>
      <w:r w:rsidRPr="005B02ED">
        <w:rPr>
          <w:b/>
          <w:sz w:val="22"/>
          <w:szCs w:val="22"/>
        </w:rPr>
        <w:t>ІНШІ УМОВИ</w:t>
      </w:r>
    </w:p>
    <w:p w14:paraId="3755185B"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В усьому іншому, що прямо не передбачено даним Договором, Сторони керуються чинним законодавством України.</w:t>
      </w:r>
    </w:p>
    <w:p w14:paraId="56943EA3"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DF038C">
        <w:rPr>
          <w:rStyle w:val="st"/>
          <w:bCs/>
          <w:sz w:val="22"/>
          <w:szCs w:val="22"/>
          <w:lang w:val="uk-UA"/>
        </w:rPr>
        <w:lastRenderedPageBreak/>
        <w:t>Визначені вище терміни можуть</w:t>
      </w:r>
      <w:r w:rsidRPr="00DF038C">
        <w:rPr>
          <w:rStyle w:val="st"/>
          <w:sz w:val="22"/>
          <w:szCs w:val="22"/>
          <w:lang w:val="uk-UA"/>
        </w:rPr>
        <w:t xml:space="preserve"> у </w:t>
      </w:r>
      <w:r w:rsidRPr="00DF038C">
        <w:rPr>
          <w:rStyle w:val="st"/>
          <w:bCs/>
          <w:sz w:val="22"/>
          <w:szCs w:val="22"/>
          <w:lang w:val="uk-UA"/>
        </w:rPr>
        <w:t>тексті цього Договору вживатися</w:t>
      </w:r>
      <w:r w:rsidRPr="00DF038C">
        <w:rPr>
          <w:rStyle w:val="st"/>
          <w:sz w:val="22"/>
          <w:szCs w:val="22"/>
          <w:lang w:val="uk-UA"/>
        </w:rPr>
        <w:t xml:space="preserve"> у однині чи множині, залежно від контексту.</w:t>
      </w:r>
    </w:p>
    <w:p w14:paraId="1033E7E2" w14:textId="77777777" w:rsidR="00C778D3" w:rsidRPr="00E10744" w:rsidRDefault="00C778D3" w:rsidP="00C778D3">
      <w:pPr>
        <w:pStyle w:val="11"/>
        <w:numPr>
          <w:ilvl w:val="1"/>
          <w:numId w:val="26"/>
        </w:numPr>
        <w:spacing w:line="276" w:lineRule="auto"/>
        <w:ind w:left="0" w:right="-40" w:firstLine="0"/>
        <w:jc w:val="both"/>
        <w:rPr>
          <w:sz w:val="22"/>
          <w:szCs w:val="22"/>
          <w:lang w:val="uk-UA"/>
        </w:rPr>
      </w:pPr>
      <w:proofErr w:type="spellStart"/>
      <w:r w:rsidRPr="00E10744">
        <w:rPr>
          <w:sz w:val="22"/>
          <w:szCs w:val="22"/>
          <w:shd w:val="clear" w:color="auto" w:fill="FFFFFF"/>
        </w:rPr>
        <w:t>Всі</w:t>
      </w:r>
      <w:proofErr w:type="spellEnd"/>
      <w:r w:rsidRPr="00E10744">
        <w:rPr>
          <w:sz w:val="22"/>
          <w:szCs w:val="22"/>
          <w:shd w:val="clear" w:color="auto" w:fill="FFFFFF"/>
        </w:rPr>
        <w:t xml:space="preserve"> </w:t>
      </w:r>
      <w:proofErr w:type="spellStart"/>
      <w:r w:rsidRPr="00E10744">
        <w:rPr>
          <w:sz w:val="22"/>
          <w:szCs w:val="22"/>
          <w:shd w:val="clear" w:color="auto" w:fill="FFFFFF"/>
        </w:rPr>
        <w:t>зміни</w:t>
      </w:r>
      <w:proofErr w:type="spellEnd"/>
      <w:r w:rsidRPr="00E10744">
        <w:rPr>
          <w:sz w:val="22"/>
          <w:szCs w:val="22"/>
          <w:shd w:val="clear" w:color="auto" w:fill="FFFFFF"/>
        </w:rPr>
        <w:t xml:space="preserve"> до </w:t>
      </w:r>
      <w:proofErr w:type="spellStart"/>
      <w:r w:rsidRPr="00E10744">
        <w:rPr>
          <w:sz w:val="22"/>
          <w:szCs w:val="22"/>
          <w:shd w:val="clear" w:color="auto" w:fill="FFFFFF"/>
        </w:rPr>
        <w:t>даного</w:t>
      </w:r>
      <w:proofErr w:type="spellEnd"/>
      <w:r w:rsidRPr="00E10744">
        <w:rPr>
          <w:sz w:val="22"/>
          <w:szCs w:val="22"/>
          <w:shd w:val="clear" w:color="auto" w:fill="FFFFFF"/>
        </w:rPr>
        <w:t xml:space="preserve"> Договору </w:t>
      </w:r>
      <w:proofErr w:type="spellStart"/>
      <w:r w:rsidRPr="00E10744">
        <w:rPr>
          <w:sz w:val="22"/>
          <w:szCs w:val="22"/>
          <w:shd w:val="clear" w:color="auto" w:fill="FFFFFF"/>
        </w:rPr>
        <w:t>укладаються</w:t>
      </w:r>
      <w:proofErr w:type="spellEnd"/>
      <w:r w:rsidRPr="00E10744">
        <w:rPr>
          <w:sz w:val="22"/>
          <w:szCs w:val="22"/>
          <w:shd w:val="clear" w:color="auto" w:fill="FFFFFF"/>
        </w:rPr>
        <w:t xml:space="preserve"> у </w:t>
      </w:r>
      <w:proofErr w:type="spellStart"/>
      <w:r w:rsidRPr="00E10744">
        <w:rPr>
          <w:sz w:val="22"/>
          <w:szCs w:val="22"/>
          <w:shd w:val="clear" w:color="auto" w:fill="FFFFFF"/>
        </w:rPr>
        <w:t>письмовій</w:t>
      </w:r>
      <w:proofErr w:type="spellEnd"/>
      <w:r w:rsidRPr="00E10744">
        <w:rPr>
          <w:sz w:val="22"/>
          <w:szCs w:val="22"/>
          <w:shd w:val="clear" w:color="auto" w:fill="FFFFFF"/>
        </w:rPr>
        <w:t xml:space="preserve"> </w:t>
      </w:r>
      <w:proofErr w:type="spellStart"/>
      <w:r w:rsidRPr="00E10744">
        <w:rPr>
          <w:sz w:val="22"/>
          <w:szCs w:val="22"/>
          <w:shd w:val="clear" w:color="auto" w:fill="FFFFFF"/>
        </w:rPr>
        <w:t>формі</w:t>
      </w:r>
      <w:proofErr w:type="spellEnd"/>
      <w:r w:rsidRPr="00E10744">
        <w:rPr>
          <w:sz w:val="22"/>
          <w:szCs w:val="22"/>
          <w:shd w:val="clear" w:color="auto" w:fill="FFFFFF"/>
        </w:rPr>
        <w:t xml:space="preserve"> та є </w:t>
      </w:r>
      <w:proofErr w:type="spellStart"/>
      <w:r w:rsidRPr="00E10744">
        <w:rPr>
          <w:sz w:val="22"/>
          <w:szCs w:val="22"/>
          <w:shd w:val="clear" w:color="auto" w:fill="FFFFFF"/>
        </w:rPr>
        <w:t>чинними</w:t>
      </w:r>
      <w:proofErr w:type="spellEnd"/>
      <w:r w:rsidRPr="00E10744">
        <w:rPr>
          <w:sz w:val="22"/>
          <w:szCs w:val="22"/>
          <w:shd w:val="clear" w:color="auto" w:fill="FFFFFF"/>
        </w:rPr>
        <w:t xml:space="preserve"> за </w:t>
      </w:r>
      <w:proofErr w:type="spellStart"/>
      <w:r w:rsidRPr="00E10744">
        <w:rPr>
          <w:sz w:val="22"/>
          <w:szCs w:val="22"/>
          <w:shd w:val="clear" w:color="auto" w:fill="FFFFFF"/>
        </w:rPr>
        <w:t>умови</w:t>
      </w:r>
      <w:proofErr w:type="spellEnd"/>
      <w:r w:rsidRPr="00E10744">
        <w:rPr>
          <w:sz w:val="22"/>
          <w:szCs w:val="22"/>
          <w:shd w:val="clear" w:color="auto" w:fill="FFFFFF"/>
        </w:rPr>
        <w:t xml:space="preserve"> </w:t>
      </w:r>
      <w:proofErr w:type="spellStart"/>
      <w:r w:rsidRPr="00E10744">
        <w:rPr>
          <w:sz w:val="22"/>
          <w:szCs w:val="22"/>
          <w:shd w:val="clear" w:color="auto" w:fill="FFFFFF"/>
        </w:rPr>
        <w:t>підписання</w:t>
      </w:r>
      <w:proofErr w:type="spellEnd"/>
      <w:r w:rsidRPr="00E10744">
        <w:rPr>
          <w:sz w:val="22"/>
          <w:szCs w:val="22"/>
          <w:shd w:val="clear" w:color="auto" w:fill="FFFFFF"/>
        </w:rPr>
        <w:t xml:space="preserve"> </w:t>
      </w:r>
      <w:proofErr w:type="spellStart"/>
      <w:r w:rsidRPr="00E10744">
        <w:rPr>
          <w:sz w:val="22"/>
          <w:szCs w:val="22"/>
          <w:shd w:val="clear" w:color="auto" w:fill="FFFFFF"/>
        </w:rPr>
        <w:t>їх</w:t>
      </w:r>
      <w:proofErr w:type="spellEnd"/>
      <w:r w:rsidRPr="00E10744">
        <w:rPr>
          <w:sz w:val="22"/>
          <w:szCs w:val="22"/>
          <w:shd w:val="clear" w:color="auto" w:fill="FFFFFF"/>
        </w:rPr>
        <w:t xml:space="preserve"> </w:t>
      </w:r>
      <w:proofErr w:type="spellStart"/>
      <w:r w:rsidRPr="00E10744">
        <w:rPr>
          <w:sz w:val="22"/>
          <w:szCs w:val="22"/>
          <w:shd w:val="clear" w:color="auto" w:fill="FFFFFF"/>
        </w:rPr>
        <w:t>уповноваженими</w:t>
      </w:r>
      <w:proofErr w:type="spellEnd"/>
      <w:r w:rsidRPr="00E10744">
        <w:rPr>
          <w:sz w:val="22"/>
          <w:szCs w:val="22"/>
          <w:shd w:val="clear" w:color="auto" w:fill="FFFFFF"/>
        </w:rPr>
        <w:t xml:space="preserve"> </w:t>
      </w:r>
      <w:proofErr w:type="spellStart"/>
      <w:r w:rsidRPr="00E10744">
        <w:rPr>
          <w:sz w:val="22"/>
          <w:szCs w:val="22"/>
          <w:shd w:val="clear" w:color="auto" w:fill="FFFFFF"/>
        </w:rPr>
        <w:t>представниками</w:t>
      </w:r>
      <w:proofErr w:type="spellEnd"/>
      <w:r w:rsidRPr="00E10744">
        <w:rPr>
          <w:sz w:val="22"/>
          <w:szCs w:val="22"/>
          <w:shd w:val="clear" w:color="auto" w:fill="FFFFFF"/>
        </w:rPr>
        <w:t xml:space="preserve"> </w:t>
      </w:r>
      <w:proofErr w:type="spellStart"/>
      <w:r w:rsidRPr="00E10744">
        <w:rPr>
          <w:sz w:val="22"/>
          <w:szCs w:val="22"/>
          <w:shd w:val="clear" w:color="auto" w:fill="FFFFFF"/>
        </w:rPr>
        <w:t>Сторін</w:t>
      </w:r>
      <w:proofErr w:type="spellEnd"/>
      <w:r w:rsidRPr="00E10744">
        <w:rPr>
          <w:sz w:val="22"/>
          <w:szCs w:val="22"/>
          <w:shd w:val="clear" w:color="auto" w:fill="FFFFFF"/>
        </w:rPr>
        <w:t>.</w:t>
      </w:r>
      <w:r w:rsidRPr="00E10744">
        <w:rPr>
          <w:b/>
          <w:bCs/>
          <w:sz w:val="22"/>
          <w:szCs w:val="22"/>
          <w:shd w:val="clear" w:color="auto" w:fill="FFFFFF"/>
        </w:rPr>
        <w:t> </w:t>
      </w:r>
      <w:r w:rsidRPr="00E10744">
        <w:rPr>
          <w:sz w:val="22"/>
          <w:szCs w:val="22"/>
          <w:shd w:val="clear" w:color="auto" w:fill="FFFFFF"/>
          <w:lang w:val="uk-UA"/>
        </w:rPr>
        <w:t>Форми додатків до Договору є частиною Договору.</w:t>
      </w:r>
      <w:r w:rsidRPr="00E10744">
        <w:rPr>
          <w:b/>
          <w:bCs/>
          <w:sz w:val="22"/>
          <w:szCs w:val="22"/>
          <w:shd w:val="clear" w:color="auto" w:fill="FFFFFF"/>
          <w:lang w:val="uk-UA"/>
        </w:rPr>
        <w:t> </w:t>
      </w:r>
      <w:r w:rsidRPr="00E10744">
        <w:rPr>
          <w:sz w:val="22"/>
          <w:szCs w:val="22"/>
          <w:shd w:val="clear" w:color="auto" w:fill="FFFFFF"/>
          <w:lang w:val="uk-UA"/>
        </w:rPr>
        <w:t xml:space="preserve">Якщо форма додатку, затвердженого (підписаного) Сторонами відповідно до даного Договору передбачає лише підпис Автора – такий додаток з заповненою Автором інформацією є чинним за умови підписання його Автором </w:t>
      </w:r>
      <w:r w:rsidRPr="00E10744">
        <w:rPr>
          <w:sz w:val="22"/>
          <w:szCs w:val="22"/>
          <w:shd w:val="clear" w:color="auto" w:fill="FFFFFF"/>
        </w:rPr>
        <w:t xml:space="preserve">/ </w:t>
      </w:r>
      <w:r w:rsidRPr="00E10744">
        <w:rPr>
          <w:sz w:val="22"/>
          <w:szCs w:val="22"/>
          <w:shd w:val="clear" w:color="auto" w:fill="FFFFFF"/>
          <w:lang w:val="uk-UA"/>
        </w:rPr>
        <w:t>уповноваженим представником Автора.</w:t>
      </w:r>
      <w:r w:rsidRPr="00E10744">
        <w:rPr>
          <w:b/>
          <w:bCs/>
          <w:sz w:val="22"/>
          <w:szCs w:val="22"/>
          <w:shd w:val="clear" w:color="auto" w:fill="FFFFFF"/>
          <w:lang w:val="uk-UA"/>
        </w:rPr>
        <w:t> </w:t>
      </w:r>
    </w:p>
    <w:p w14:paraId="32537576"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Порядок вилучення Автором з управління ГО УААСП майнових авторських прав встановлюється внутрішніми правилами ГО УААСП та розміщується на веб-сайті ГО УААСП та / або чинним законодавством України.</w:t>
      </w:r>
    </w:p>
    <w:p w14:paraId="46CDF7B9"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Одночасно з підписанням даного Договору, Автор надає ГО УААСП завірені власним підписом копії:</w:t>
      </w:r>
    </w:p>
    <w:p w14:paraId="66A55576" w14:textId="77777777" w:rsidR="00C778D3" w:rsidRPr="00DF038C" w:rsidRDefault="00C778D3" w:rsidP="00C778D3">
      <w:pPr>
        <w:pStyle w:val="11"/>
        <w:numPr>
          <w:ilvl w:val="0"/>
          <w:numId w:val="12"/>
        </w:numPr>
        <w:spacing w:line="276" w:lineRule="auto"/>
        <w:ind w:right="-40"/>
        <w:jc w:val="both"/>
        <w:rPr>
          <w:sz w:val="22"/>
          <w:szCs w:val="22"/>
          <w:lang w:val="uk-UA"/>
        </w:rPr>
      </w:pPr>
      <w:r w:rsidRPr="00DF038C">
        <w:rPr>
          <w:sz w:val="22"/>
          <w:szCs w:val="22"/>
          <w:lang w:val="uk-UA"/>
        </w:rPr>
        <w:t xml:space="preserve">паспорта Автора. Щодо паспорта громадянина України зразка 1992 року: 1,2,3 сторінки та сторінка з інформацією щодо, дійсної на час підписання Договору, реєстрації місця проживання. Стосовно </w:t>
      </w:r>
      <w:r w:rsidRPr="00DF038C">
        <w:rPr>
          <w:sz w:val="22"/>
          <w:szCs w:val="22"/>
          <w:shd w:val="clear" w:color="auto" w:fill="FFFFFF"/>
          <w:lang w:val="uk-UA"/>
        </w:rPr>
        <w:t xml:space="preserve">паспорта громадянина України, що містить безконтактний електронний носій: копії паспорта з обох сторін з прикладенням копії документа з </w:t>
      </w:r>
      <w:r w:rsidRPr="00DF038C">
        <w:rPr>
          <w:sz w:val="22"/>
          <w:szCs w:val="22"/>
          <w:lang w:val="uk-UA"/>
        </w:rPr>
        <w:t xml:space="preserve">дійсними на час підписання Договору </w:t>
      </w:r>
      <w:r w:rsidRPr="00DF038C">
        <w:rPr>
          <w:sz w:val="22"/>
          <w:szCs w:val="22"/>
          <w:shd w:val="clear" w:color="auto" w:fill="FFFFFF"/>
          <w:lang w:val="uk-UA"/>
        </w:rPr>
        <w:t xml:space="preserve">даними </w:t>
      </w:r>
      <w:r w:rsidRPr="00DF038C">
        <w:rPr>
          <w:sz w:val="22"/>
          <w:szCs w:val="22"/>
          <w:lang w:val="uk-UA"/>
        </w:rPr>
        <w:t>реєстрації місця проживання Автора;</w:t>
      </w:r>
    </w:p>
    <w:p w14:paraId="6FCC873A" w14:textId="77777777" w:rsidR="00C778D3" w:rsidRPr="00DF038C" w:rsidRDefault="00C778D3" w:rsidP="00C778D3">
      <w:pPr>
        <w:pStyle w:val="11"/>
        <w:numPr>
          <w:ilvl w:val="0"/>
          <w:numId w:val="12"/>
        </w:numPr>
        <w:spacing w:line="276" w:lineRule="auto"/>
        <w:ind w:right="-40"/>
        <w:jc w:val="both"/>
        <w:rPr>
          <w:sz w:val="22"/>
          <w:szCs w:val="22"/>
          <w:lang w:val="uk-UA"/>
        </w:rPr>
      </w:pPr>
      <w:r w:rsidRPr="00DF038C">
        <w:rPr>
          <w:sz w:val="22"/>
          <w:szCs w:val="22"/>
          <w:lang w:val="uk-UA"/>
        </w:rPr>
        <w:t>РНОКПП Автора (у випадку отримання / наявності).</w:t>
      </w:r>
    </w:p>
    <w:p w14:paraId="146CA379"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Підписанням даного Договору Автор заявляє своє бажання та надає свою згоду на вступ до членів                               ГО УААСП.</w:t>
      </w:r>
    </w:p>
    <w:p w14:paraId="26C825E9"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Усі зміни, доповнення і додатки є невід'ємною частиною даного Договору.</w:t>
      </w:r>
    </w:p>
    <w:p w14:paraId="67632406"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6169E5DA" w14:textId="77777777" w:rsidR="00C778D3" w:rsidRPr="00DF038C" w:rsidRDefault="00C778D3" w:rsidP="00C778D3">
      <w:pPr>
        <w:pStyle w:val="11"/>
        <w:numPr>
          <w:ilvl w:val="1"/>
          <w:numId w:val="26"/>
        </w:numPr>
        <w:spacing w:line="276" w:lineRule="auto"/>
        <w:ind w:left="0" w:right="-40" w:firstLine="0"/>
        <w:jc w:val="both"/>
        <w:rPr>
          <w:sz w:val="22"/>
          <w:szCs w:val="22"/>
          <w:lang w:val="uk-UA"/>
        </w:rPr>
      </w:pPr>
      <w:r w:rsidRPr="00DF038C">
        <w:rPr>
          <w:sz w:val="22"/>
          <w:szCs w:val="22"/>
          <w:lang w:val="uk-UA"/>
        </w:rPr>
        <w:t>Даний Договір укладено українською мовою, у двох примірниках, які мають однакову юридичну силу, по одному для кожної із Сторін.</w:t>
      </w:r>
    </w:p>
    <w:p w14:paraId="6A7B350B" w14:textId="0147B771" w:rsidR="007560EC" w:rsidRDefault="007560EC" w:rsidP="00C778D3">
      <w:pPr>
        <w:pStyle w:val="11"/>
        <w:spacing w:line="276" w:lineRule="auto"/>
        <w:ind w:left="0" w:right="-40"/>
        <w:jc w:val="both"/>
        <w:rPr>
          <w:sz w:val="22"/>
          <w:szCs w:val="22"/>
          <w:lang w:val="uk-UA"/>
        </w:rPr>
      </w:pPr>
    </w:p>
    <w:p w14:paraId="13AECF4D" w14:textId="4E95933D" w:rsidR="007560EC" w:rsidRPr="005E0384" w:rsidRDefault="007560EC" w:rsidP="00B36775">
      <w:pPr>
        <w:pStyle w:val="11"/>
        <w:numPr>
          <w:ilvl w:val="0"/>
          <w:numId w:val="26"/>
        </w:numPr>
        <w:ind w:left="0" w:right="-42" w:firstLine="0"/>
        <w:jc w:val="center"/>
        <w:rPr>
          <w:sz w:val="20"/>
          <w:szCs w:val="20"/>
          <w:lang w:val="uk-UA"/>
        </w:rPr>
      </w:pPr>
      <w:r w:rsidRPr="005B02ED">
        <w:rPr>
          <w:b/>
          <w:sz w:val="20"/>
          <w:szCs w:val="20"/>
          <w:lang w:val="uk-UA"/>
        </w:rPr>
        <w:t>АДРЕСИ І РЕКВІЗИТИ СТОРІН</w:t>
      </w:r>
      <w:r w:rsidR="000C44F5" w:rsidRPr="005B02ED">
        <w:rPr>
          <w:b/>
          <w:sz w:val="20"/>
          <w:szCs w:val="20"/>
          <w:lang w:val="uk-UA"/>
        </w:rPr>
        <w:t>:</w:t>
      </w:r>
    </w:p>
    <w:p w14:paraId="5B3E5BA2" w14:textId="77777777" w:rsidR="005E0384" w:rsidRPr="005B02ED" w:rsidRDefault="005E0384" w:rsidP="005E0384">
      <w:pPr>
        <w:pStyle w:val="11"/>
        <w:ind w:left="0" w:right="-42"/>
        <w:rPr>
          <w:sz w:val="20"/>
          <w:szCs w:val="20"/>
          <w:lang w:val="uk-UA"/>
        </w:rPr>
      </w:pPr>
    </w:p>
    <w:tbl>
      <w:tblPr>
        <w:tblW w:w="10773" w:type="dxa"/>
        <w:tblInd w:w="108" w:type="dxa"/>
        <w:tblLayout w:type="fixed"/>
        <w:tblLook w:val="0000" w:firstRow="0" w:lastRow="0" w:firstColumn="0" w:lastColumn="0" w:noHBand="0" w:noVBand="0"/>
      </w:tblPr>
      <w:tblGrid>
        <w:gridCol w:w="5387"/>
        <w:gridCol w:w="5386"/>
      </w:tblGrid>
      <w:tr w:rsidR="005B02ED" w:rsidRPr="007946A3" w14:paraId="169835B4" w14:textId="77777777" w:rsidTr="00306A6F">
        <w:trPr>
          <w:trHeight w:val="218"/>
        </w:trPr>
        <w:tc>
          <w:tcPr>
            <w:tcW w:w="5387" w:type="dxa"/>
            <w:tcBorders>
              <w:top w:val="single" w:sz="4" w:space="0" w:color="000000"/>
              <w:left w:val="single" w:sz="4" w:space="0" w:color="000000"/>
              <w:bottom w:val="single" w:sz="4" w:space="0" w:color="000000"/>
            </w:tcBorders>
            <w:shd w:val="clear" w:color="auto" w:fill="auto"/>
            <w:vAlign w:val="center"/>
          </w:tcPr>
          <w:p w14:paraId="7F27C7CB" w14:textId="46E1C633" w:rsidR="007560EC" w:rsidRPr="00B36775" w:rsidRDefault="005F2322" w:rsidP="00306A6F">
            <w:pPr>
              <w:ind w:right="-42"/>
              <w:jc w:val="center"/>
              <w:rPr>
                <w:b/>
                <w:sz w:val="16"/>
                <w:szCs w:val="16"/>
                <w:lang w:val="uk-UA"/>
              </w:rPr>
            </w:pPr>
            <w:r w:rsidRPr="00B36775">
              <w:rPr>
                <w:b/>
                <w:sz w:val="16"/>
                <w:szCs w:val="16"/>
                <w:lang w:val="uk-UA"/>
              </w:rPr>
              <w:t>Г</w:t>
            </w:r>
            <w:r w:rsidR="0015693A" w:rsidRPr="00B36775">
              <w:rPr>
                <w:b/>
                <w:sz w:val="16"/>
                <w:szCs w:val="16"/>
                <w:lang w:val="uk-UA"/>
              </w:rPr>
              <w:t>О УААСП</w:t>
            </w:r>
            <w:r w:rsidR="007560EC" w:rsidRPr="00B36775">
              <w:rPr>
                <w:b/>
                <w:sz w:val="16"/>
                <w:szCs w:val="16"/>
                <w:lang w:val="uk-UA"/>
              </w:rPr>
              <w:t>:</w:t>
            </w:r>
          </w:p>
        </w:tc>
        <w:tc>
          <w:tcPr>
            <w:tcW w:w="53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8A6EA" w14:textId="77777777" w:rsidR="007560EC" w:rsidRPr="00B36775" w:rsidRDefault="007560EC" w:rsidP="005E0384">
            <w:pPr>
              <w:ind w:right="-42"/>
              <w:jc w:val="center"/>
              <w:rPr>
                <w:b/>
                <w:sz w:val="16"/>
                <w:szCs w:val="16"/>
                <w:lang w:val="uk-UA"/>
              </w:rPr>
            </w:pPr>
            <w:r w:rsidRPr="00B36775">
              <w:rPr>
                <w:b/>
                <w:sz w:val="16"/>
                <w:szCs w:val="16"/>
                <w:lang w:val="uk-UA"/>
              </w:rPr>
              <w:t>Автор:</w:t>
            </w:r>
          </w:p>
        </w:tc>
      </w:tr>
      <w:tr w:rsidR="005B02ED" w:rsidRPr="000E35F9" w14:paraId="44389869" w14:textId="77777777" w:rsidTr="002A7868">
        <w:trPr>
          <w:trHeight w:val="50"/>
        </w:trPr>
        <w:tc>
          <w:tcPr>
            <w:tcW w:w="5387" w:type="dxa"/>
            <w:tcBorders>
              <w:top w:val="single" w:sz="4" w:space="0" w:color="000000"/>
              <w:left w:val="single" w:sz="4" w:space="0" w:color="000000"/>
              <w:bottom w:val="single" w:sz="4" w:space="0" w:color="000000"/>
            </w:tcBorders>
            <w:shd w:val="clear" w:color="auto" w:fill="auto"/>
          </w:tcPr>
          <w:p w14:paraId="6850F3EF" w14:textId="77777777" w:rsidR="00877941" w:rsidRPr="0028416E" w:rsidRDefault="00877941" w:rsidP="00877941">
            <w:pPr>
              <w:ind w:left="180"/>
              <w:jc w:val="center"/>
              <w:rPr>
                <w:b/>
                <w:sz w:val="22"/>
                <w:szCs w:val="16"/>
                <w:lang w:val="uk-UA"/>
              </w:rPr>
            </w:pPr>
            <w:r w:rsidRPr="0028416E">
              <w:rPr>
                <w:b/>
                <w:sz w:val="22"/>
                <w:szCs w:val="16"/>
                <w:lang w:val="uk-UA"/>
              </w:rPr>
              <w:t>Громадська організація</w:t>
            </w:r>
          </w:p>
          <w:p w14:paraId="04AB04D9" w14:textId="77777777" w:rsidR="00877941" w:rsidRPr="0028416E" w:rsidRDefault="00877941" w:rsidP="00877941">
            <w:pPr>
              <w:ind w:left="180"/>
              <w:jc w:val="center"/>
              <w:rPr>
                <w:b/>
                <w:sz w:val="22"/>
                <w:szCs w:val="16"/>
                <w:lang w:val="uk-UA"/>
              </w:rPr>
            </w:pPr>
            <w:r w:rsidRPr="0028416E">
              <w:rPr>
                <w:b/>
                <w:sz w:val="22"/>
                <w:szCs w:val="16"/>
                <w:lang w:val="uk-UA"/>
              </w:rPr>
              <w:t xml:space="preserve"> «Українська агенція з авторських</w:t>
            </w:r>
          </w:p>
          <w:p w14:paraId="2FE5B753" w14:textId="77777777" w:rsidR="00877941" w:rsidRPr="0028416E" w:rsidRDefault="00877941" w:rsidP="00877941">
            <w:pPr>
              <w:ind w:left="180"/>
              <w:jc w:val="center"/>
              <w:rPr>
                <w:b/>
                <w:sz w:val="22"/>
                <w:szCs w:val="16"/>
                <w:lang w:val="uk-UA"/>
              </w:rPr>
            </w:pPr>
            <w:r w:rsidRPr="0028416E">
              <w:rPr>
                <w:b/>
                <w:sz w:val="22"/>
                <w:szCs w:val="16"/>
                <w:lang w:val="uk-UA"/>
              </w:rPr>
              <w:t>та суміжних прав»</w:t>
            </w:r>
          </w:p>
          <w:p w14:paraId="1AB6B15D" w14:textId="77777777" w:rsidR="00877941" w:rsidRPr="004C45D3" w:rsidRDefault="00877941" w:rsidP="00877941">
            <w:pPr>
              <w:ind w:left="180"/>
              <w:rPr>
                <w:b/>
                <w:sz w:val="18"/>
                <w:szCs w:val="16"/>
                <w:lang w:val="uk-UA"/>
              </w:rPr>
            </w:pPr>
          </w:p>
          <w:p w14:paraId="0CAC4F86" w14:textId="5A33BC34" w:rsidR="004B7169" w:rsidRPr="002E6BDB" w:rsidRDefault="00C53333" w:rsidP="004B7169">
            <w:pPr>
              <w:spacing w:line="276" w:lineRule="auto"/>
              <w:ind w:left="207"/>
              <w:rPr>
                <w:b/>
                <w:sz w:val="20"/>
                <w:szCs w:val="18"/>
                <w:lang w:val="uk-UA"/>
              </w:rPr>
            </w:pPr>
            <w:r w:rsidRPr="002E6BDB">
              <w:rPr>
                <w:b/>
                <w:sz w:val="20"/>
                <w:szCs w:val="18"/>
                <w:lang w:val="uk-UA"/>
              </w:rPr>
              <w:t>Юридична</w:t>
            </w:r>
            <w:r w:rsidR="004B7169" w:rsidRPr="002E6BDB">
              <w:rPr>
                <w:b/>
                <w:sz w:val="20"/>
                <w:szCs w:val="18"/>
                <w:lang w:val="uk-UA"/>
              </w:rPr>
              <w:t xml:space="preserve">/фактична </w:t>
            </w:r>
            <w:r w:rsidRPr="002E6BDB">
              <w:rPr>
                <w:b/>
                <w:sz w:val="20"/>
                <w:szCs w:val="18"/>
                <w:lang w:val="uk-UA"/>
              </w:rPr>
              <w:t xml:space="preserve">адреса: </w:t>
            </w:r>
          </w:p>
          <w:p w14:paraId="5D5D3159" w14:textId="77777777" w:rsidR="0028416E" w:rsidRDefault="0028416E" w:rsidP="0028416E">
            <w:pPr>
              <w:tabs>
                <w:tab w:val="left" w:pos="1134"/>
              </w:tabs>
              <w:ind w:firstLine="171"/>
              <w:rPr>
                <w:sz w:val="20"/>
                <w:szCs w:val="20"/>
                <w:lang w:val="uk-UA"/>
              </w:rPr>
            </w:pPr>
          </w:p>
          <w:p w14:paraId="5B4A3107" w14:textId="13F29C27" w:rsidR="0028416E" w:rsidRDefault="0028416E" w:rsidP="0028416E">
            <w:pPr>
              <w:tabs>
                <w:tab w:val="left" w:pos="1134"/>
              </w:tabs>
              <w:ind w:firstLine="171"/>
              <w:rPr>
                <w:sz w:val="20"/>
                <w:szCs w:val="20"/>
                <w:lang w:val="uk-UA"/>
              </w:rPr>
            </w:pPr>
            <w:r>
              <w:rPr>
                <w:sz w:val="20"/>
                <w:szCs w:val="20"/>
                <w:lang w:val="uk-UA"/>
              </w:rPr>
              <w:t>04060 Україна, м. Київ, вул. Вавілових 15-А</w:t>
            </w:r>
          </w:p>
          <w:p w14:paraId="4847C750" w14:textId="77777777" w:rsidR="0028416E" w:rsidRDefault="0028416E" w:rsidP="0028416E">
            <w:pPr>
              <w:tabs>
                <w:tab w:val="left" w:pos="1134"/>
              </w:tabs>
              <w:ind w:firstLine="171"/>
              <w:rPr>
                <w:sz w:val="20"/>
                <w:szCs w:val="20"/>
                <w:lang w:val="uk-UA"/>
              </w:rPr>
            </w:pPr>
            <w:proofErr w:type="spellStart"/>
            <w:r>
              <w:rPr>
                <w:sz w:val="20"/>
                <w:szCs w:val="20"/>
                <w:lang w:val="uk-UA"/>
              </w:rPr>
              <w:t>тел</w:t>
            </w:r>
            <w:proofErr w:type="spellEnd"/>
            <w:r>
              <w:rPr>
                <w:sz w:val="20"/>
                <w:szCs w:val="20"/>
                <w:lang w:val="uk-UA"/>
              </w:rPr>
              <w:t>.: (044) 223-60-40;</w:t>
            </w:r>
          </w:p>
          <w:p w14:paraId="04B625E0" w14:textId="77777777" w:rsidR="0028416E" w:rsidRDefault="0028416E" w:rsidP="0028416E">
            <w:pPr>
              <w:tabs>
                <w:tab w:val="left" w:pos="1134"/>
              </w:tabs>
              <w:ind w:firstLine="171"/>
              <w:rPr>
                <w:b/>
                <w:sz w:val="20"/>
                <w:szCs w:val="20"/>
              </w:rPr>
            </w:pPr>
            <w:r>
              <w:rPr>
                <w:sz w:val="20"/>
                <w:szCs w:val="20"/>
                <w:lang w:val="uk-UA"/>
              </w:rPr>
              <w:t>код ЄДРПОУ: 39939650;</w:t>
            </w:r>
          </w:p>
          <w:p w14:paraId="5AD7C5BC" w14:textId="77777777" w:rsidR="0028416E" w:rsidRDefault="0028416E" w:rsidP="0028416E">
            <w:pPr>
              <w:tabs>
                <w:tab w:val="left" w:pos="1134"/>
              </w:tabs>
              <w:ind w:firstLine="171"/>
              <w:rPr>
                <w:sz w:val="20"/>
                <w:szCs w:val="20"/>
                <w:lang w:val="uk-UA"/>
              </w:rPr>
            </w:pPr>
            <w:r>
              <w:rPr>
                <w:color w:val="000000"/>
                <w:sz w:val="18"/>
                <w:szCs w:val="18"/>
                <w:shd w:val="clear" w:color="auto" w:fill="FFFFFF"/>
                <w:lang w:val="en-US"/>
              </w:rPr>
              <w:t>IBAN</w:t>
            </w:r>
            <w:r w:rsidRPr="000B2A08">
              <w:rPr>
                <w:color w:val="000000"/>
                <w:sz w:val="18"/>
                <w:szCs w:val="18"/>
                <w:shd w:val="clear" w:color="auto" w:fill="FFFFFF"/>
              </w:rPr>
              <w:t xml:space="preserve"> </w:t>
            </w:r>
            <w:r>
              <w:rPr>
                <w:color w:val="000000"/>
                <w:sz w:val="18"/>
                <w:szCs w:val="18"/>
                <w:shd w:val="clear" w:color="auto" w:fill="FFFFFF"/>
                <w:lang w:val="uk-UA"/>
              </w:rPr>
              <w:t>UA683052990000026004040115716</w:t>
            </w:r>
          </w:p>
          <w:p w14:paraId="22C9A274" w14:textId="77777777" w:rsidR="0028416E" w:rsidRDefault="0028416E" w:rsidP="0028416E">
            <w:pPr>
              <w:tabs>
                <w:tab w:val="left" w:pos="1134"/>
              </w:tabs>
              <w:ind w:firstLine="171"/>
              <w:rPr>
                <w:b/>
                <w:sz w:val="20"/>
                <w:szCs w:val="20"/>
                <w:lang w:val="uk-UA"/>
              </w:rPr>
            </w:pPr>
            <w:r>
              <w:rPr>
                <w:sz w:val="20"/>
                <w:szCs w:val="20"/>
                <w:lang w:val="uk-UA"/>
              </w:rPr>
              <w:t xml:space="preserve">в АТ </w:t>
            </w:r>
            <w:r>
              <w:rPr>
                <w:sz w:val="20"/>
                <w:szCs w:val="20"/>
              </w:rPr>
              <w:t xml:space="preserve">КБ </w:t>
            </w:r>
            <w:r>
              <w:rPr>
                <w:sz w:val="20"/>
                <w:szCs w:val="20"/>
                <w:lang w:val="uk-UA"/>
              </w:rPr>
              <w:t>«Приватбанк»;</w:t>
            </w:r>
          </w:p>
          <w:p w14:paraId="2C69F7DC" w14:textId="77777777" w:rsidR="0028416E" w:rsidRDefault="0028416E" w:rsidP="0028416E">
            <w:pPr>
              <w:tabs>
                <w:tab w:val="left" w:pos="1134"/>
              </w:tabs>
              <w:ind w:firstLine="171"/>
              <w:rPr>
                <w:b/>
                <w:sz w:val="20"/>
                <w:szCs w:val="20"/>
                <w:lang w:val="uk-UA"/>
              </w:rPr>
            </w:pPr>
            <w:r>
              <w:rPr>
                <w:sz w:val="20"/>
                <w:szCs w:val="20"/>
                <w:lang w:val="uk-UA"/>
              </w:rPr>
              <w:t>МФО 321842</w:t>
            </w:r>
          </w:p>
          <w:p w14:paraId="785683D7" w14:textId="77777777" w:rsidR="0028416E" w:rsidRDefault="0028416E" w:rsidP="0028416E">
            <w:pPr>
              <w:tabs>
                <w:tab w:val="left" w:pos="1134"/>
              </w:tabs>
              <w:ind w:firstLine="171"/>
              <w:rPr>
                <w:b/>
                <w:sz w:val="20"/>
                <w:szCs w:val="20"/>
              </w:rPr>
            </w:pPr>
            <w:proofErr w:type="spellStart"/>
            <w:r>
              <w:rPr>
                <w:sz w:val="20"/>
                <w:szCs w:val="20"/>
              </w:rPr>
              <w:t>Організація</w:t>
            </w:r>
            <w:proofErr w:type="spellEnd"/>
            <w:r>
              <w:rPr>
                <w:sz w:val="20"/>
                <w:szCs w:val="20"/>
              </w:rPr>
              <w:t xml:space="preserve"> </w:t>
            </w:r>
            <w:proofErr w:type="spellStart"/>
            <w:r>
              <w:rPr>
                <w:sz w:val="20"/>
                <w:szCs w:val="20"/>
              </w:rPr>
              <w:t>має</w:t>
            </w:r>
            <w:proofErr w:type="spellEnd"/>
            <w:r>
              <w:rPr>
                <w:sz w:val="20"/>
                <w:szCs w:val="20"/>
              </w:rPr>
              <w:t xml:space="preserve"> статус </w:t>
            </w:r>
            <w:proofErr w:type="spellStart"/>
            <w:r>
              <w:rPr>
                <w:sz w:val="20"/>
                <w:szCs w:val="20"/>
              </w:rPr>
              <w:t>неприбуткової</w:t>
            </w:r>
            <w:proofErr w:type="spellEnd"/>
            <w:r>
              <w:rPr>
                <w:sz w:val="20"/>
                <w:szCs w:val="20"/>
              </w:rPr>
              <w:t xml:space="preserve"> за </w:t>
            </w:r>
            <w:proofErr w:type="spellStart"/>
            <w:r>
              <w:rPr>
                <w:sz w:val="20"/>
                <w:szCs w:val="20"/>
              </w:rPr>
              <w:t>ознакою</w:t>
            </w:r>
            <w:proofErr w:type="spellEnd"/>
          </w:p>
          <w:p w14:paraId="2A0CD5E7" w14:textId="77777777" w:rsidR="0028416E" w:rsidRDefault="0028416E" w:rsidP="0028416E">
            <w:pPr>
              <w:tabs>
                <w:tab w:val="left" w:pos="1134"/>
              </w:tabs>
              <w:ind w:firstLine="171"/>
              <w:rPr>
                <w:b/>
                <w:sz w:val="20"/>
                <w:szCs w:val="20"/>
                <w:lang w:val="uk-UA"/>
              </w:rPr>
            </w:pPr>
            <w:proofErr w:type="spellStart"/>
            <w:r>
              <w:rPr>
                <w:sz w:val="20"/>
                <w:szCs w:val="20"/>
              </w:rPr>
              <w:t>неприбутковості</w:t>
            </w:r>
            <w:proofErr w:type="spellEnd"/>
            <w:r>
              <w:rPr>
                <w:sz w:val="20"/>
                <w:szCs w:val="20"/>
              </w:rPr>
              <w:t xml:space="preserve"> </w:t>
            </w:r>
            <w:r>
              <w:rPr>
                <w:sz w:val="20"/>
                <w:szCs w:val="20"/>
                <w:lang w:val="uk-UA"/>
              </w:rPr>
              <w:t>0032</w:t>
            </w:r>
          </w:p>
          <w:p w14:paraId="4976D011" w14:textId="77777777" w:rsidR="0028416E" w:rsidRDefault="004A0FDD" w:rsidP="0028416E">
            <w:pPr>
              <w:tabs>
                <w:tab w:val="left" w:pos="1134"/>
              </w:tabs>
              <w:ind w:firstLine="171"/>
              <w:rPr>
                <w:sz w:val="20"/>
                <w:szCs w:val="20"/>
                <w:lang w:val="uk-UA"/>
              </w:rPr>
            </w:pPr>
            <w:hyperlink r:id="rId9" w:history="1">
              <w:r w:rsidR="0028416E">
                <w:rPr>
                  <w:rStyle w:val="af8"/>
                  <w:sz w:val="20"/>
                  <w:lang w:val="uk-UA"/>
                </w:rPr>
                <w:t>http://uacrr.org.ua</w:t>
              </w:r>
            </w:hyperlink>
          </w:p>
          <w:p w14:paraId="6E18EB26" w14:textId="77777777" w:rsidR="0028416E" w:rsidRDefault="0028416E" w:rsidP="0028416E">
            <w:pPr>
              <w:tabs>
                <w:tab w:val="left" w:pos="1134"/>
              </w:tabs>
              <w:ind w:firstLine="171"/>
              <w:rPr>
                <w:sz w:val="18"/>
                <w:szCs w:val="20"/>
                <w:lang w:val="uk-UA"/>
              </w:rPr>
            </w:pPr>
          </w:p>
          <w:p w14:paraId="1E0E6288" w14:textId="77777777" w:rsidR="007946A3" w:rsidRPr="004B7169" w:rsidRDefault="007946A3" w:rsidP="004B7169">
            <w:pPr>
              <w:pStyle w:val="a4"/>
              <w:spacing w:line="276" w:lineRule="auto"/>
              <w:ind w:right="-1"/>
              <w:jc w:val="left"/>
              <w:rPr>
                <w:b/>
                <w:bCs/>
                <w:sz w:val="20"/>
                <w:szCs w:val="16"/>
              </w:rPr>
            </w:pPr>
          </w:p>
          <w:p w14:paraId="28E6C85C" w14:textId="77777777" w:rsidR="007946A3" w:rsidRPr="004C45D3" w:rsidRDefault="007946A3" w:rsidP="00877941">
            <w:pPr>
              <w:pStyle w:val="a4"/>
              <w:ind w:right="-1"/>
              <w:jc w:val="left"/>
              <w:rPr>
                <w:b/>
                <w:bCs/>
                <w:sz w:val="18"/>
                <w:szCs w:val="16"/>
              </w:rPr>
            </w:pPr>
          </w:p>
          <w:p w14:paraId="38A139CE" w14:textId="77777777" w:rsidR="00877941" w:rsidRPr="004C45D3" w:rsidRDefault="00F86A88" w:rsidP="00877941">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w:t>
            </w:r>
            <w:proofErr w:type="spellStart"/>
            <w:r w:rsidR="00B36775" w:rsidRPr="004C45D3">
              <w:rPr>
                <w:b/>
                <w:bCs/>
                <w:sz w:val="18"/>
                <w:szCs w:val="16"/>
              </w:rPr>
              <w:t>Харчишин</w:t>
            </w:r>
            <w:proofErr w:type="spellEnd"/>
            <w:r w:rsidR="00B36775" w:rsidRPr="004C45D3">
              <w:rPr>
                <w:b/>
                <w:bCs/>
                <w:sz w:val="18"/>
                <w:szCs w:val="16"/>
              </w:rPr>
              <w:t xml:space="preserve"> В.В.</w:t>
            </w:r>
            <w:r w:rsidR="00877941" w:rsidRPr="004C45D3">
              <w:rPr>
                <w:b/>
                <w:bCs/>
                <w:sz w:val="18"/>
                <w:szCs w:val="16"/>
              </w:rPr>
              <w:t>/</w:t>
            </w:r>
          </w:p>
          <w:p w14:paraId="1C335926" w14:textId="4BC481C1" w:rsidR="00877941" w:rsidRPr="004C45D3" w:rsidRDefault="004B7169" w:rsidP="00877941">
            <w:pPr>
              <w:pStyle w:val="a4"/>
              <w:ind w:right="-1"/>
              <w:jc w:val="left"/>
              <w:rPr>
                <w:sz w:val="18"/>
                <w:szCs w:val="16"/>
                <w:vertAlign w:val="superscript"/>
              </w:rPr>
            </w:pPr>
            <w:r>
              <w:rPr>
                <w:bCs/>
                <w:sz w:val="18"/>
                <w:szCs w:val="16"/>
              </w:rPr>
              <w:t xml:space="preserve">           </w:t>
            </w:r>
            <w:r w:rsidR="00877941" w:rsidRPr="004C45D3">
              <w:rPr>
                <w:bCs/>
                <w:sz w:val="18"/>
                <w:szCs w:val="16"/>
              </w:rPr>
              <w:t>М.П.</w:t>
            </w:r>
            <w:r w:rsidR="00877941" w:rsidRPr="004C45D3">
              <w:rPr>
                <w:sz w:val="18"/>
                <w:szCs w:val="16"/>
                <w:vertAlign w:val="superscript"/>
              </w:rPr>
              <w:t>(підпис)</w:t>
            </w:r>
          </w:p>
          <w:p w14:paraId="1FE40CAB" w14:textId="77777777" w:rsidR="000E35F9" w:rsidRPr="00B36775" w:rsidRDefault="000E35F9" w:rsidP="00877941">
            <w:pPr>
              <w:pStyle w:val="a4"/>
              <w:ind w:right="-1"/>
              <w:jc w:val="left"/>
              <w:rPr>
                <w:sz w:val="16"/>
                <w:szCs w:val="16"/>
              </w:rPr>
            </w:pPr>
          </w:p>
        </w:tc>
        <w:tc>
          <w:tcPr>
            <w:tcW w:w="5386" w:type="dxa"/>
            <w:tcBorders>
              <w:top w:val="single" w:sz="4" w:space="0" w:color="000000"/>
              <w:left w:val="single" w:sz="4" w:space="0" w:color="000000"/>
              <w:bottom w:val="single" w:sz="4" w:space="0" w:color="000000"/>
              <w:right w:val="single" w:sz="4" w:space="0" w:color="000000"/>
            </w:tcBorders>
            <w:shd w:val="clear" w:color="auto" w:fill="auto"/>
          </w:tcPr>
          <w:sdt>
            <w:sdtPr>
              <w:rPr>
                <w:b/>
                <w:color w:val="000000"/>
                <w:sz w:val="20"/>
                <w:szCs w:val="20"/>
                <w:lang w:val="uk-UA"/>
              </w:rPr>
              <w:alias w:val="CstName"/>
              <w:tag w:val="CstName"/>
              <w:id w:val="-2037271678"/>
              <w:placeholder>
                <w:docPart w:val="22520C046ECD4B15AFCE22066A413E57"/>
              </w:placeholder>
              <w:showingPlcHdr/>
              <w:text/>
            </w:sdtPr>
            <w:sdtEndPr/>
            <w:sdtContent>
              <w:p w14:paraId="4DC3DACD" w14:textId="77777777" w:rsidR="002C17A4" w:rsidRDefault="002C17A4" w:rsidP="002C17A4">
                <w:pPr>
                  <w:jc w:val="center"/>
                  <w:rPr>
                    <w:color w:val="000000"/>
                    <w:sz w:val="16"/>
                    <w:szCs w:val="16"/>
                    <w:lang w:val="uk-UA"/>
                  </w:rPr>
                </w:pPr>
                <w:r>
                  <w:rPr>
                    <w:rStyle w:val="afb"/>
                    <w:rFonts w:eastAsiaTheme="minorHAnsi"/>
                  </w:rPr>
                  <w:t>Место для ввода текста.</w:t>
                </w:r>
              </w:p>
            </w:sdtContent>
          </w:sdt>
          <w:p w14:paraId="26EC57B1" w14:textId="17A715FC" w:rsidR="004C45D3" w:rsidRPr="005B02ED" w:rsidRDefault="004C45D3" w:rsidP="00306A6F">
            <w:pPr>
              <w:jc w:val="center"/>
              <w:rPr>
                <w:sz w:val="18"/>
                <w:szCs w:val="18"/>
                <w:lang w:val="uk-UA"/>
              </w:rPr>
            </w:pPr>
          </w:p>
          <w:p w14:paraId="1F35DA23" w14:textId="398F675C" w:rsidR="002C17A4" w:rsidRPr="002C17A4" w:rsidRDefault="004C45D3" w:rsidP="002C17A4">
            <w:pPr>
              <w:rPr>
                <w:sz w:val="18"/>
                <w:szCs w:val="18"/>
                <w:lang w:val="uk-UA"/>
              </w:rPr>
            </w:pPr>
            <w:r w:rsidRPr="005B02ED">
              <w:rPr>
                <w:sz w:val="18"/>
                <w:szCs w:val="18"/>
                <w:lang w:val="uk-UA"/>
              </w:rPr>
              <w:t xml:space="preserve">Домашня адреса (місце реєстрації): </w:t>
            </w:r>
            <w:sdt>
              <w:sdtPr>
                <w:rPr>
                  <w:color w:val="000000"/>
                  <w:sz w:val="18"/>
                  <w:szCs w:val="18"/>
                  <w:lang w:val="uk-UA"/>
                </w:rPr>
                <w:alias w:val="CstLegalAddress"/>
                <w:tag w:val="CstLegalAddress"/>
                <w:id w:val="861866030"/>
                <w:placeholder>
                  <w:docPart w:val="ED9DE91581B14773BE27B93C08FD72EC"/>
                </w:placeholder>
                <w:showingPlcHdr/>
                <w:text/>
              </w:sdtPr>
              <w:sdtEndPr/>
              <w:sdtContent>
                <w:r w:rsidR="002C17A4">
                  <w:rPr>
                    <w:rStyle w:val="afb"/>
                    <w:rFonts w:eastAsiaTheme="minorHAnsi"/>
                  </w:rPr>
                  <w:t>Место для ввода текста.</w:t>
                </w:r>
              </w:sdtContent>
            </w:sdt>
          </w:p>
          <w:p w14:paraId="028742D1" w14:textId="77777777" w:rsidR="002C17A4" w:rsidRDefault="004C45D3" w:rsidP="002C17A4">
            <w:pPr>
              <w:rPr>
                <w:color w:val="000000"/>
                <w:sz w:val="18"/>
                <w:szCs w:val="18"/>
                <w:lang w:val="uk-UA"/>
              </w:rPr>
            </w:pPr>
            <w:r w:rsidRPr="005B02ED">
              <w:rPr>
                <w:sz w:val="18"/>
                <w:szCs w:val="18"/>
                <w:lang w:val="uk-UA"/>
              </w:rPr>
              <w:t xml:space="preserve">Фактична  адреса: </w:t>
            </w:r>
            <w:sdt>
              <w:sdtPr>
                <w:rPr>
                  <w:color w:val="000000"/>
                  <w:sz w:val="18"/>
                  <w:szCs w:val="18"/>
                  <w:lang w:val="uk-UA"/>
                </w:rPr>
                <w:alias w:val="CstResidentialAddress"/>
                <w:tag w:val="CstResidentialAddress"/>
                <w:id w:val="-12305741"/>
                <w:placeholder>
                  <w:docPart w:val="C1D69BCFEA7F4D27B39485DEA91D23E7"/>
                </w:placeholder>
                <w:showingPlcHdr/>
                <w:text/>
              </w:sdtPr>
              <w:sdtEndPr/>
              <w:sdtContent>
                <w:r w:rsidR="002C17A4">
                  <w:rPr>
                    <w:rStyle w:val="afb"/>
                    <w:rFonts w:eastAsiaTheme="minorHAnsi"/>
                  </w:rPr>
                  <w:t>Место для ввода текста.</w:t>
                </w:r>
              </w:sdtContent>
            </w:sdt>
          </w:p>
          <w:p w14:paraId="135C800B" w14:textId="08CF3816" w:rsidR="004C45D3" w:rsidRPr="005B02ED" w:rsidRDefault="004C45D3" w:rsidP="004C45D3">
            <w:pPr>
              <w:rPr>
                <w:sz w:val="18"/>
                <w:szCs w:val="18"/>
                <w:lang w:val="uk-UA"/>
              </w:rPr>
            </w:pPr>
            <w:r w:rsidRPr="005B02ED">
              <w:rPr>
                <w:sz w:val="18"/>
                <w:szCs w:val="18"/>
                <w:lang w:val="uk-UA"/>
              </w:rPr>
              <w:t>Дата народження:</w:t>
            </w:r>
            <w:r w:rsidR="002C17A4" w:rsidRPr="002C17A4">
              <w:rPr>
                <w:sz w:val="18"/>
                <w:szCs w:val="18"/>
              </w:rPr>
              <w:t xml:space="preserve"> </w:t>
            </w:r>
            <w:sdt>
              <w:sdtPr>
                <w:rPr>
                  <w:color w:val="000000"/>
                  <w:sz w:val="18"/>
                  <w:szCs w:val="18"/>
                  <w:lang w:val="uk-UA"/>
                </w:rPr>
                <w:alias w:val="CstBDate"/>
                <w:tag w:val="CstBDate"/>
                <w:id w:val="-1087532085"/>
                <w:placeholder>
                  <w:docPart w:val="95AC2C9D241F4319AD36CF1FB24EF0C4"/>
                </w:placeholder>
                <w:showingPlcHdr/>
                <w:text/>
              </w:sdtPr>
              <w:sdtEndPr/>
              <w:sdtContent>
                <w:r w:rsidR="009F4959" w:rsidRPr="00746FCF">
                  <w:rPr>
                    <w:rStyle w:val="afb"/>
                    <w:rFonts w:eastAsiaTheme="minorHAnsi"/>
                  </w:rPr>
                  <w:t>Место для ввода текста.</w:t>
                </w:r>
              </w:sdtContent>
            </w:sdt>
            <w:r w:rsidR="009F4959" w:rsidRPr="00E22FDE">
              <w:rPr>
                <w:color w:val="000000"/>
                <w:sz w:val="18"/>
                <w:szCs w:val="18"/>
                <w:lang w:val="uk-UA"/>
              </w:rPr>
              <w:t>;</w:t>
            </w:r>
          </w:p>
          <w:p w14:paraId="5EA8E708" w14:textId="24C18522" w:rsidR="004C45D3" w:rsidRPr="005B02ED" w:rsidRDefault="004C45D3" w:rsidP="004C45D3">
            <w:pPr>
              <w:rPr>
                <w:sz w:val="18"/>
                <w:szCs w:val="18"/>
                <w:lang w:val="uk-UA"/>
              </w:rPr>
            </w:pPr>
            <w:r w:rsidRPr="005B02ED">
              <w:rPr>
                <w:sz w:val="18"/>
                <w:szCs w:val="18"/>
                <w:lang w:val="uk-UA"/>
              </w:rPr>
              <w:t xml:space="preserve">РНОКПП: </w:t>
            </w:r>
            <w:sdt>
              <w:sdtPr>
                <w:rPr>
                  <w:color w:val="000000"/>
                  <w:sz w:val="18"/>
                  <w:szCs w:val="18"/>
                  <w:lang w:val="uk-UA"/>
                </w:rPr>
                <w:alias w:val="CstINN"/>
                <w:tag w:val="CstINN"/>
                <w:id w:val="-820733174"/>
                <w:placeholder>
                  <w:docPart w:val="FCE73582B6884748A8B5D5F53A49A41F"/>
                </w:placeholder>
                <w:showingPlcHdr/>
                <w:text/>
              </w:sdtPr>
              <w:sdtEndPr/>
              <w:sdtContent>
                <w:r w:rsidR="002C17A4">
                  <w:rPr>
                    <w:rStyle w:val="afb"/>
                    <w:rFonts w:eastAsiaTheme="minorHAnsi"/>
                  </w:rPr>
                  <w:t>Место для ввода текста.</w:t>
                </w:r>
              </w:sdtContent>
            </w:sdt>
          </w:p>
          <w:p w14:paraId="67058016" w14:textId="32FCA2EA" w:rsidR="004C45D3" w:rsidRPr="005B02ED" w:rsidRDefault="004C45D3" w:rsidP="004C45D3">
            <w:pPr>
              <w:rPr>
                <w:sz w:val="18"/>
                <w:szCs w:val="18"/>
                <w:lang w:val="uk-UA"/>
              </w:rPr>
            </w:pPr>
            <w:r w:rsidRPr="005B02ED">
              <w:rPr>
                <w:sz w:val="18"/>
                <w:szCs w:val="18"/>
                <w:lang w:val="uk-UA"/>
              </w:rPr>
              <w:t xml:space="preserve">Паспорт: </w:t>
            </w:r>
            <w:r w:rsidR="002C17A4" w:rsidRPr="002C17A4">
              <w:rPr>
                <w:sz w:val="18"/>
                <w:szCs w:val="18"/>
              </w:rPr>
              <w:t xml:space="preserve"> </w:t>
            </w:r>
            <w:sdt>
              <w:sdtPr>
                <w:rPr>
                  <w:color w:val="000000"/>
                  <w:sz w:val="18"/>
                  <w:szCs w:val="18"/>
                  <w:lang w:val="uk-UA"/>
                </w:rPr>
                <w:alias w:val="CstPasport"/>
                <w:tag w:val="CstPasport"/>
                <w:id w:val="-291374555"/>
                <w:placeholder>
                  <w:docPart w:val="DFD7C58BC6E1445EA03AE63E4C157CAD"/>
                </w:placeholder>
                <w:showingPlcHdr/>
                <w:text/>
              </w:sdtPr>
              <w:sdtEndPr/>
              <w:sdtContent>
                <w:r w:rsidR="002C17A4">
                  <w:rPr>
                    <w:rStyle w:val="afb"/>
                    <w:rFonts w:eastAsiaTheme="minorHAnsi"/>
                  </w:rPr>
                  <w:t>Место для ввода текста.</w:t>
                </w:r>
              </w:sdtContent>
            </w:sdt>
            <w:r w:rsidR="002C17A4" w:rsidRPr="005B02ED">
              <w:rPr>
                <w:sz w:val="18"/>
                <w:szCs w:val="18"/>
                <w:lang w:val="uk-UA"/>
              </w:rPr>
              <w:t xml:space="preserve"> </w:t>
            </w:r>
            <w:r w:rsidR="002C17A4" w:rsidRPr="002C17A4">
              <w:rPr>
                <w:sz w:val="18"/>
                <w:szCs w:val="18"/>
              </w:rPr>
              <w:t>(</w:t>
            </w:r>
            <w:r w:rsidR="002C17A4">
              <w:rPr>
                <w:sz w:val="18"/>
                <w:szCs w:val="18"/>
                <w:lang w:val="en-US"/>
              </w:rPr>
              <w:t>c</w:t>
            </w:r>
            <w:proofErr w:type="spellStart"/>
            <w:r w:rsidRPr="005B02ED">
              <w:rPr>
                <w:sz w:val="18"/>
                <w:szCs w:val="18"/>
                <w:lang w:val="uk-UA"/>
              </w:rPr>
              <w:t>ерія</w:t>
            </w:r>
            <w:proofErr w:type="spellEnd"/>
            <w:r w:rsidR="002C17A4" w:rsidRPr="002C17A4">
              <w:rPr>
                <w:sz w:val="18"/>
                <w:szCs w:val="18"/>
              </w:rPr>
              <w:t xml:space="preserve">, </w:t>
            </w:r>
            <w:r w:rsidRPr="005B02ED">
              <w:rPr>
                <w:sz w:val="18"/>
                <w:szCs w:val="18"/>
                <w:lang w:val="uk-UA"/>
              </w:rPr>
              <w:t xml:space="preserve"> №</w:t>
            </w:r>
            <w:r w:rsidR="002C17A4" w:rsidRPr="002C17A4">
              <w:rPr>
                <w:sz w:val="18"/>
                <w:szCs w:val="18"/>
              </w:rPr>
              <w:t xml:space="preserve">) </w:t>
            </w:r>
            <w:r w:rsidRPr="005B02ED">
              <w:rPr>
                <w:sz w:val="18"/>
                <w:szCs w:val="18"/>
                <w:lang w:val="uk-UA"/>
              </w:rPr>
              <w:t>виданий:</w:t>
            </w:r>
            <w:r w:rsidR="002C17A4" w:rsidRPr="002C17A4">
              <w:rPr>
                <w:sz w:val="18"/>
                <w:szCs w:val="18"/>
              </w:rPr>
              <w:t xml:space="preserve"> </w:t>
            </w:r>
            <w:r w:rsidR="002C17A4">
              <w:rPr>
                <w:b/>
                <w:color w:val="000000"/>
                <w:sz w:val="18"/>
                <w:szCs w:val="18"/>
                <w:lang w:val="uk-UA"/>
              </w:rPr>
              <w:t>:</w:t>
            </w:r>
            <w:r w:rsidR="002C17A4">
              <w:rPr>
                <w:color w:val="000000"/>
                <w:sz w:val="18"/>
                <w:szCs w:val="18"/>
                <w:lang w:val="uk-UA"/>
              </w:rPr>
              <w:t xml:space="preserve"> </w:t>
            </w:r>
            <w:sdt>
              <w:sdtPr>
                <w:rPr>
                  <w:color w:val="000000"/>
                  <w:sz w:val="18"/>
                  <w:szCs w:val="18"/>
                  <w:lang w:val="uk-UA"/>
                </w:rPr>
                <w:alias w:val="CstPasportIssued"/>
                <w:tag w:val="CstPasportIssued"/>
                <w:id w:val="396180134"/>
                <w:placeholder>
                  <w:docPart w:val="407CA4E625D94084B06F3051EA16E8F2"/>
                </w:placeholder>
                <w:showingPlcHdr/>
                <w:text/>
              </w:sdtPr>
              <w:sdtEndPr/>
              <w:sdtContent>
                <w:r w:rsidR="002C17A4">
                  <w:rPr>
                    <w:rStyle w:val="afb"/>
                    <w:rFonts w:eastAsiaTheme="minorHAnsi"/>
                  </w:rPr>
                  <w:t>Место для ввода текста.</w:t>
                </w:r>
              </w:sdtContent>
            </w:sdt>
            <w:r w:rsidR="002C17A4" w:rsidRPr="002C17A4">
              <w:rPr>
                <w:sz w:val="18"/>
                <w:szCs w:val="18"/>
              </w:rPr>
              <w:t xml:space="preserve"> </w:t>
            </w:r>
          </w:p>
          <w:p w14:paraId="590FB7AA" w14:textId="77777777" w:rsidR="004C45D3" w:rsidRPr="005B02ED" w:rsidRDefault="004C45D3" w:rsidP="004C45D3">
            <w:pPr>
              <w:rPr>
                <w:sz w:val="18"/>
                <w:szCs w:val="18"/>
                <w:lang w:val="uk-UA"/>
              </w:rPr>
            </w:pPr>
            <w:r w:rsidRPr="005B02ED">
              <w:rPr>
                <w:sz w:val="18"/>
                <w:szCs w:val="18"/>
                <w:lang w:val="uk-UA"/>
              </w:rPr>
              <w:t xml:space="preserve">Банківські реквізити: </w:t>
            </w:r>
          </w:p>
          <w:p w14:paraId="4B05CF45" w14:textId="495D1F82" w:rsidR="004C45D3" w:rsidRPr="002C17A4" w:rsidRDefault="004C45D3" w:rsidP="004C45D3">
            <w:pPr>
              <w:ind w:left="267" w:hanging="30"/>
              <w:rPr>
                <w:sz w:val="18"/>
                <w:szCs w:val="18"/>
              </w:rPr>
            </w:pPr>
            <w:r w:rsidRPr="005B02ED">
              <w:rPr>
                <w:sz w:val="18"/>
                <w:szCs w:val="18"/>
                <w:lang w:val="uk-UA"/>
              </w:rPr>
              <w:t>Банк (повна назва) –</w:t>
            </w:r>
            <w:r w:rsidR="002C17A4" w:rsidRPr="002C17A4">
              <w:rPr>
                <w:sz w:val="18"/>
                <w:szCs w:val="18"/>
              </w:rPr>
              <w:t xml:space="preserve"> </w:t>
            </w:r>
            <w:sdt>
              <w:sdtPr>
                <w:rPr>
                  <w:color w:val="000000"/>
                  <w:sz w:val="18"/>
                  <w:szCs w:val="18"/>
                  <w:lang w:val="uk-UA"/>
                </w:rPr>
                <w:alias w:val="CstBankName"/>
                <w:tag w:val="CstBankName"/>
                <w:id w:val="1529370303"/>
                <w:placeholder>
                  <w:docPart w:val="C260DB0530B0454D8D69EE1F1A800CE1"/>
                </w:placeholder>
                <w:showingPlcHdr/>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38ED7417" w14:textId="3D303890" w:rsidR="004C45D3" w:rsidRPr="002C17A4" w:rsidRDefault="004C45D3" w:rsidP="004C45D3">
            <w:pPr>
              <w:ind w:left="267" w:hanging="30"/>
              <w:rPr>
                <w:sz w:val="18"/>
                <w:szCs w:val="18"/>
              </w:rPr>
            </w:pPr>
            <w:r w:rsidRPr="005B02ED">
              <w:rPr>
                <w:sz w:val="18"/>
                <w:szCs w:val="18"/>
                <w:lang w:val="uk-UA"/>
              </w:rPr>
              <w:t xml:space="preserve">МФО – </w:t>
            </w:r>
            <w:sdt>
              <w:sdtPr>
                <w:rPr>
                  <w:color w:val="000000"/>
                  <w:sz w:val="18"/>
                  <w:szCs w:val="18"/>
                  <w:lang w:val="uk-UA"/>
                </w:rPr>
                <w:alias w:val="CstBankMFO"/>
                <w:tag w:val="CstBankMFO"/>
                <w:id w:val="-1427185679"/>
                <w:placeholder>
                  <w:docPart w:val="987F11813667444B974A264AB688F58C"/>
                </w:placeholder>
                <w:showingPlcHdr/>
                <w:text/>
              </w:sdtPr>
              <w:sdtEndPr/>
              <w:sdtContent>
                <w:r w:rsidR="002C17A4">
                  <w:rPr>
                    <w:rStyle w:val="afb"/>
                    <w:rFonts w:asciiTheme="minorHAnsi" w:eastAsiaTheme="minorHAnsi" w:hAnsiTheme="minorHAnsi" w:cstheme="minorBidi"/>
                    <w:sz w:val="22"/>
                    <w:szCs w:val="22"/>
                  </w:rPr>
                  <w:t>Место для ввода текста.</w:t>
                </w:r>
              </w:sdtContent>
            </w:sdt>
            <w:r w:rsidR="002C17A4" w:rsidRPr="002C17A4">
              <w:rPr>
                <w:color w:val="000000"/>
                <w:sz w:val="18"/>
                <w:szCs w:val="18"/>
              </w:rPr>
              <w:t>,</w:t>
            </w:r>
            <w:r w:rsidR="002C17A4" w:rsidRPr="005B02ED">
              <w:rPr>
                <w:sz w:val="18"/>
                <w:szCs w:val="18"/>
                <w:lang w:val="uk-UA"/>
              </w:rPr>
              <w:t xml:space="preserve"> </w:t>
            </w:r>
            <w:r w:rsidRPr="005B02ED">
              <w:rPr>
                <w:sz w:val="18"/>
                <w:szCs w:val="18"/>
                <w:lang w:val="uk-UA"/>
              </w:rPr>
              <w:t>ЄДРПОУ</w:t>
            </w:r>
            <w:r w:rsidR="002C17A4" w:rsidRPr="002C17A4">
              <w:rPr>
                <w:sz w:val="18"/>
                <w:szCs w:val="18"/>
              </w:rPr>
              <w:t xml:space="preserve"> – </w:t>
            </w:r>
            <w:sdt>
              <w:sdtPr>
                <w:rPr>
                  <w:color w:val="000000"/>
                  <w:sz w:val="18"/>
                  <w:szCs w:val="18"/>
                  <w:lang w:val="uk-UA"/>
                </w:rPr>
                <w:alias w:val="CstBankEDRPOU"/>
                <w:tag w:val="CstBankEDRPOU"/>
                <w:id w:val="-2133317600"/>
                <w:placeholder>
                  <w:docPart w:val="E8DB142DEC804028AEF352A1433C8AC1"/>
                </w:placeholder>
                <w:showingPlcHdr/>
                <w:text/>
              </w:sdtPr>
              <w:sdtEndPr/>
              <w:sdtContent>
                <w:r w:rsidR="002C17A4">
                  <w:rPr>
                    <w:rStyle w:val="afb"/>
                    <w:rFonts w:eastAsiaTheme="minorHAnsi"/>
                  </w:rPr>
                  <w:t>Место для ввода текста.</w:t>
                </w:r>
              </w:sdtContent>
            </w:sdt>
            <w:r w:rsidR="002C17A4" w:rsidRPr="002C17A4">
              <w:rPr>
                <w:color w:val="000000"/>
                <w:sz w:val="18"/>
                <w:szCs w:val="18"/>
              </w:rPr>
              <w:t>,</w:t>
            </w:r>
          </w:p>
          <w:p w14:paraId="088B7106" w14:textId="7D0F8FD3" w:rsidR="004C45D3" w:rsidRPr="005B02ED" w:rsidRDefault="004C45D3" w:rsidP="004C45D3">
            <w:pPr>
              <w:ind w:left="267" w:hanging="30"/>
              <w:rPr>
                <w:sz w:val="18"/>
                <w:szCs w:val="18"/>
                <w:lang w:val="uk-UA"/>
              </w:rPr>
            </w:pPr>
            <w:r w:rsidRPr="005B02ED">
              <w:rPr>
                <w:sz w:val="18"/>
                <w:szCs w:val="18"/>
                <w:lang w:val="uk-UA"/>
              </w:rPr>
              <w:t>Рахунок банку</w:t>
            </w:r>
            <w:r w:rsidR="002C17A4"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898975660"/>
                <w:placeholder>
                  <w:docPart w:val="4B15BC30012F467D9CB9CEDAB7D9AAF7"/>
                </w:placeholder>
                <w:showingPlcHdr/>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87B9E69" w14:textId="3D2A286C" w:rsidR="004C45D3" w:rsidRPr="005B02ED" w:rsidRDefault="000A7D03" w:rsidP="004C45D3">
            <w:pPr>
              <w:ind w:left="267" w:hanging="30"/>
              <w:rPr>
                <w:sz w:val="18"/>
                <w:szCs w:val="18"/>
                <w:lang w:val="uk-UA"/>
              </w:rPr>
            </w:pPr>
            <w:r>
              <w:rPr>
                <w:sz w:val="18"/>
                <w:szCs w:val="18"/>
                <w:lang w:val="uk-UA"/>
              </w:rPr>
              <w:t>Р</w:t>
            </w:r>
            <w:r w:rsidR="004C45D3" w:rsidRPr="005B02ED">
              <w:rPr>
                <w:sz w:val="18"/>
                <w:szCs w:val="18"/>
                <w:lang w:val="uk-UA"/>
              </w:rPr>
              <w:t>ахунок</w:t>
            </w:r>
            <w:r>
              <w:rPr>
                <w:sz w:val="18"/>
                <w:szCs w:val="18"/>
                <w:lang w:val="uk-UA"/>
              </w:rPr>
              <w:t xml:space="preserve"> </w:t>
            </w:r>
            <w:r>
              <w:rPr>
                <w:sz w:val="18"/>
                <w:szCs w:val="18"/>
                <w:lang w:val="en-US"/>
              </w:rPr>
              <w:t>IBAN</w:t>
            </w:r>
            <w:r w:rsidR="004C45D3" w:rsidRPr="005B02ED">
              <w:rPr>
                <w:sz w:val="18"/>
                <w:szCs w:val="18"/>
                <w:lang w:val="uk-UA"/>
              </w:rPr>
              <w:t xml:space="preserve"> </w:t>
            </w:r>
            <w:sdt>
              <w:sdtPr>
                <w:rPr>
                  <w:color w:val="000000"/>
                  <w:sz w:val="18"/>
                  <w:szCs w:val="18"/>
                  <w:lang w:val="uk-UA"/>
                </w:rPr>
                <w:alias w:val="CstAcc"/>
                <w:tag w:val="CstAcc"/>
                <w:id w:val="181489459"/>
                <w:placeholder>
                  <w:docPart w:val="A520E50E76B24E9F8C1F3F44A6F3C7F2"/>
                </w:placeholder>
                <w:showingPlcHdr/>
                <w:text/>
              </w:sdtPr>
              <w:sdtEndPr/>
              <w:sdtContent>
                <w:r w:rsidR="002C17A4">
                  <w:rPr>
                    <w:rStyle w:val="afb"/>
                    <w:rFonts w:eastAsiaTheme="minorHAnsi"/>
                  </w:rPr>
                  <w:t>Место для ввода текста.</w:t>
                </w:r>
              </w:sdtContent>
            </w:sdt>
            <w:r w:rsidR="002C17A4">
              <w:rPr>
                <w:color w:val="000000"/>
                <w:sz w:val="18"/>
                <w:szCs w:val="18"/>
                <w:lang w:val="uk-UA"/>
              </w:rPr>
              <w:t>;</w:t>
            </w:r>
          </w:p>
          <w:p w14:paraId="613183A4" w14:textId="77777777" w:rsidR="009F4959" w:rsidRPr="005B02ED" w:rsidRDefault="009F4959" w:rsidP="009F4959">
            <w:pPr>
              <w:rPr>
                <w:sz w:val="18"/>
                <w:szCs w:val="18"/>
                <w:lang w:val="uk-UA"/>
              </w:rPr>
            </w:pPr>
            <w:r w:rsidRPr="005B02ED">
              <w:rPr>
                <w:sz w:val="18"/>
                <w:szCs w:val="18"/>
                <w:lang w:val="uk-UA"/>
              </w:rPr>
              <w:t>Телефон: (</w:t>
            </w:r>
            <w:proofErr w:type="spellStart"/>
            <w:r w:rsidRPr="005B02ED">
              <w:rPr>
                <w:sz w:val="18"/>
                <w:szCs w:val="18"/>
                <w:lang w:val="uk-UA"/>
              </w:rPr>
              <w:t>дом</w:t>
            </w:r>
            <w:proofErr w:type="spellEnd"/>
            <w:r w:rsidRPr="005B02ED">
              <w:rPr>
                <w:sz w:val="18"/>
                <w:szCs w:val="18"/>
                <w:lang w:val="uk-UA"/>
              </w:rPr>
              <w:t xml:space="preserve">.): </w:t>
            </w:r>
            <w:sdt>
              <w:sdtPr>
                <w:rPr>
                  <w:color w:val="000000"/>
                  <w:sz w:val="18"/>
                  <w:szCs w:val="18"/>
                  <w:lang w:val="uk-UA"/>
                </w:rPr>
                <w:alias w:val="CstPhoneHome"/>
                <w:tag w:val="CstPhoneHome"/>
                <w:id w:val="-1529868520"/>
                <w:placeholder>
                  <w:docPart w:val="9D60E9204F27487D8F21199037D5A86B"/>
                </w:placeholder>
                <w:showingPlcHdr/>
                <w:text/>
              </w:sdtPr>
              <w:sdtEndPr/>
              <w:sdtContent>
                <w:r>
                  <w:rPr>
                    <w:rStyle w:val="afb"/>
                    <w:rFonts w:eastAsiaTheme="minorHAnsi"/>
                  </w:rPr>
                  <w:t>Место для ввода текста.</w:t>
                </w:r>
              </w:sdtContent>
            </w:sdt>
            <w:r>
              <w:rPr>
                <w:color w:val="000000"/>
                <w:sz w:val="18"/>
                <w:szCs w:val="18"/>
                <w:lang w:val="uk-UA"/>
              </w:rPr>
              <w:t>,</w:t>
            </w:r>
          </w:p>
          <w:p w14:paraId="43941A55" w14:textId="77777777" w:rsidR="009F4959" w:rsidRPr="005B02ED" w:rsidRDefault="009F4959" w:rsidP="009F4959">
            <w:pPr>
              <w:tabs>
                <w:tab w:val="left" w:pos="420"/>
              </w:tabs>
              <w:rPr>
                <w:sz w:val="18"/>
                <w:szCs w:val="18"/>
                <w:lang w:val="uk-UA"/>
              </w:rPr>
            </w:pPr>
            <w:r w:rsidRPr="005B02ED">
              <w:rPr>
                <w:sz w:val="18"/>
                <w:szCs w:val="18"/>
                <w:lang w:val="uk-UA"/>
              </w:rPr>
              <w:t xml:space="preserve">                 (</w:t>
            </w:r>
            <w:proofErr w:type="spellStart"/>
            <w:r w:rsidRPr="005B02ED">
              <w:rPr>
                <w:sz w:val="18"/>
                <w:szCs w:val="18"/>
                <w:lang w:val="uk-UA"/>
              </w:rPr>
              <w:t>моб</w:t>
            </w:r>
            <w:proofErr w:type="spellEnd"/>
            <w:r w:rsidRPr="005B02ED">
              <w:rPr>
                <w:sz w:val="18"/>
                <w:szCs w:val="18"/>
                <w:lang w:val="uk-UA"/>
              </w:rPr>
              <w:t xml:space="preserve">.): </w:t>
            </w:r>
            <w:sdt>
              <w:sdtPr>
                <w:rPr>
                  <w:sz w:val="18"/>
                  <w:szCs w:val="18"/>
                  <w:lang w:val="en-US"/>
                </w:rPr>
                <w:alias w:val="CstPhone"/>
                <w:tag w:val="CstPhone"/>
                <w:id w:val="1802267388"/>
                <w:placeholder>
                  <w:docPart w:val="8552F95E00FA4048B30A4E09D44C3768"/>
                </w:placeholder>
                <w:showingPlcHdr/>
                <w:text/>
              </w:sdtPr>
              <w:sdtEndPr/>
              <w:sdtContent>
                <w:r w:rsidRPr="00746FCF">
                  <w:rPr>
                    <w:rStyle w:val="afb"/>
                    <w:rFonts w:eastAsiaTheme="minorHAnsi"/>
                  </w:rPr>
                  <w:t>Место для ввода текста.</w:t>
                </w:r>
              </w:sdtContent>
            </w:sdt>
            <w:r w:rsidRPr="00E22FDE">
              <w:rPr>
                <w:color w:val="000000"/>
                <w:sz w:val="18"/>
                <w:szCs w:val="18"/>
                <w:lang w:val="uk-UA"/>
              </w:rPr>
              <w:t>,</w:t>
            </w:r>
          </w:p>
          <w:p w14:paraId="23C318C1" w14:textId="77777777" w:rsidR="009F4959" w:rsidRPr="00E22FDE" w:rsidRDefault="009F4959" w:rsidP="009F4959">
            <w:pPr>
              <w:tabs>
                <w:tab w:val="left" w:pos="420"/>
              </w:tabs>
              <w:rPr>
                <w:color w:val="000000"/>
                <w:sz w:val="18"/>
                <w:szCs w:val="18"/>
                <w:lang w:val="uk-UA"/>
              </w:rPr>
            </w:pPr>
            <w:r w:rsidRPr="005B02ED">
              <w:rPr>
                <w:sz w:val="18"/>
                <w:szCs w:val="18"/>
                <w:lang w:val="uk-UA"/>
              </w:rPr>
              <w:t xml:space="preserve">                 (роб.): </w:t>
            </w:r>
            <w:sdt>
              <w:sdtPr>
                <w:rPr>
                  <w:color w:val="000000"/>
                  <w:sz w:val="18"/>
                  <w:szCs w:val="18"/>
                  <w:lang w:val="uk-UA"/>
                </w:rPr>
                <w:alias w:val="CstPhoneWork"/>
                <w:tag w:val="CstPhoneWork"/>
                <w:id w:val="739369011"/>
                <w:placeholder>
                  <w:docPart w:val="45F1BB6FD2DF4831A6496E0FD3BEAED0"/>
                </w:placeholder>
                <w:showingPlcHdr/>
                <w:text/>
              </w:sdtPr>
              <w:sdtEndPr/>
              <w:sdtContent>
                <w:r w:rsidRPr="00746FCF">
                  <w:rPr>
                    <w:rStyle w:val="afb"/>
                    <w:rFonts w:eastAsiaTheme="minorHAnsi"/>
                  </w:rPr>
                  <w:t>Место для ввода текста.</w:t>
                </w:r>
              </w:sdtContent>
            </w:sdt>
            <w:r w:rsidRPr="00E22FDE">
              <w:rPr>
                <w:color w:val="000000"/>
                <w:sz w:val="18"/>
                <w:szCs w:val="18"/>
                <w:lang w:val="uk-UA"/>
              </w:rPr>
              <w:t>;</w:t>
            </w:r>
          </w:p>
          <w:p w14:paraId="0E9970D8" w14:textId="77777777" w:rsidR="009F4959" w:rsidRPr="005B02ED" w:rsidRDefault="009F4959" w:rsidP="009F4959">
            <w:pPr>
              <w:tabs>
                <w:tab w:val="left" w:pos="420"/>
              </w:tabs>
              <w:rPr>
                <w:sz w:val="18"/>
                <w:szCs w:val="18"/>
                <w:lang w:val="uk-UA"/>
              </w:rPr>
            </w:pPr>
            <w:r w:rsidRPr="005B02ED">
              <w:rPr>
                <w:sz w:val="18"/>
                <w:szCs w:val="18"/>
                <w:lang w:val="uk-UA"/>
              </w:rPr>
              <w:t xml:space="preserve">                 e-</w:t>
            </w:r>
            <w:proofErr w:type="spellStart"/>
            <w:r w:rsidRPr="005B02ED">
              <w:rPr>
                <w:sz w:val="18"/>
                <w:szCs w:val="18"/>
                <w:lang w:val="uk-UA"/>
              </w:rPr>
              <w:t>mail</w:t>
            </w:r>
            <w:proofErr w:type="spellEnd"/>
            <w:r w:rsidRPr="005B02ED">
              <w:rPr>
                <w:sz w:val="18"/>
                <w:szCs w:val="18"/>
                <w:lang w:val="uk-UA"/>
              </w:rPr>
              <w:t xml:space="preserve">: </w:t>
            </w:r>
            <w:sdt>
              <w:sdtPr>
                <w:rPr>
                  <w:color w:val="000000"/>
                  <w:sz w:val="18"/>
                  <w:szCs w:val="18"/>
                  <w:lang w:val="uk-UA"/>
                </w:rPr>
                <w:alias w:val="CstEmail"/>
                <w:tag w:val="CstEmail"/>
                <w:id w:val="-318652928"/>
                <w:placeholder>
                  <w:docPart w:val="D904DBF52B4D4BAEA160831B5C3C12CF"/>
                </w:placeholder>
                <w:showingPlcHdr/>
                <w:text/>
              </w:sdtPr>
              <w:sdtEndPr/>
              <w:sdtContent>
                <w:r>
                  <w:rPr>
                    <w:rStyle w:val="afb"/>
                    <w:rFonts w:eastAsiaTheme="minorHAnsi"/>
                  </w:rPr>
                  <w:t>Место для ввода текста.</w:t>
                </w:r>
              </w:sdtContent>
            </w:sdt>
          </w:p>
          <w:p w14:paraId="3877DED4" w14:textId="79DD9AD0" w:rsidR="004C45D3" w:rsidRPr="005B02ED" w:rsidRDefault="009F4959" w:rsidP="009F4959">
            <w:pPr>
              <w:tabs>
                <w:tab w:val="left" w:pos="420"/>
              </w:tabs>
              <w:rPr>
                <w:sz w:val="18"/>
                <w:szCs w:val="18"/>
                <w:lang w:val="uk-UA"/>
              </w:rPr>
            </w:pPr>
            <w:r w:rsidRPr="005B02ED">
              <w:rPr>
                <w:sz w:val="18"/>
                <w:szCs w:val="18"/>
                <w:lang w:val="uk-UA"/>
              </w:rPr>
              <w:t xml:space="preserve"> </w:t>
            </w:r>
          </w:p>
          <w:tbl>
            <w:tblPr>
              <w:tblStyle w:val="aa"/>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5E0384" w14:paraId="2AE834F5" w14:textId="77777777" w:rsidTr="005E0384">
              <w:trPr>
                <w:trHeight w:val="424"/>
              </w:trPr>
              <w:tc>
                <w:tcPr>
                  <w:tcW w:w="2045" w:type="dxa"/>
                  <w:hideMark/>
                </w:tcPr>
                <w:p w14:paraId="480C2DE4" w14:textId="77777777" w:rsidR="005E0384" w:rsidRDefault="005E0384" w:rsidP="005E0384">
                  <w:pPr>
                    <w:rPr>
                      <w:color w:val="000000"/>
                      <w:sz w:val="18"/>
                      <w:szCs w:val="18"/>
                      <w:lang w:val="uk-UA"/>
                    </w:rPr>
                  </w:pPr>
                  <w:r>
                    <w:rPr>
                      <w:color w:val="000000"/>
                      <w:sz w:val="18"/>
                      <w:szCs w:val="18"/>
                      <w:lang w:val="uk-UA"/>
                    </w:rPr>
                    <w:t xml:space="preserve">Автор________________  </w:t>
                  </w:r>
                </w:p>
                <w:p w14:paraId="16496E4E" w14:textId="77777777" w:rsidR="005E0384" w:rsidRDefault="005E0384" w:rsidP="005E0384">
                  <w:pPr>
                    <w:rPr>
                      <w:color w:val="000000"/>
                      <w:sz w:val="18"/>
                      <w:szCs w:val="18"/>
                      <w:lang w:val="uk-UA"/>
                    </w:rPr>
                  </w:pPr>
                  <w:r>
                    <w:rPr>
                      <w:color w:val="000000"/>
                      <w:sz w:val="18"/>
                      <w:szCs w:val="18"/>
                      <w:lang w:val="uk-UA"/>
                    </w:rPr>
                    <w:t xml:space="preserve">                      (підпис)</w:t>
                  </w:r>
                </w:p>
              </w:tc>
              <w:tc>
                <w:tcPr>
                  <w:tcW w:w="3115" w:type="dxa"/>
                  <w:vAlign w:val="center"/>
                </w:tcPr>
                <w:p w14:paraId="5A3B2ADD" w14:textId="05E807C8" w:rsidR="005E0384" w:rsidRDefault="005E0384" w:rsidP="005E0384">
                  <w:pPr>
                    <w:jc w:val="center"/>
                    <w:rPr>
                      <w:color w:val="000000"/>
                      <w:sz w:val="18"/>
                      <w:szCs w:val="18"/>
                      <w:lang w:val="uk-UA"/>
                    </w:rPr>
                  </w:pPr>
                  <w:r>
                    <w:rPr>
                      <w:color w:val="000000"/>
                      <w:sz w:val="18"/>
                      <w:szCs w:val="18"/>
                      <w:lang w:val="uk-UA"/>
                    </w:rPr>
                    <w:t>/</w:t>
                  </w:r>
                  <w:sdt>
                    <w:sdtPr>
                      <w:rPr>
                        <w:b/>
                        <w:color w:val="000000"/>
                        <w:sz w:val="20"/>
                        <w:szCs w:val="20"/>
                        <w:lang w:val="uk-UA"/>
                      </w:rPr>
                      <w:alias w:val="CstName"/>
                      <w:tag w:val="CstName"/>
                      <w:id w:val="1043020144"/>
                      <w:placeholder>
                        <w:docPart w:val="2B7AAE9943AD43579E3ADE6C7EC148C9"/>
                      </w:placeholder>
                      <w:showingPlcHdr/>
                      <w:text/>
                    </w:sdtPr>
                    <w:sdtEndPr/>
                    <w:sdtContent>
                      <w:r>
                        <w:rPr>
                          <w:rStyle w:val="afb"/>
                          <w:rFonts w:eastAsiaTheme="minorHAnsi"/>
                        </w:rPr>
                        <w:t>Место для ввода текста.</w:t>
                      </w:r>
                    </w:sdtContent>
                  </w:sdt>
                  <w:r>
                    <w:rPr>
                      <w:color w:val="000000"/>
                      <w:sz w:val="18"/>
                      <w:szCs w:val="18"/>
                      <w:lang w:val="uk-UA"/>
                    </w:rPr>
                    <w:t>/</w:t>
                  </w:r>
                </w:p>
              </w:tc>
            </w:tr>
          </w:tbl>
          <w:p w14:paraId="48E99652" w14:textId="25BE1E03" w:rsidR="00877941" w:rsidRPr="00B36775" w:rsidRDefault="00877941" w:rsidP="004C45D3">
            <w:pPr>
              <w:rPr>
                <w:sz w:val="16"/>
                <w:szCs w:val="16"/>
                <w:lang w:val="uk-UA"/>
              </w:rPr>
            </w:pPr>
          </w:p>
        </w:tc>
      </w:tr>
    </w:tbl>
    <w:p w14:paraId="4A3BDF11" w14:textId="77777777" w:rsidR="007560EC" w:rsidRPr="00B36775" w:rsidRDefault="007560EC" w:rsidP="007560EC">
      <w:pPr>
        <w:rPr>
          <w:sz w:val="16"/>
          <w:szCs w:val="16"/>
          <w:lang w:val="uk-UA"/>
        </w:rPr>
      </w:pPr>
      <w:r w:rsidRPr="00B36775">
        <w:rPr>
          <w:b/>
          <w:bCs/>
          <w:sz w:val="16"/>
          <w:szCs w:val="16"/>
          <w:lang w:val="uk-UA"/>
        </w:rPr>
        <w:t>С</w:t>
      </w:r>
      <w:r w:rsidR="00147050" w:rsidRPr="00B36775">
        <w:rPr>
          <w:b/>
          <w:bCs/>
          <w:sz w:val="16"/>
          <w:szCs w:val="16"/>
          <w:lang w:val="uk-UA"/>
        </w:rPr>
        <w:t>упроводження договору зі сторони</w:t>
      </w:r>
      <w:r w:rsidR="005B02ED" w:rsidRPr="00B36775">
        <w:rPr>
          <w:b/>
          <w:bCs/>
          <w:sz w:val="16"/>
          <w:szCs w:val="16"/>
          <w:lang w:val="uk-UA"/>
        </w:rPr>
        <w:t xml:space="preserve"> </w:t>
      </w:r>
      <w:r w:rsidR="005F2322" w:rsidRPr="00B36775">
        <w:rPr>
          <w:b/>
          <w:sz w:val="16"/>
          <w:szCs w:val="16"/>
          <w:lang w:val="uk-UA"/>
        </w:rPr>
        <w:t>Г</w:t>
      </w:r>
      <w:r w:rsidR="00147050" w:rsidRPr="00B36775">
        <w:rPr>
          <w:b/>
          <w:sz w:val="16"/>
          <w:szCs w:val="16"/>
          <w:lang w:val="uk-UA"/>
        </w:rPr>
        <w:t>О УААСП</w:t>
      </w:r>
      <w:r w:rsidRPr="00B36775">
        <w:rPr>
          <w:b/>
          <w:bCs/>
          <w:sz w:val="16"/>
          <w:szCs w:val="16"/>
          <w:lang w:val="uk-UA"/>
        </w:rPr>
        <w:t xml:space="preserve"> здійснює:</w:t>
      </w:r>
      <w:r w:rsidRPr="00B36775">
        <w:rPr>
          <w:b/>
          <w:bCs/>
          <w:sz w:val="16"/>
          <w:szCs w:val="16"/>
          <w:lang w:val="uk-UA"/>
        </w:rPr>
        <w:tab/>
      </w:r>
      <w:r w:rsidRPr="00B36775">
        <w:rPr>
          <w:b/>
          <w:bCs/>
          <w:sz w:val="16"/>
          <w:szCs w:val="16"/>
          <w:lang w:val="uk-UA"/>
        </w:rPr>
        <w:tab/>
      </w:r>
      <w:r w:rsidRPr="00B36775">
        <w:rPr>
          <w:b/>
          <w:bCs/>
          <w:sz w:val="16"/>
          <w:szCs w:val="16"/>
          <w:lang w:val="uk-UA"/>
        </w:rPr>
        <w:tab/>
      </w:r>
    </w:p>
    <w:p w14:paraId="75E970BB" w14:textId="77777777" w:rsidR="007560EC" w:rsidRPr="00B36775" w:rsidRDefault="007560EC" w:rsidP="007560EC">
      <w:pPr>
        <w:pStyle w:val="a4"/>
        <w:ind w:right="-1"/>
        <w:rPr>
          <w:bCs/>
          <w:sz w:val="16"/>
          <w:szCs w:val="16"/>
        </w:rPr>
      </w:pPr>
      <w:r w:rsidRPr="00B36775">
        <w:rPr>
          <w:sz w:val="16"/>
          <w:szCs w:val="16"/>
        </w:rPr>
        <w:t xml:space="preserve">_____________________________ </w:t>
      </w:r>
    </w:p>
    <w:p w14:paraId="08F08FD5" w14:textId="5E3ED675" w:rsidR="00136404" w:rsidRPr="005B02ED" w:rsidRDefault="007560EC" w:rsidP="00E72A09">
      <w:pPr>
        <w:pStyle w:val="a4"/>
        <w:ind w:right="-1"/>
        <w:rPr>
          <w:sz w:val="20"/>
        </w:rPr>
      </w:pPr>
      <w:r w:rsidRPr="00B36775">
        <w:rPr>
          <w:bCs/>
          <w:sz w:val="16"/>
          <w:szCs w:val="16"/>
        </w:rPr>
        <w:t>e-</w:t>
      </w:r>
      <w:proofErr w:type="spellStart"/>
      <w:r w:rsidRPr="00B36775">
        <w:rPr>
          <w:bCs/>
          <w:sz w:val="16"/>
          <w:szCs w:val="16"/>
        </w:rPr>
        <w:t>mail</w:t>
      </w:r>
      <w:proofErr w:type="spellEnd"/>
      <w:r w:rsidRPr="00B36775">
        <w:rPr>
          <w:bCs/>
          <w:sz w:val="16"/>
          <w:szCs w:val="16"/>
        </w:rPr>
        <w:t>:</w:t>
      </w:r>
      <w:r w:rsidR="00BA11EC">
        <w:rPr>
          <w:bCs/>
          <w:sz w:val="16"/>
          <w:szCs w:val="16"/>
        </w:rPr>
        <w:t>__________________________</w:t>
      </w:r>
      <w:r w:rsidRPr="00B36775">
        <w:rPr>
          <w:bCs/>
          <w:sz w:val="16"/>
          <w:szCs w:val="16"/>
        </w:rPr>
        <w:t>_____________</w:t>
      </w:r>
    </w:p>
    <w:sectPr w:rsidR="00136404" w:rsidRPr="005B02ED" w:rsidSect="00CC7B36">
      <w:headerReference w:type="default" r:id="rId10"/>
      <w:footerReference w:type="default" r:id="rId11"/>
      <w:pgSz w:w="11906" w:h="16838"/>
      <w:pgMar w:top="567" w:right="566" w:bottom="993" w:left="709"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9C07EF" w14:textId="77777777" w:rsidR="004A0FDD" w:rsidRDefault="004A0FDD" w:rsidP="007560EC">
      <w:r>
        <w:separator/>
      </w:r>
    </w:p>
  </w:endnote>
  <w:endnote w:type="continuationSeparator" w:id="0">
    <w:p w14:paraId="4B24E153" w14:textId="77777777" w:rsidR="004A0FDD" w:rsidRDefault="004A0FDD"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CA835" w14:textId="77777777" w:rsidR="00BE4CF2" w:rsidRDefault="00236E0F">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14:anchorId="22964E66" wp14:editId="7B4A57EC">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1BF3C4" w14:textId="17CC9F98"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891728">
                            <w:rPr>
                              <w:rStyle w:val="a3"/>
                              <w:noProof/>
                            </w:rPr>
                            <w:t>8</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964E66"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6E1BF3C4" w14:textId="17CC9F98" w:rsidR="00BE4CF2" w:rsidRDefault="00720EDF">
                    <w:pPr>
                      <w:pStyle w:val="a8"/>
                      <w:jc w:val="right"/>
                    </w:pPr>
                    <w:r>
                      <w:rPr>
                        <w:rStyle w:val="a3"/>
                      </w:rPr>
                      <w:fldChar w:fldCharType="begin"/>
                    </w:r>
                    <w:r w:rsidR="002150F0">
                      <w:rPr>
                        <w:rStyle w:val="a3"/>
                      </w:rPr>
                      <w:instrText xml:space="preserve"> PAGE </w:instrText>
                    </w:r>
                    <w:r>
                      <w:rPr>
                        <w:rStyle w:val="a3"/>
                      </w:rPr>
                      <w:fldChar w:fldCharType="separate"/>
                    </w:r>
                    <w:r w:rsidR="00891728">
                      <w:rPr>
                        <w:rStyle w:val="a3"/>
                        <w:noProof/>
                      </w:rPr>
                      <w:t>8</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BE4CF2" w:rsidRPr="000E35F9" w14:paraId="094A1301" w14:textId="77777777">
      <w:tc>
        <w:tcPr>
          <w:tcW w:w="4824" w:type="dxa"/>
          <w:shd w:val="clear" w:color="auto" w:fill="auto"/>
        </w:tcPr>
        <w:p w14:paraId="5B8DD5A4" w14:textId="77777777" w:rsidR="00BE4CF2" w:rsidRPr="000E35F9" w:rsidRDefault="0042741A" w:rsidP="0053732A">
          <w:pPr>
            <w:jc w:val="center"/>
            <w:rPr>
              <w:sz w:val="18"/>
              <w:szCs w:val="20"/>
              <w:lang w:val="uk-UA"/>
            </w:rPr>
          </w:pPr>
          <w:r w:rsidRPr="000E35F9">
            <w:rPr>
              <w:sz w:val="18"/>
              <w:szCs w:val="20"/>
              <w:lang w:val="uk-UA"/>
            </w:rPr>
            <w:t>Г</w:t>
          </w:r>
          <w:r w:rsidR="007560EC" w:rsidRPr="000E35F9">
            <w:rPr>
              <w:sz w:val="18"/>
              <w:szCs w:val="20"/>
              <w:lang w:val="uk-UA"/>
            </w:rPr>
            <w:t>О УААСП</w:t>
          </w:r>
          <w:r w:rsidR="002150F0" w:rsidRPr="000E35F9">
            <w:rPr>
              <w:sz w:val="18"/>
              <w:szCs w:val="20"/>
            </w:rPr>
            <w:t xml:space="preserve"> __________________ </w:t>
          </w:r>
          <w:r w:rsidR="002150F0" w:rsidRPr="000E35F9">
            <w:rPr>
              <w:sz w:val="18"/>
              <w:szCs w:val="20"/>
              <w:lang w:val="uk-UA"/>
            </w:rPr>
            <w:t>/</w:t>
          </w:r>
          <w:proofErr w:type="spellStart"/>
          <w:r w:rsidR="00B36775" w:rsidRPr="000E35F9">
            <w:rPr>
              <w:sz w:val="18"/>
              <w:szCs w:val="20"/>
              <w:lang w:val="uk-UA"/>
            </w:rPr>
            <w:t>Харчишин</w:t>
          </w:r>
          <w:proofErr w:type="spellEnd"/>
          <w:r w:rsidR="00B36775" w:rsidRPr="000E35F9">
            <w:rPr>
              <w:sz w:val="18"/>
              <w:szCs w:val="20"/>
              <w:lang w:val="uk-UA"/>
            </w:rPr>
            <w:t xml:space="preserve"> В.В.</w:t>
          </w:r>
          <w:r w:rsidR="002150F0" w:rsidRPr="000E35F9">
            <w:rPr>
              <w:sz w:val="18"/>
              <w:szCs w:val="20"/>
              <w:lang w:val="uk-UA"/>
            </w:rPr>
            <w:t>/</w:t>
          </w:r>
        </w:p>
      </w:tc>
      <w:tc>
        <w:tcPr>
          <w:tcW w:w="5228" w:type="dxa"/>
          <w:shd w:val="clear" w:color="auto" w:fill="auto"/>
        </w:tcPr>
        <w:p w14:paraId="6B49CCFE" w14:textId="77777777" w:rsidR="00BE4CF2" w:rsidRPr="000E35F9" w:rsidRDefault="002150F0" w:rsidP="00215A32">
          <w:pPr>
            <w:jc w:val="center"/>
            <w:rPr>
              <w:sz w:val="18"/>
              <w:szCs w:val="20"/>
            </w:rPr>
          </w:pPr>
          <w:r w:rsidRPr="000E35F9">
            <w:rPr>
              <w:sz w:val="18"/>
              <w:szCs w:val="20"/>
              <w:lang w:val="uk-UA"/>
            </w:rPr>
            <w:t>Автор______________</w:t>
          </w:r>
          <w:r w:rsidR="007560EC" w:rsidRPr="000E35F9">
            <w:rPr>
              <w:sz w:val="18"/>
              <w:szCs w:val="20"/>
              <w:lang w:val="uk-UA"/>
            </w:rPr>
            <w:t>_</w:t>
          </w:r>
          <w:r w:rsidR="007560EC" w:rsidRPr="000E35F9">
            <w:rPr>
              <w:sz w:val="18"/>
              <w:szCs w:val="20"/>
            </w:rPr>
            <w:t>__/</w:t>
          </w:r>
          <w:r w:rsidR="00215A32">
            <w:rPr>
              <w:sz w:val="18"/>
              <w:szCs w:val="20"/>
              <w:lang w:val="uk-UA"/>
            </w:rPr>
            <w:t>_________________</w:t>
          </w:r>
          <w:r w:rsidR="007560EC" w:rsidRPr="000E35F9">
            <w:rPr>
              <w:sz w:val="18"/>
              <w:szCs w:val="20"/>
              <w:lang w:val="uk-UA"/>
            </w:rPr>
            <w:t>/</w:t>
          </w:r>
        </w:p>
      </w:tc>
    </w:tr>
    <w:tr w:rsidR="00BE4CF2" w:rsidRPr="000E35F9" w14:paraId="64D94F15" w14:textId="77777777">
      <w:tc>
        <w:tcPr>
          <w:tcW w:w="4824" w:type="dxa"/>
          <w:shd w:val="clear" w:color="auto" w:fill="auto"/>
        </w:tcPr>
        <w:p w14:paraId="79C7C209" w14:textId="77777777" w:rsidR="00BE4CF2" w:rsidRPr="000E35F9" w:rsidRDefault="002150F0">
          <w:pPr>
            <w:rPr>
              <w:sz w:val="18"/>
              <w:szCs w:val="20"/>
              <w:lang w:val="uk-UA"/>
            </w:rPr>
          </w:pPr>
          <w:proofErr w:type="spellStart"/>
          <w:r w:rsidRPr="000E35F9">
            <w:rPr>
              <w:sz w:val="18"/>
              <w:szCs w:val="20"/>
            </w:rPr>
            <w:t>м.п</w:t>
          </w:r>
          <w:proofErr w:type="spellEnd"/>
          <w:r w:rsidRPr="000E35F9">
            <w:rPr>
              <w:sz w:val="18"/>
              <w:szCs w:val="20"/>
            </w:rPr>
            <w:t>.</w:t>
          </w:r>
        </w:p>
      </w:tc>
      <w:tc>
        <w:tcPr>
          <w:tcW w:w="5228" w:type="dxa"/>
          <w:shd w:val="clear" w:color="auto" w:fill="auto"/>
        </w:tcPr>
        <w:p w14:paraId="7F6BC7B4" w14:textId="77777777" w:rsidR="00BE4CF2" w:rsidRPr="000E35F9" w:rsidRDefault="002150F0">
          <w:pPr>
            <w:jc w:val="center"/>
            <w:rPr>
              <w:sz w:val="18"/>
            </w:rPr>
          </w:pPr>
          <w:proofErr w:type="spellStart"/>
          <w:r w:rsidRPr="000E35F9">
            <w:rPr>
              <w:sz w:val="18"/>
              <w:szCs w:val="20"/>
            </w:rPr>
            <w:t>підпис</w:t>
          </w:r>
          <w:proofErr w:type="spellEnd"/>
        </w:p>
      </w:tc>
    </w:tr>
  </w:tbl>
  <w:p w14:paraId="7FBBBADB" w14:textId="77777777" w:rsidR="00BE4CF2" w:rsidRPr="002879F6" w:rsidRDefault="00BE4CF2">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98FCF6" w14:textId="77777777" w:rsidR="004A0FDD" w:rsidRDefault="004A0FDD" w:rsidP="007560EC">
      <w:r>
        <w:separator/>
      </w:r>
    </w:p>
  </w:footnote>
  <w:footnote w:type="continuationSeparator" w:id="0">
    <w:p w14:paraId="697AA2C6" w14:textId="77777777" w:rsidR="004A0FDD" w:rsidRDefault="004A0FDD"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C2873" w14:textId="77777777" w:rsidR="00BE4CF2" w:rsidRDefault="0042741A">
    <w:pPr>
      <w:pStyle w:val="a6"/>
      <w:rPr>
        <w:b/>
        <w:bCs/>
        <w:sz w:val="16"/>
        <w:szCs w:val="16"/>
      </w:rPr>
    </w:pPr>
    <w:proofErr w:type="spellStart"/>
    <w:r>
      <w:rPr>
        <w:b/>
        <w:bCs/>
        <w:sz w:val="16"/>
        <w:szCs w:val="16"/>
        <w:lang w:val="ru-RU"/>
      </w:rPr>
      <w:t>Громадська</w:t>
    </w:r>
    <w:proofErr w:type="spellEnd"/>
    <w:r>
      <w:rPr>
        <w:b/>
        <w:bCs/>
        <w:sz w:val="16"/>
        <w:szCs w:val="16"/>
        <w:lang w:val="ru-RU"/>
      </w:rPr>
      <w:t xml:space="preserve"> </w:t>
    </w:r>
    <w:proofErr w:type="spellStart"/>
    <w:r>
      <w:rPr>
        <w:b/>
        <w:bCs/>
        <w:sz w:val="16"/>
        <w:szCs w:val="16"/>
        <w:lang w:val="ru-RU"/>
      </w:rPr>
      <w:t>організація</w:t>
    </w:r>
    <w:proofErr w:type="spellEnd"/>
    <w:r w:rsidR="005B02ED">
      <w:rPr>
        <w:b/>
        <w:bCs/>
        <w:sz w:val="16"/>
        <w:szCs w:val="16"/>
        <w:lang w:val="ru-RU"/>
      </w:rPr>
      <w:t xml:space="preserve"> </w:t>
    </w:r>
    <w:r>
      <w:rPr>
        <w:b/>
        <w:bCs/>
        <w:sz w:val="16"/>
        <w:szCs w:val="16"/>
      </w:rPr>
      <w:t>«Українська</w:t>
    </w:r>
    <w:r w:rsidR="002150F0" w:rsidRPr="00C765C1">
      <w:rPr>
        <w:b/>
        <w:bCs/>
        <w:sz w:val="16"/>
        <w:szCs w:val="16"/>
      </w:rPr>
      <w:t xml:space="preserve"> аген</w:t>
    </w:r>
    <w:r>
      <w:rPr>
        <w:b/>
        <w:bCs/>
        <w:sz w:val="16"/>
        <w:szCs w:val="16"/>
      </w:rPr>
      <w:t>ція</w:t>
    </w:r>
    <w:r w:rsidR="002150F0" w:rsidRPr="00C765C1">
      <w:rPr>
        <w:b/>
        <w:bCs/>
        <w:sz w:val="16"/>
        <w:szCs w:val="16"/>
      </w:rPr>
      <w:t xml:space="preserve"> з авторських та суміжних прав»</w:t>
    </w:r>
  </w:p>
  <w:p w14:paraId="1B08B778" w14:textId="77777777" w:rsidR="00716309" w:rsidRPr="00C765C1" w:rsidRDefault="0071630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01C088B4"/>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ascii="Times New Roman" w:hAnsi="Times New Roman" w:cs="Times New Roman" w:hint="default"/>
        <w:b w:val="0"/>
        <w:i/>
        <w:color w:val="000000"/>
        <w:sz w:val="20"/>
        <w:szCs w:val="20"/>
        <w:lang w:val="ru-RU"/>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4D20D23"/>
    <w:multiLevelType w:val="multilevel"/>
    <w:tmpl w:val="496884F4"/>
    <w:lvl w:ilvl="0">
      <w:start w:val="3"/>
      <w:numFmt w:val="decimal"/>
      <w:lvlText w:val="%1."/>
      <w:lvlJc w:val="left"/>
      <w:pPr>
        <w:ind w:left="360" w:hanging="360"/>
      </w:pPr>
      <w:rPr>
        <w:rFonts w:hint="default"/>
        <w:u w:val="none"/>
      </w:rPr>
    </w:lvl>
    <w:lvl w:ilvl="1">
      <w:start w:val="1"/>
      <w:numFmt w:val="decimal"/>
      <w:lvlText w:val="%1.%2."/>
      <w:lvlJc w:val="left"/>
      <w:pPr>
        <w:ind w:left="1080" w:hanging="360"/>
      </w:pPr>
      <w:rPr>
        <w:rFonts w:hint="default"/>
        <w:u w:val="none"/>
      </w:rPr>
    </w:lvl>
    <w:lvl w:ilvl="2">
      <w:start w:val="1"/>
      <w:numFmt w:val="decimal"/>
      <w:lvlText w:val="%1.%2.%3."/>
      <w:lvlJc w:val="left"/>
      <w:pPr>
        <w:ind w:left="94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3"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F014A5F"/>
    <w:multiLevelType w:val="multilevel"/>
    <w:tmpl w:val="FD8A5168"/>
    <w:lvl w:ilvl="0">
      <w:start w:val="6"/>
      <w:numFmt w:val="decimal"/>
      <w:lvlText w:val="%1."/>
      <w:lvlJc w:val="left"/>
      <w:pPr>
        <w:ind w:left="360" w:hanging="360"/>
      </w:pPr>
      <w:rPr>
        <w:rFonts w:hint="default"/>
        <w:b/>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15"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6" w15:restartNumberingAfterBreak="0">
    <w:nsid w:val="1AC11123"/>
    <w:multiLevelType w:val="multilevel"/>
    <w:tmpl w:val="D42AD15C"/>
    <w:lvl w:ilvl="0">
      <w:start w:val="3"/>
      <w:numFmt w:val="decimal"/>
      <w:lvlText w:val="%1."/>
      <w:lvlJc w:val="left"/>
      <w:pPr>
        <w:ind w:left="405" w:hanging="405"/>
      </w:pPr>
      <w:rPr>
        <w:rFonts w:hint="default"/>
        <w:b/>
        <w:u w:val="none"/>
      </w:rPr>
    </w:lvl>
    <w:lvl w:ilvl="1">
      <w:start w:val="1"/>
      <w:numFmt w:val="decimal"/>
      <w:lvlText w:val="%1.%2."/>
      <w:lvlJc w:val="left"/>
      <w:pPr>
        <w:ind w:left="618" w:hanging="405"/>
      </w:pPr>
      <w:rPr>
        <w:rFonts w:hint="default"/>
        <w:b/>
        <w:u w:val="none"/>
      </w:rPr>
    </w:lvl>
    <w:lvl w:ilvl="2">
      <w:start w:val="4"/>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17" w15:restartNumberingAfterBreak="0">
    <w:nsid w:val="1AEF72D2"/>
    <w:multiLevelType w:val="multilevel"/>
    <w:tmpl w:val="5D005E2A"/>
    <w:lvl w:ilvl="0">
      <w:start w:val="5"/>
      <w:numFmt w:val="decimal"/>
      <w:lvlText w:val="%1."/>
      <w:lvlJc w:val="left"/>
      <w:pPr>
        <w:ind w:left="540" w:hanging="540"/>
      </w:pPr>
      <w:rPr>
        <w:rFonts w:hint="default"/>
      </w:rPr>
    </w:lvl>
    <w:lvl w:ilvl="1">
      <w:start w:val="2"/>
      <w:numFmt w:val="decimal"/>
      <w:lvlText w:val="%1.%2."/>
      <w:lvlJc w:val="left"/>
      <w:pPr>
        <w:ind w:left="753" w:hanging="540"/>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8" w15:restartNumberingAfterBreak="0">
    <w:nsid w:val="232917CC"/>
    <w:multiLevelType w:val="multilevel"/>
    <w:tmpl w:val="28C448D2"/>
    <w:lvl w:ilvl="0">
      <w:start w:val="5"/>
      <w:numFmt w:val="decimal"/>
      <w:lvlText w:val="%1."/>
      <w:lvlJc w:val="left"/>
      <w:pPr>
        <w:ind w:left="540" w:hanging="540"/>
      </w:pPr>
      <w:rPr>
        <w:rFonts w:hint="default"/>
      </w:rPr>
    </w:lvl>
    <w:lvl w:ilvl="1">
      <w:start w:val="1"/>
      <w:numFmt w:val="decimal"/>
      <w:lvlText w:val="%1.%2."/>
      <w:lvlJc w:val="left"/>
      <w:pPr>
        <w:ind w:left="753"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9"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20" w15:restartNumberingAfterBreak="0">
    <w:nsid w:val="2AE429F4"/>
    <w:multiLevelType w:val="multilevel"/>
    <w:tmpl w:val="57BE7F64"/>
    <w:lvl w:ilvl="0">
      <w:start w:val="1"/>
      <w:numFmt w:val="decimal"/>
      <w:lvlText w:val="%1."/>
      <w:lvlJc w:val="left"/>
      <w:pPr>
        <w:ind w:left="720" w:hanging="360"/>
      </w:pPr>
      <w:rPr>
        <w:rFonts w:hint="default"/>
        <w:b w:val="0"/>
        <w:i w:val="0"/>
        <w:u w:val="none"/>
      </w:rPr>
    </w:lvl>
    <w:lvl w:ilvl="1">
      <w:start w:val="2"/>
      <w:numFmt w:val="decimal"/>
      <w:isLgl/>
      <w:lvlText w:val="%1.%2."/>
      <w:lvlJc w:val="left"/>
      <w:pPr>
        <w:ind w:left="1293" w:hanging="54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259" w:hanging="720"/>
      </w:pPr>
      <w:rPr>
        <w:rFonts w:hint="default"/>
      </w:rPr>
    </w:lvl>
    <w:lvl w:ilvl="4">
      <w:start w:val="1"/>
      <w:numFmt w:val="decimal"/>
      <w:isLgl/>
      <w:lvlText w:val="%1.%2.%3.%4.%5."/>
      <w:lvlJc w:val="left"/>
      <w:pPr>
        <w:ind w:left="3012" w:hanging="1080"/>
      </w:pPr>
      <w:rPr>
        <w:rFonts w:hint="default"/>
      </w:rPr>
    </w:lvl>
    <w:lvl w:ilvl="5">
      <w:start w:val="1"/>
      <w:numFmt w:val="decimal"/>
      <w:isLgl/>
      <w:lvlText w:val="%1.%2.%3.%4.%5.%6."/>
      <w:lvlJc w:val="left"/>
      <w:pPr>
        <w:ind w:left="3405" w:hanging="1080"/>
      </w:pPr>
      <w:rPr>
        <w:rFonts w:hint="default"/>
      </w:rPr>
    </w:lvl>
    <w:lvl w:ilvl="6">
      <w:start w:val="1"/>
      <w:numFmt w:val="decimal"/>
      <w:isLgl/>
      <w:lvlText w:val="%1.%2.%3.%4.%5.%6.%7."/>
      <w:lvlJc w:val="left"/>
      <w:pPr>
        <w:ind w:left="4158" w:hanging="1440"/>
      </w:pPr>
      <w:rPr>
        <w:rFonts w:hint="default"/>
      </w:rPr>
    </w:lvl>
    <w:lvl w:ilvl="7">
      <w:start w:val="1"/>
      <w:numFmt w:val="decimal"/>
      <w:isLgl/>
      <w:lvlText w:val="%1.%2.%3.%4.%5.%6.%7.%8."/>
      <w:lvlJc w:val="left"/>
      <w:pPr>
        <w:ind w:left="4551" w:hanging="1440"/>
      </w:pPr>
      <w:rPr>
        <w:rFonts w:hint="default"/>
      </w:rPr>
    </w:lvl>
    <w:lvl w:ilvl="8">
      <w:start w:val="1"/>
      <w:numFmt w:val="decimal"/>
      <w:isLgl/>
      <w:lvlText w:val="%1.%2.%3.%4.%5.%6.%7.%8.%9."/>
      <w:lvlJc w:val="left"/>
      <w:pPr>
        <w:ind w:left="5304" w:hanging="1800"/>
      </w:pPr>
      <w:rPr>
        <w:rFonts w:hint="default"/>
      </w:rPr>
    </w:lvl>
  </w:abstractNum>
  <w:abstractNum w:abstractNumId="21"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2" w15:restartNumberingAfterBreak="0">
    <w:nsid w:val="355B3289"/>
    <w:multiLevelType w:val="multilevel"/>
    <w:tmpl w:val="B98222D4"/>
    <w:lvl w:ilvl="0">
      <w:start w:val="1"/>
      <w:numFmt w:val="decimal"/>
      <w:lvlText w:val="%1."/>
      <w:lvlJc w:val="left"/>
      <w:pPr>
        <w:ind w:left="720" w:hanging="360"/>
      </w:pPr>
      <w:rPr>
        <w:rFonts w:hint="default"/>
        <w:b w:val="0"/>
        <w:i w:val="0"/>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24" w15:restartNumberingAfterBreak="0">
    <w:nsid w:val="40745EB3"/>
    <w:multiLevelType w:val="multilevel"/>
    <w:tmpl w:val="367C853C"/>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5" w15:restartNumberingAfterBreak="0">
    <w:nsid w:val="4CA17E33"/>
    <w:multiLevelType w:val="multilevel"/>
    <w:tmpl w:val="D916DCFE"/>
    <w:lvl w:ilvl="0">
      <w:start w:val="3"/>
      <w:numFmt w:val="decimal"/>
      <w:lvlText w:val="%1."/>
      <w:lvlJc w:val="left"/>
      <w:pPr>
        <w:ind w:left="405" w:hanging="405"/>
      </w:pPr>
      <w:rPr>
        <w:rFonts w:hint="default"/>
        <w:u w:val="single"/>
      </w:rPr>
    </w:lvl>
    <w:lvl w:ilvl="1">
      <w:start w:val="1"/>
      <w:numFmt w:val="decimal"/>
      <w:lvlText w:val="%1.%2."/>
      <w:lvlJc w:val="left"/>
      <w:pPr>
        <w:ind w:left="618" w:hanging="405"/>
      </w:pPr>
      <w:rPr>
        <w:rFonts w:hint="default"/>
        <w:u w:val="single"/>
      </w:rPr>
    </w:lvl>
    <w:lvl w:ilvl="2">
      <w:start w:val="3"/>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26" w15:restartNumberingAfterBreak="0">
    <w:nsid w:val="4DB314ED"/>
    <w:multiLevelType w:val="multilevel"/>
    <w:tmpl w:val="814CC608"/>
    <w:lvl w:ilvl="0">
      <w:start w:val="5"/>
      <w:numFmt w:val="decimal"/>
      <w:lvlText w:val="%1."/>
      <w:lvlJc w:val="left"/>
      <w:pPr>
        <w:ind w:left="540" w:hanging="540"/>
      </w:pPr>
      <w:rPr>
        <w:rFonts w:hint="default"/>
        <w:b/>
      </w:rPr>
    </w:lvl>
    <w:lvl w:ilvl="1">
      <w:start w:val="3"/>
      <w:numFmt w:val="decimal"/>
      <w:lvlText w:val="%1.%2."/>
      <w:lvlJc w:val="left"/>
      <w:pPr>
        <w:ind w:left="753" w:hanging="540"/>
      </w:pPr>
      <w:rPr>
        <w:rFonts w:hint="default"/>
        <w:b w:val="0"/>
      </w:rPr>
    </w:lvl>
    <w:lvl w:ilvl="2">
      <w:start w:val="2"/>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7" w15:restartNumberingAfterBreak="0">
    <w:nsid w:val="626F0118"/>
    <w:multiLevelType w:val="multilevel"/>
    <w:tmpl w:val="56DE1514"/>
    <w:lvl w:ilvl="0">
      <w:start w:val="8"/>
      <w:numFmt w:val="decimal"/>
      <w:lvlText w:val="%1."/>
      <w:lvlJc w:val="left"/>
      <w:pPr>
        <w:ind w:left="360" w:hanging="360"/>
      </w:pPr>
      <w:rPr>
        <w:rFonts w:hint="default"/>
        <w:color w:val="auto"/>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6C3B736B"/>
    <w:multiLevelType w:val="multilevel"/>
    <w:tmpl w:val="413E7A20"/>
    <w:lvl w:ilvl="0">
      <w:start w:val="5"/>
      <w:numFmt w:val="decimal"/>
      <w:lvlText w:val="%1."/>
      <w:lvlJc w:val="left"/>
      <w:pPr>
        <w:ind w:left="540" w:hanging="540"/>
      </w:pPr>
      <w:rPr>
        <w:rFonts w:hint="default"/>
        <w:b w:val="0"/>
      </w:rPr>
    </w:lvl>
    <w:lvl w:ilvl="1">
      <w:start w:val="3"/>
      <w:numFmt w:val="decimal"/>
      <w:lvlText w:val="%1.%2."/>
      <w:lvlJc w:val="left"/>
      <w:pPr>
        <w:ind w:left="753" w:hanging="540"/>
      </w:pPr>
      <w:rPr>
        <w:rFonts w:hint="default"/>
        <w:b w:val="0"/>
      </w:rPr>
    </w:lvl>
    <w:lvl w:ilvl="2">
      <w:start w:val="1"/>
      <w:numFmt w:val="decimal"/>
      <w:lvlText w:val="%1.%2.%3."/>
      <w:lvlJc w:val="left"/>
      <w:pPr>
        <w:ind w:left="1146" w:hanging="720"/>
      </w:pPr>
      <w:rPr>
        <w:rFonts w:hint="default"/>
        <w:b w:val="0"/>
      </w:rPr>
    </w:lvl>
    <w:lvl w:ilvl="3">
      <w:start w:val="1"/>
      <w:numFmt w:val="decimal"/>
      <w:lvlText w:val="%1.%2.%3.%4."/>
      <w:lvlJc w:val="left"/>
      <w:pPr>
        <w:ind w:left="1359" w:hanging="720"/>
      </w:pPr>
      <w:rPr>
        <w:rFonts w:hint="default"/>
        <w:b w:val="0"/>
      </w:rPr>
    </w:lvl>
    <w:lvl w:ilvl="4">
      <w:start w:val="1"/>
      <w:numFmt w:val="decimal"/>
      <w:lvlText w:val="%1.%2.%3.%4.%5."/>
      <w:lvlJc w:val="left"/>
      <w:pPr>
        <w:ind w:left="1932" w:hanging="1080"/>
      </w:pPr>
      <w:rPr>
        <w:rFonts w:hint="default"/>
        <w:b w:val="0"/>
      </w:rPr>
    </w:lvl>
    <w:lvl w:ilvl="5">
      <w:start w:val="1"/>
      <w:numFmt w:val="decimal"/>
      <w:lvlText w:val="%1.%2.%3.%4.%5.%6."/>
      <w:lvlJc w:val="left"/>
      <w:pPr>
        <w:ind w:left="2145" w:hanging="1080"/>
      </w:pPr>
      <w:rPr>
        <w:rFonts w:hint="default"/>
        <w:b w:val="0"/>
      </w:rPr>
    </w:lvl>
    <w:lvl w:ilvl="6">
      <w:start w:val="1"/>
      <w:numFmt w:val="decimal"/>
      <w:lvlText w:val="%1.%2.%3.%4.%5.%6.%7."/>
      <w:lvlJc w:val="left"/>
      <w:pPr>
        <w:ind w:left="2718" w:hanging="1440"/>
      </w:pPr>
      <w:rPr>
        <w:rFonts w:hint="default"/>
        <w:b w:val="0"/>
      </w:rPr>
    </w:lvl>
    <w:lvl w:ilvl="7">
      <w:start w:val="1"/>
      <w:numFmt w:val="decimal"/>
      <w:lvlText w:val="%1.%2.%3.%4.%5.%6.%7.%8."/>
      <w:lvlJc w:val="left"/>
      <w:pPr>
        <w:ind w:left="2931" w:hanging="1440"/>
      </w:pPr>
      <w:rPr>
        <w:rFonts w:hint="default"/>
        <w:b w:val="0"/>
      </w:rPr>
    </w:lvl>
    <w:lvl w:ilvl="8">
      <w:start w:val="1"/>
      <w:numFmt w:val="decimal"/>
      <w:lvlText w:val="%1.%2.%3.%4.%5.%6.%7.%8.%9."/>
      <w:lvlJc w:val="left"/>
      <w:pPr>
        <w:ind w:left="3504" w:hanging="1800"/>
      </w:pPr>
      <w:rPr>
        <w:rFonts w:hint="default"/>
        <w:b w:val="0"/>
      </w:rPr>
    </w:lvl>
  </w:abstractNum>
  <w:abstractNum w:abstractNumId="29" w15:restartNumberingAfterBreak="0">
    <w:nsid w:val="6F43290C"/>
    <w:multiLevelType w:val="multilevel"/>
    <w:tmpl w:val="63A65618"/>
    <w:lvl w:ilvl="0">
      <w:start w:val="7"/>
      <w:numFmt w:val="decimal"/>
      <w:lvlText w:val="%1."/>
      <w:lvlJc w:val="left"/>
      <w:pPr>
        <w:ind w:left="360" w:hanging="360"/>
      </w:pPr>
      <w:rPr>
        <w:rFonts w:hint="default"/>
        <w:b/>
      </w:rPr>
    </w:lvl>
    <w:lvl w:ilvl="1">
      <w:start w:val="1"/>
      <w:numFmt w:val="decimal"/>
      <w:lvlText w:val="%1.%2."/>
      <w:lvlJc w:val="left"/>
      <w:pPr>
        <w:ind w:left="573" w:hanging="360"/>
      </w:pPr>
      <w:rPr>
        <w:rFonts w:hint="default"/>
        <w:b w:val="0"/>
        <w:sz w:val="22"/>
        <w:szCs w:val="22"/>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21"/>
  </w:num>
  <w:num w:numId="13">
    <w:abstractNumId w:val="23"/>
  </w:num>
  <w:num w:numId="14">
    <w:abstractNumId w:val="15"/>
  </w:num>
  <w:num w:numId="15">
    <w:abstractNumId w:val="19"/>
  </w:num>
  <w:num w:numId="16">
    <w:abstractNumId w:val="20"/>
  </w:num>
  <w:num w:numId="17">
    <w:abstractNumId w:val="13"/>
  </w:num>
  <w:num w:numId="18">
    <w:abstractNumId w:val="22"/>
  </w:num>
  <w:num w:numId="19">
    <w:abstractNumId w:val="11"/>
  </w:num>
  <w:num w:numId="20">
    <w:abstractNumId w:val="27"/>
  </w:num>
  <w:num w:numId="21">
    <w:abstractNumId w:val="25"/>
  </w:num>
  <w:num w:numId="22">
    <w:abstractNumId w:val="16"/>
  </w:num>
  <w:num w:numId="23">
    <w:abstractNumId w:val="18"/>
  </w:num>
  <w:num w:numId="24">
    <w:abstractNumId w:val="17"/>
  </w:num>
  <w:num w:numId="25">
    <w:abstractNumId w:val="24"/>
  </w:num>
  <w:num w:numId="26">
    <w:abstractNumId w:val="29"/>
  </w:num>
  <w:num w:numId="27">
    <w:abstractNumId w:val="28"/>
  </w:num>
  <w:num w:numId="28">
    <w:abstractNumId w:val="26"/>
  </w:num>
  <w:num w:numId="29">
    <w:abstractNumId w:val="14"/>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0EC"/>
    <w:rsid w:val="000043E3"/>
    <w:rsid w:val="000118D4"/>
    <w:rsid w:val="00022E3A"/>
    <w:rsid w:val="00031742"/>
    <w:rsid w:val="000428C9"/>
    <w:rsid w:val="00073FA5"/>
    <w:rsid w:val="00076207"/>
    <w:rsid w:val="0007790B"/>
    <w:rsid w:val="00086477"/>
    <w:rsid w:val="00090ADC"/>
    <w:rsid w:val="0009211B"/>
    <w:rsid w:val="000A7D03"/>
    <w:rsid w:val="000B10DB"/>
    <w:rsid w:val="000B11B8"/>
    <w:rsid w:val="000B201D"/>
    <w:rsid w:val="000C3961"/>
    <w:rsid w:val="000C44F5"/>
    <w:rsid w:val="000D047F"/>
    <w:rsid w:val="000D04CF"/>
    <w:rsid w:val="000D788F"/>
    <w:rsid w:val="000E35F9"/>
    <w:rsid w:val="00101112"/>
    <w:rsid w:val="0010295A"/>
    <w:rsid w:val="00117B1B"/>
    <w:rsid w:val="00136404"/>
    <w:rsid w:val="00141C4E"/>
    <w:rsid w:val="00147050"/>
    <w:rsid w:val="001530A9"/>
    <w:rsid w:val="0015693A"/>
    <w:rsid w:val="00164ADD"/>
    <w:rsid w:val="00165E79"/>
    <w:rsid w:val="00180ACC"/>
    <w:rsid w:val="00190D6F"/>
    <w:rsid w:val="00192D60"/>
    <w:rsid w:val="001964E7"/>
    <w:rsid w:val="001A55FE"/>
    <w:rsid w:val="001B217A"/>
    <w:rsid w:val="001D00DC"/>
    <w:rsid w:val="001D38CF"/>
    <w:rsid w:val="001E19FC"/>
    <w:rsid w:val="001F6F88"/>
    <w:rsid w:val="002025C5"/>
    <w:rsid w:val="002051F2"/>
    <w:rsid w:val="002072B5"/>
    <w:rsid w:val="002102BD"/>
    <w:rsid w:val="002150F0"/>
    <w:rsid w:val="00215A32"/>
    <w:rsid w:val="0021633B"/>
    <w:rsid w:val="00220C02"/>
    <w:rsid w:val="0023167D"/>
    <w:rsid w:val="00233CC7"/>
    <w:rsid w:val="00236E0F"/>
    <w:rsid w:val="00241FD5"/>
    <w:rsid w:val="00255BA5"/>
    <w:rsid w:val="00265ED2"/>
    <w:rsid w:val="00281D56"/>
    <w:rsid w:val="00283787"/>
    <w:rsid w:val="0028416E"/>
    <w:rsid w:val="002A7868"/>
    <w:rsid w:val="002B23C5"/>
    <w:rsid w:val="002C17A4"/>
    <w:rsid w:val="002D21AD"/>
    <w:rsid w:val="002E1EF0"/>
    <w:rsid w:val="002E6BDB"/>
    <w:rsid w:val="002F5EAF"/>
    <w:rsid w:val="003007DA"/>
    <w:rsid w:val="00306A6F"/>
    <w:rsid w:val="0031043F"/>
    <w:rsid w:val="00323B79"/>
    <w:rsid w:val="0032552E"/>
    <w:rsid w:val="003403C2"/>
    <w:rsid w:val="0034149D"/>
    <w:rsid w:val="00357171"/>
    <w:rsid w:val="003612F9"/>
    <w:rsid w:val="00364244"/>
    <w:rsid w:val="0036426C"/>
    <w:rsid w:val="003730C3"/>
    <w:rsid w:val="003761EF"/>
    <w:rsid w:val="00380499"/>
    <w:rsid w:val="00385DD8"/>
    <w:rsid w:val="003B4A86"/>
    <w:rsid w:val="003B694D"/>
    <w:rsid w:val="003B6B57"/>
    <w:rsid w:val="003B7DFE"/>
    <w:rsid w:val="003C4201"/>
    <w:rsid w:val="003E5B99"/>
    <w:rsid w:val="003F195E"/>
    <w:rsid w:val="004133A3"/>
    <w:rsid w:val="0042741A"/>
    <w:rsid w:val="00455EA6"/>
    <w:rsid w:val="004621C2"/>
    <w:rsid w:val="004821F2"/>
    <w:rsid w:val="00493D14"/>
    <w:rsid w:val="004A0FDD"/>
    <w:rsid w:val="004A2AF4"/>
    <w:rsid w:val="004B7169"/>
    <w:rsid w:val="004C0818"/>
    <w:rsid w:val="004C08B5"/>
    <w:rsid w:val="004C45D3"/>
    <w:rsid w:val="004D3E26"/>
    <w:rsid w:val="004E0F39"/>
    <w:rsid w:val="004E3C26"/>
    <w:rsid w:val="004F6187"/>
    <w:rsid w:val="004F7FBA"/>
    <w:rsid w:val="004F7FCF"/>
    <w:rsid w:val="00527B66"/>
    <w:rsid w:val="0053732A"/>
    <w:rsid w:val="00541BAF"/>
    <w:rsid w:val="005555E9"/>
    <w:rsid w:val="00567C8B"/>
    <w:rsid w:val="00574D8A"/>
    <w:rsid w:val="00583E4E"/>
    <w:rsid w:val="00584A94"/>
    <w:rsid w:val="00587A19"/>
    <w:rsid w:val="00587A68"/>
    <w:rsid w:val="005913B0"/>
    <w:rsid w:val="00596EC2"/>
    <w:rsid w:val="005A2D8A"/>
    <w:rsid w:val="005A46F0"/>
    <w:rsid w:val="005B02ED"/>
    <w:rsid w:val="005B3E37"/>
    <w:rsid w:val="005C1ADF"/>
    <w:rsid w:val="005C359A"/>
    <w:rsid w:val="005C7760"/>
    <w:rsid w:val="005E0384"/>
    <w:rsid w:val="005F2322"/>
    <w:rsid w:val="005F404D"/>
    <w:rsid w:val="005F6004"/>
    <w:rsid w:val="00604395"/>
    <w:rsid w:val="00611662"/>
    <w:rsid w:val="006177B7"/>
    <w:rsid w:val="0063453F"/>
    <w:rsid w:val="00647D0A"/>
    <w:rsid w:val="00651858"/>
    <w:rsid w:val="00653CB1"/>
    <w:rsid w:val="0065430F"/>
    <w:rsid w:val="00672054"/>
    <w:rsid w:val="00676DEA"/>
    <w:rsid w:val="00694364"/>
    <w:rsid w:val="006B3AC2"/>
    <w:rsid w:val="006B6FF7"/>
    <w:rsid w:val="006C74FE"/>
    <w:rsid w:val="006D3BE3"/>
    <w:rsid w:val="0071300D"/>
    <w:rsid w:val="00716309"/>
    <w:rsid w:val="007174D8"/>
    <w:rsid w:val="00720EDF"/>
    <w:rsid w:val="00727C63"/>
    <w:rsid w:val="00735B5A"/>
    <w:rsid w:val="00750FE3"/>
    <w:rsid w:val="007560EC"/>
    <w:rsid w:val="00756951"/>
    <w:rsid w:val="007629C0"/>
    <w:rsid w:val="00767678"/>
    <w:rsid w:val="007709D5"/>
    <w:rsid w:val="007813E4"/>
    <w:rsid w:val="00782E34"/>
    <w:rsid w:val="00782FA3"/>
    <w:rsid w:val="007844E3"/>
    <w:rsid w:val="00787FB1"/>
    <w:rsid w:val="007946A3"/>
    <w:rsid w:val="00794F01"/>
    <w:rsid w:val="007A47D6"/>
    <w:rsid w:val="007B0227"/>
    <w:rsid w:val="007C1B5B"/>
    <w:rsid w:val="007D4BDC"/>
    <w:rsid w:val="007E34D1"/>
    <w:rsid w:val="007E37DE"/>
    <w:rsid w:val="007F434B"/>
    <w:rsid w:val="00805B7F"/>
    <w:rsid w:val="00811EC4"/>
    <w:rsid w:val="00813037"/>
    <w:rsid w:val="00833F56"/>
    <w:rsid w:val="00836C18"/>
    <w:rsid w:val="00844096"/>
    <w:rsid w:val="0084658F"/>
    <w:rsid w:val="00847430"/>
    <w:rsid w:val="00857850"/>
    <w:rsid w:val="00860860"/>
    <w:rsid w:val="00877941"/>
    <w:rsid w:val="00887D41"/>
    <w:rsid w:val="00891728"/>
    <w:rsid w:val="00892A4B"/>
    <w:rsid w:val="00893A92"/>
    <w:rsid w:val="008B142C"/>
    <w:rsid w:val="008B743C"/>
    <w:rsid w:val="008C39D0"/>
    <w:rsid w:val="008C41B8"/>
    <w:rsid w:val="008C7812"/>
    <w:rsid w:val="008E15FF"/>
    <w:rsid w:val="008E35B9"/>
    <w:rsid w:val="008E6B5D"/>
    <w:rsid w:val="008E7DA7"/>
    <w:rsid w:val="00915FAE"/>
    <w:rsid w:val="009240A8"/>
    <w:rsid w:val="00932407"/>
    <w:rsid w:val="00946370"/>
    <w:rsid w:val="00957BE8"/>
    <w:rsid w:val="00972858"/>
    <w:rsid w:val="00985926"/>
    <w:rsid w:val="00991E04"/>
    <w:rsid w:val="009A1EEC"/>
    <w:rsid w:val="009C29B0"/>
    <w:rsid w:val="009D43A8"/>
    <w:rsid w:val="009E18E1"/>
    <w:rsid w:val="009E34E8"/>
    <w:rsid w:val="009F46B7"/>
    <w:rsid w:val="009F4959"/>
    <w:rsid w:val="00A01465"/>
    <w:rsid w:val="00A20C92"/>
    <w:rsid w:val="00A24F69"/>
    <w:rsid w:val="00A40D67"/>
    <w:rsid w:val="00A41AD4"/>
    <w:rsid w:val="00A4443F"/>
    <w:rsid w:val="00A508A8"/>
    <w:rsid w:val="00A55015"/>
    <w:rsid w:val="00A55882"/>
    <w:rsid w:val="00A63C63"/>
    <w:rsid w:val="00A74B31"/>
    <w:rsid w:val="00A76FD4"/>
    <w:rsid w:val="00A835F2"/>
    <w:rsid w:val="00A8436C"/>
    <w:rsid w:val="00A919B9"/>
    <w:rsid w:val="00A95142"/>
    <w:rsid w:val="00A96813"/>
    <w:rsid w:val="00A96E23"/>
    <w:rsid w:val="00AA2F73"/>
    <w:rsid w:val="00AC7AE0"/>
    <w:rsid w:val="00AD00C2"/>
    <w:rsid w:val="00AD366A"/>
    <w:rsid w:val="00AD62CE"/>
    <w:rsid w:val="00B01A02"/>
    <w:rsid w:val="00B327D6"/>
    <w:rsid w:val="00B36775"/>
    <w:rsid w:val="00B46F27"/>
    <w:rsid w:val="00B97D84"/>
    <w:rsid w:val="00BA11EC"/>
    <w:rsid w:val="00BC2240"/>
    <w:rsid w:val="00BD2106"/>
    <w:rsid w:val="00BE121D"/>
    <w:rsid w:val="00BE4CF2"/>
    <w:rsid w:val="00C121B0"/>
    <w:rsid w:val="00C1489D"/>
    <w:rsid w:val="00C204CC"/>
    <w:rsid w:val="00C30B48"/>
    <w:rsid w:val="00C411F2"/>
    <w:rsid w:val="00C4396D"/>
    <w:rsid w:val="00C53333"/>
    <w:rsid w:val="00C556E5"/>
    <w:rsid w:val="00C66711"/>
    <w:rsid w:val="00C740E8"/>
    <w:rsid w:val="00C74E55"/>
    <w:rsid w:val="00C778D3"/>
    <w:rsid w:val="00C860E0"/>
    <w:rsid w:val="00C931E0"/>
    <w:rsid w:val="00CA150C"/>
    <w:rsid w:val="00CA22CC"/>
    <w:rsid w:val="00CB1617"/>
    <w:rsid w:val="00CB6871"/>
    <w:rsid w:val="00CC0AF0"/>
    <w:rsid w:val="00CC771C"/>
    <w:rsid w:val="00CC7B36"/>
    <w:rsid w:val="00CD2E75"/>
    <w:rsid w:val="00CD6F13"/>
    <w:rsid w:val="00CE1FD2"/>
    <w:rsid w:val="00CE4344"/>
    <w:rsid w:val="00CF1927"/>
    <w:rsid w:val="00D0254E"/>
    <w:rsid w:val="00D04E19"/>
    <w:rsid w:val="00D05800"/>
    <w:rsid w:val="00D07EB5"/>
    <w:rsid w:val="00D119E9"/>
    <w:rsid w:val="00D43010"/>
    <w:rsid w:val="00D51FB9"/>
    <w:rsid w:val="00D606D7"/>
    <w:rsid w:val="00D67C6F"/>
    <w:rsid w:val="00D84F96"/>
    <w:rsid w:val="00D87E7C"/>
    <w:rsid w:val="00D930FA"/>
    <w:rsid w:val="00D9360D"/>
    <w:rsid w:val="00D96AF8"/>
    <w:rsid w:val="00DA4AD6"/>
    <w:rsid w:val="00DA780E"/>
    <w:rsid w:val="00DB3F04"/>
    <w:rsid w:val="00DB44B2"/>
    <w:rsid w:val="00E22FDE"/>
    <w:rsid w:val="00E4170E"/>
    <w:rsid w:val="00E50ADA"/>
    <w:rsid w:val="00E65B4E"/>
    <w:rsid w:val="00E662D4"/>
    <w:rsid w:val="00E72A09"/>
    <w:rsid w:val="00E94FF3"/>
    <w:rsid w:val="00E96623"/>
    <w:rsid w:val="00E97E65"/>
    <w:rsid w:val="00EA2E05"/>
    <w:rsid w:val="00EB53B6"/>
    <w:rsid w:val="00EC4184"/>
    <w:rsid w:val="00ED0F97"/>
    <w:rsid w:val="00ED624F"/>
    <w:rsid w:val="00EE6660"/>
    <w:rsid w:val="00F01547"/>
    <w:rsid w:val="00F1278D"/>
    <w:rsid w:val="00F21A22"/>
    <w:rsid w:val="00F21B8C"/>
    <w:rsid w:val="00F23B2C"/>
    <w:rsid w:val="00F23E6E"/>
    <w:rsid w:val="00F25042"/>
    <w:rsid w:val="00F3471D"/>
    <w:rsid w:val="00F43A66"/>
    <w:rsid w:val="00F45657"/>
    <w:rsid w:val="00F5471D"/>
    <w:rsid w:val="00F56B4B"/>
    <w:rsid w:val="00F574B7"/>
    <w:rsid w:val="00F71159"/>
    <w:rsid w:val="00F7369D"/>
    <w:rsid w:val="00F86A5C"/>
    <w:rsid w:val="00F86A88"/>
    <w:rsid w:val="00FC3EF9"/>
    <w:rsid w:val="00FC5BC9"/>
    <w:rsid w:val="00FE76D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81879"/>
  <w15:docId w15:val="{AB03BF73-3B59-457E-881B-1E57B132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8"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560EC"/>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7560EC"/>
    <w:rPr>
      <w:rFonts w:ascii="Cambria" w:eastAsia="Times New Roman" w:hAnsi="Cambria" w:cs="Times New Roman"/>
      <w:b/>
      <w:bCs/>
      <w:sz w:val="26"/>
      <w:szCs w:val="26"/>
      <w:lang w:val="ru-RU" w:eastAsia="ar-SA"/>
    </w:rPr>
  </w:style>
  <w:style w:type="character" w:styleId="a3">
    <w:name w:val="page number"/>
    <w:rsid w:val="007560EC"/>
    <w:rPr>
      <w:rFonts w:cs="Times New Roman"/>
    </w:rPr>
  </w:style>
  <w:style w:type="character" w:customStyle="1" w:styleId="xfm286267334">
    <w:name w:val="xfm_286267334"/>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link w:val="ab"/>
    <w:uiPriority w:val="99"/>
    <w:semiHidden/>
    <w:rsid w:val="00604395"/>
    <w:rPr>
      <w:rFonts w:ascii="Tahoma" w:eastAsia="Times New Roman" w:hAnsi="Tahoma" w:cs="Tahoma"/>
      <w:sz w:val="16"/>
      <w:szCs w:val="16"/>
      <w:lang w:val="ru-RU" w:eastAsia="ar-SA"/>
    </w:rPr>
  </w:style>
  <w:style w:type="character" w:styleId="ad">
    <w:name w:val="annotation reference"/>
    <w:uiPriority w:val="98"/>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uiPriority w:val="99"/>
    <w:semiHidden/>
    <w:unhideWhenUsed/>
    <w:rsid w:val="00604395"/>
    <w:rPr>
      <w:vertAlign w:val="superscript"/>
    </w:rPr>
  </w:style>
  <w:style w:type="paragraph" w:customStyle="1" w:styleId="2">
    <w:name w:val="Абзац списка2"/>
    <w:basedOn w:val="a"/>
    <w:rsid w:val="00D9360D"/>
    <w:pPr>
      <w:ind w:left="720"/>
    </w:pPr>
  </w:style>
  <w:style w:type="character" w:styleId="af8">
    <w:name w:val="Hyperlink"/>
    <w:uiPriority w:val="99"/>
    <w:unhideWhenUsed/>
    <w:rsid w:val="00D9360D"/>
    <w:rPr>
      <w:color w:val="0000FF"/>
      <w:u w:val="single"/>
    </w:rPr>
  </w:style>
  <w:style w:type="paragraph" w:styleId="af9">
    <w:name w:val="List Paragraph"/>
    <w:basedOn w:val="a"/>
    <w:uiPriority w:val="34"/>
    <w:qFormat/>
    <w:rsid w:val="00A4443F"/>
    <w:pPr>
      <w:ind w:left="720"/>
      <w:contextualSpacing/>
    </w:pPr>
  </w:style>
  <w:style w:type="paragraph" w:styleId="afa">
    <w:name w:val="Revision"/>
    <w:hidden/>
    <w:uiPriority w:val="99"/>
    <w:semiHidden/>
    <w:rsid w:val="00B01A02"/>
    <w:rPr>
      <w:rFonts w:ascii="Times New Roman" w:eastAsia="Times New Roman" w:hAnsi="Times New Roman"/>
      <w:sz w:val="24"/>
      <w:szCs w:val="24"/>
      <w:lang w:eastAsia="ar-SA"/>
    </w:rPr>
  </w:style>
  <w:style w:type="character" w:styleId="afb">
    <w:name w:val="Placeholder Text"/>
    <w:basedOn w:val="a0"/>
    <w:uiPriority w:val="99"/>
    <w:semiHidden/>
    <w:rsid w:val="002D21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832492">
      <w:bodyDiv w:val="1"/>
      <w:marLeft w:val="0"/>
      <w:marRight w:val="0"/>
      <w:marTop w:val="0"/>
      <w:marBottom w:val="0"/>
      <w:divBdr>
        <w:top w:val="none" w:sz="0" w:space="0" w:color="auto"/>
        <w:left w:val="none" w:sz="0" w:space="0" w:color="auto"/>
        <w:bottom w:val="none" w:sz="0" w:space="0" w:color="auto"/>
        <w:right w:val="none" w:sz="0" w:space="0" w:color="auto"/>
      </w:divBdr>
    </w:div>
    <w:div w:id="412554518">
      <w:bodyDiv w:val="1"/>
      <w:marLeft w:val="0"/>
      <w:marRight w:val="0"/>
      <w:marTop w:val="0"/>
      <w:marBottom w:val="0"/>
      <w:divBdr>
        <w:top w:val="none" w:sz="0" w:space="0" w:color="auto"/>
        <w:left w:val="none" w:sz="0" w:space="0" w:color="auto"/>
        <w:bottom w:val="none" w:sz="0" w:space="0" w:color="auto"/>
        <w:right w:val="none" w:sz="0" w:space="0" w:color="auto"/>
      </w:divBdr>
    </w:div>
    <w:div w:id="698163849">
      <w:bodyDiv w:val="1"/>
      <w:marLeft w:val="0"/>
      <w:marRight w:val="0"/>
      <w:marTop w:val="0"/>
      <w:marBottom w:val="0"/>
      <w:divBdr>
        <w:top w:val="none" w:sz="0" w:space="0" w:color="auto"/>
        <w:left w:val="none" w:sz="0" w:space="0" w:color="auto"/>
        <w:bottom w:val="none" w:sz="0" w:space="0" w:color="auto"/>
        <w:right w:val="none" w:sz="0" w:space="0" w:color="auto"/>
      </w:divBdr>
    </w:div>
    <w:div w:id="1011878248">
      <w:bodyDiv w:val="1"/>
      <w:marLeft w:val="0"/>
      <w:marRight w:val="0"/>
      <w:marTop w:val="0"/>
      <w:marBottom w:val="0"/>
      <w:divBdr>
        <w:top w:val="none" w:sz="0" w:space="0" w:color="auto"/>
        <w:left w:val="none" w:sz="0" w:space="0" w:color="auto"/>
        <w:bottom w:val="none" w:sz="0" w:space="0" w:color="auto"/>
        <w:right w:val="none" w:sz="0" w:space="0" w:color="auto"/>
      </w:divBdr>
    </w:div>
    <w:div w:id="1196386102">
      <w:bodyDiv w:val="1"/>
      <w:marLeft w:val="0"/>
      <w:marRight w:val="0"/>
      <w:marTop w:val="0"/>
      <w:marBottom w:val="0"/>
      <w:divBdr>
        <w:top w:val="none" w:sz="0" w:space="0" w:color="auto"/>
        <w:left w:val="none" w:sz="0" w:space="0" w:color="auto"/>
        <w:bottom w:val="none" w:sz="0" w:space="0" w:color="auto"/>
        <w:right w:val="none" w:sz="0" w:space="0" w:color="auto"/>
      </w:divBdr>
    </w:div>
    <w:div w:id="1443961158">
      <w:bodyDiv w:val="1"/>
      <w:marLeft w:val="0"/>
      <w:marRight w:val="0"/>
      <w:marTop w:val="0"/>
      <w:marBottom w:val="0"/>
      <w:divBdr>
        <w:top w:val="none" w:sz="0" w:space="0" w:color="auto"/>
        <w:left w:val="none" w:sz="0" w:space="0" w:color="auto"/>
        <w:bottom w:val="none" w:sz="0" w:space="0" w:color="auto"/>
        <w:right w:val="none" w:sz="0" w:space="0" w:color="auto"/>
      </w:divBdr>
    </w:div>
    <w:div w:id="1445538213">
      <w:bodyDiv w:val="1"/>
      <w:marLeft w:val="0"/>
      <w:marRight w:val="0"/>
      <w:marTop w:val="0"/>
      <w:marBottom w:val="0"/>
      <w:divBdr>
        <w:top w:val="none" w:sz="0" w:space="0" w:color="auto"/>
        <w:left w:val="none" w:sz="0" w:space="0" w:color="auto"/>
        <w:bottom w:val="none" w:sz="0" w:space="0" w:color="auto"/>
        <w:right w:val="none" w:sz="0" w:space="0" w:color="auto"/>
      </w:divBdr>
    </w:div>
    <w:div w:id="1521895210">
      <w:bodyDiv w:val="1"/>
      <w:marLeft w:val="0"/>
      <w:marRight w:val="0"/>
      <w:marTop w:val="0"/>
      <w:marBottom w:val="0"/>
      <w:divBdr>
        <w:top w:val="none" w:sz="0" w:space="0" w:color="auto"/>
        <w:left w:val="none" w:sz="0" w:space="0" w:color="auto"/>
        <w:bottom w:val="none" w:sz="0" w:space="0" w:color="auto"/>
        <w:right w:val="none" w:sz="0" w:space="0" w:color="auto"/>
      </w:divBdr>
    </w:div>
    <w:div w:id="178369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uacrr.org.u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8DB9ADF9EE040E187C81B84565A3706"/>
        <w:category>
          <w:name w:val="Общие"/>
          <w:gallery w:val="placeholder"/>
        </w:category>
        <w:types>
          <w:type w:val="bbPlcHdr"/>
        </w:types>
        <w:behaviors>
          <w:behavior w:val="content"/>
        </w:behaviors>
        <w:guid w:val="{3C80A782-046E-4A45-A90E-4600749054BF}"/>
      </w:docPartPr>
      <w:docPartBody>
        <w:p w:rsidR="00DF76BE" w:rsidRDefault="00B534DF" w:rsidP="00B534DF">
          <w:pPr>
            <w:pStyle w:val="08DB9ADF9EE040E187C81B84565A37065"/>
          </w:pPr>
          <w:r>
            <w:rPr>
              <w:rStyle w:val="a3"/>
            </w:rPr>
            <w:t>Место для ввода текста.</w:t>
          </w:r>
        </w:p>
      </w:docPartBody>
    </w:docPart>
    <w:docPart>
      <w:docPartPr>
        <w:name w:val="62853A8645134F7CA5BD419E67C98727"/>
        <w:category>
          <w:name w:val="Общие"/>
          <w:gallery w:val="placeholder"/>
        </w:category>
        <w:types>
          <w:type w:val="bbPlcHdr"/>
        </w:types>
        <w:behaviors>
          <w:behavior w:val="content"/>
        </w:behaviors>
        <w:guid w:val="{06AAA997-4E9C-41CC-91BC-A70EF841599E}"/>
      </w:docPartPr>
      <w:docPartBody>
        <w:p w:rsidR="00DF76BE" w:rsidRDefault="00B534DF" w:rsidP="00B534DF">
          <w:pPr>
            <w:pStyle w:val="62853A8645134F7CA5BD419E67C987275"/>
          </w:pPr>
          <w:r>
            <w:rPr>
              <w:rStyle w:val="a3"/>
            </w:rPr>
            <w:t>Место для ввода текста.</w:t>
          </w:r>
        </w:p>
      </w:docPartBody>
    </w:docPart>
    <w:docPart>
      <w:docPartPr>
        <w:name w:val="772EBE0F6B654659B6CDB2A0EFFBE4B9"/>
        <w:category>
          <w:name w:val="Общие"/>
          <w:gallery w:val="placeholder"/>
        </w:category>
        <w:types>
          <w:type w:val="bbPlcHdr"/>
        </w:types>
        <w:behaviors>
          <w:behavior w:val="content"/>
        </w:behaviors>
        <w:guid w:val="{4ACF03AE-6779-4772-ABEF-7664BDED863B}"/>
      </w:docPartPr>
      <w:docPartBody>
        <w:p w:rsidR="00DF76BE" w:rsidRDefault="00B534DF" w:rsidP="00B534DF">
          <w:pPr>
            <w:pStyle w:val="772EBE0F6B654659B6CDB2A0EFFBE4B95"/>
          </w:pPr>
          <w:r>
            <w:rPr>
              <w:rStyle w:val="a3"/>
            </w:rPr>
            <w:t>Место для ввода текста.</w:t>
          </w:r>
        </w:p>
      </w:docPartBody>
    </w:docPart>
    <w:docPart>
      <w:docPartPr>
        <w:name w:val="0450C51BD96F442F9D1624F6C32BDD16"/>
        <w:category>
          <w:name w:val="Общие"/>
          <w:gallery w:val="placeholder"/>
        </w:category>
        <w:types>
          <w:type w:val="bbPlcHdr"/>
        </w:types>
        <w:behaviors>
          <w:behavior w:val="content"/>
        </w:behaviors>
        <w:guid w:val="{E2BC1829-A6F7-443E-BCF3-4B7AC217AEE7}"/>
      </w:docPartPr>
      <w:docPartBody>
        <w:p w:rsidR="00DF76BE" w:rsidRDefault="00B534DF" w:rsidP="00B534DF">
          <w:pPr>
            <w:pStyle w:val="0450C51BD96F442F9D1624F6C32BDD165"/>
          </w:pPr>
          <w:r>
            <w:rPr>
              <w:rStyle w:val="a3"/>
              <w:rFonts w:eastAsiaTheme="minorHAnsi"/>
            </w:rPr>
            <w:t>Место для ввода текста.</w:t>
          </w:r>
        </w:p>
      </w:docPartBody>
    </w:docPart>
    <w:docPart>
      <w:docPartPr>
        <w:name w:val="DF95B4CCE9DD47BAB9534B1942DEA98D"/>
        <w:category>
          <w:name w:val="Общие"/>
          <w:gallery w:val="placeholder"/>
        </w:category>
        <w:types>
          <w:type w:val="bbPlcHdr"/>
        </w:types>
        <w:behaviors>
          <w:behavior w:val="content"/>
        </w:behaviors>
        <w:guid w:val="{0557F1EA-8491-4116-A790-0105AC1A49E0}"/>
      </w:docPartPr>
      <w:docPartBody>
        <w:p w:rsidR="00DF76BE" w:rsidRDefault="00B534DF" w:rsidP="00B534DF">
          <w:pPr>
            <w:pStyle w:val="DF95B4CCE9DD47BAB9534B1942DEA98D5"/>
          </w:pPr>
          <w:r>
            <w:rPr>
              <w:rStyle w:val="a3"/>
              <w:rFonts w:eastAsia="Calibri"/>
            </w:rPr>
            <w:t>Место для ввода текста.</w:t>
          </w:r>
        </w:p>
      </w:docPartBody>
    </w:docPart>
    <w:docPart>
      <w:docPartPr>
        <w:name w:val="46B7E9E929A0416C89039DA9214C7137"/>
        <w:category>
          <w:name w:val="Общие"/>
          <w:gallery w:val="placeholder"/>
        </w:category>
        <w:types>
          <w:type w:val="bbPlcHdr"/>
        </w:types>
        <w:behaviors>
          <w:behavior w:val="content"/>
        </w:behaviors>
        <w:guid w:val="{1A8A2E76-541A-4FE6-BA35-0545A86B9BD6}"/>
      </w:docPartPr>
      <w:docPartBody>
        <w:p w:rsidR="00DF76BE" w:rsidRDefault="00B534DF" w:rsidP="00B534DF">
          <w:pPr>
            <w:pStyle w:val="46B7E9E929A0416C89039DA9214C71375"/>
          </w:pPr>
          <w:r>
            <w:rPr>
              <w:rStyle w:val="a3"/>
              <w:rFonts w:eastAsiaTheme="minorHAnsi"/>
            </w:rPr>
            <w:t>Место для ввода текста.</w:t>
          </w:r>
        </w:p>
      </w:docPartBody>
    </w:docPart>
    <w:docPart>
      <w:docPartPr>
        <w:name w:val="8E6C373BBFEA4575AD457FB84B3D1237"/>
        <w:category>
          <w:name w:val="Общие"/>
          <w:gallery w:val="placeholder"/>
        </w:category>
        <w:types>
          <w:type w:val="bbPlcHdr"/>
        </w:types>
        <w:behaviors>
          <w:behavior w:val="content"/>
        </w:behaviors>
        <w:guid w:val="{6958EDC7-06AD-4D13-802D-977C3AB3EE1A}"/>
      </w:docPartPr>
      <w:docPartBody>
        <w:p w:rsidR="00DF76BE" w:rsidRDefault="00F37D80" w:rsidP="00F37D80">
          <w:pPr>
            <w:pStyle w:val="8E6C373BBFEA4575AD457FB84B3D1237"/>
          </w:pPr>
          <w:r>
            <w:rPr>
              <w:rStyle w:val="a3"/>
            </w:rPr>
            <w:t>Выберите стандартный блок.</w:t>
          </w:r>
        </w:p>
      </w:docPartBody>
    </w:docPart>
    <w:docPart>
      <w:docPartPr>
        <w:name w:val="17AB015FBF4841AF87FEADF30773E15E"/>
        <w:category>
          <w:name w:val="Общие"/>
          <w:gallery w:val="placeholder"/>
        </w:category>
        <w:types>
          <w:type w:val="bbPlcHdr"/>
        </w:types>
        <w:behaviors>
          <w:behavior w:val="content"/>
        </w:behaviors>
        <w:guid w:val="{3A3F4B44-1266-4175-8277-24330D1D1300}"/>
      </w:docPartPr>
      <w:docPartBody>
        <w:p w:rsidR="00DF76BE" w:rsidRDefault="00F37D80" w:rsidP="00F37D80">
          <w:pPr>
            <w:pStyle w:val="17AB015FBF4841AF87FEADF30773E15E"/>
          </w:pPr>
          <w:r>
            <w:rPr>
              <w:rStyle w:val="a3"/>
            </w:rPr>
            <w:t>Выберите стандартный блок.</w:t>
          </w:r>
        </w:p>
      </w:docPartBody>
    </w:docPart>
    <w:docPart>
      <w:docPartPr>
        <w:name w:val="E38111CE0F1D4C638724A2DA0B36098E"/>
        <w:category>
          <w:name w:val="Общие"/>
          <w:gallery w:val="placeholder"/>
        </w:category>
        <w:types>
          <w:type w:val="bbPlcHdr"/>
        </w:types>
        <w:behaviors>
          <w:behavior w:val="content"/>
        </w:behaviors>
        <w:guid w:val="{131B2D92-FC09-4EEF-930D-254BDBF8F7D2}"/>
      </w:docPartPr>
      <w:docPartBody>
        <w:p w:rsidR="00DF76BE" w:rsidRDefault="00F37D80" w:rsidP="00F37D80">
          <w:pPr>
            <w:pStyle w:val="E38111CE0F1D4C638724A2DA0B36098E"/>
          </w:pPr>
          <w:r>
            <w:rPr>
              <w:rStyle w:val="a3"/>
            </w:rPr>
            <w:t>Выберите стандартный блок.</w:t>
          </w:r>
        </w:p>
      </w:docPartBody>
    </w:docPart>
    <w:docPart>
      <w:docPartPr>
        <w:name w:val="22520C046ECD4B15AFCE22066A413E57"/>
        <w:category>
          <w:name w:val="Общие"/>
          <w:gallery w:val="placeholder"/>
        </w:category>
        <w:types>
          <w:type w:val="bbPlcHdr"/>
        </w:types>
        <w:behaviors>
          <w:behavior w:val="content"/>
        </w:behaviors>
        <w:guid w:val="{5BD5ABA0-0769-40DF-950A-5EFAF1879F14}"/>
      </w:docPartPr>
      <w:docPartBody>
        <w:p w:rsidR="00DF76BE" w:rsidRDefault="00B534DF" w:rsidP="00B534DF">
          <w:pPr>
            <w:pStyle w:val="22520C046ECD4B15AFCE22066A413E575"/>
          </w:pPr>
          <w:r>
            <w:rPr>
              <w:rStyle w:val="a3"/>
              <w:rFonts w:eastAsiaTheme="minorHAnsi"/>
            </w:rPr>
            <w:t>Место для ввода текста.</w:t>
          </w:r>
        </w:p>
      </w:docPartBody>
    </w:docPart>
    <w:docPart>
      <w:docPartPr>
        <w:name w:val="ED9DE91581B14773BE27B93C08FD72EC"/>
        <w:category>
          <w:name w:val="Общие"/>
          <w:gallery w:val="placeholder"/>
        </w:category>
        <w:types>
          <w:type w:val="bbPlcHdr"/>
        </w:types>
        <w:behaviors>
          <w:behavior w:val="content"/>
        </w:behaviors>
        <w:guid w:val="{D055BEED-BDC8-465C-94ED-F96C71A4FBE1}"/>
      </w:docPartPr>
      <w:docPartBody>
        <w:p w:rsidR="00DF76BE" w:rsidRDefault="00B534DF" w:rsidP="00B534DF">
          <w:pPr>
            <w:pStyle w:val="ED9DE91581B14773BE27B93C08FD72EC5"/>
          </w:pPr>
          <w:r>
            <w:rPr>
              <w:rStyle w:val="a3"/>
              <w:rFonts w:eastAsiaTheme="minorHAnsi"/>
            </w:rPr>
            <w:t>Место для ввода текста.</w:t>
          </w:r>
        </w:p>
      </w:docPartBody>
    </w:docPart>
    <w:docPart>
      <w:docPartPr>
        <w:name w:val="C1D69BCFEA7F4D27B39485DEA91D23E7"/>
        <w:category>
          <w:name w:val="Общие"/>
          <w:gallery w:val="placeholder"/>
        </w:category>
        <w:types>
          <w:type w:val="bbPlcHdr"/>
        </w:types>
        <w:behaviors>
          <w:behavior w:val="content"/>
        </w:behaviors>
        <w:guid w:val="{D29D9742-DEA1-45D5-B176-2CAEAED9407F}"/>
      </w:docPartPr>
      <w:docPartBody>
        <w:p w:rsidR="00DF76BE" w:rsidRDefault="00B534DF" w:rsidP="00B534DF">
          <w:pPr>
            <w:pStyle w:val="C1D69BCFEA7F4D27B39485DEA91D23E75"/>
          </w:pPr>
          <w:r>
            <w:rPr>
              <w:rStyle w:val="a3"/>
              <w:rFonts w:eastAsiaTheme="minorHAnsi"/>
            </w:rPr>
            <w:t>Место для ввода текста.</w:t>
          </w:r>
        </w:p>
      </w:docPartBody>
    </w:docPart>
    <w:docPart>
      <w:docPartPr>
        <w:name w:val="FCE73582B6884748A8B5D5F53A49A41F"/>
        <w:category>
          <w:name w:val="Общие"/>
          <w:gallery w:val="placeholder"/>
        </w:category>
        <w:types>
          <w:type w:val="bbPlcHdr"/>
        </w:types>
        <w:behaviors>
          <w:behavior w:val="content"/>
        </w:behaviors>
        <w:guid w:val="{DE73771A-63E0-4A6A-A669-BE9D3A0E354A}"/>
      </w:docPartPr>
      <w:docPartBody>
        <w:p w:rsidR="00DF76BE" w:rsidRDefault="00B534DF" w:rsidP="00B534DF">
          <w:pPr>
            <w:pStyle w:val="FCE73582B6884748A8B5D5F53A49A41F5"/>
          </w:pPr>
          <w:r>
            <w:rPr>
              <w:rStyle w:val="a3"/>
              <w:rFonts w:eastAsiaTheme="minorHAnsi"/>
            </w:rPr>
            <w:t>Место для ввода текста.</w:t>
          </w:r>
        </w:p>
      </w:docPartBody>
    </w:docPart>
    <w:docPart>
      <w:docPartPr>
        <w:name w:val="DFD7C58BC6E1445EA03AE63E4C157CAD"/>
        <w:category>
          <w:name w:val="Общие"/>
          <w:gallery w:val="placeholder"/>
        </w:category>
        <w:types>
          <w:type w:val="bbPlcHdr"/>
        </w:types>
        <w:behaviors>
          <w:behavior w:val="content"/>
        </w:behaviors>
        <w:guid w:val="{C992804D-5CE2-4667-B6A7-6A1183FFADDF}"/>
      </w:docPartPr>
      <w:docPartBody>
        <w:p w:rsidR="00DF76BE" w:rsidRDefault="00B534DF" w:rsidP="00B534DF">
          <w:pPr>
            <w:pStyle w:val="DFD7C58BC6E1445EA03AE63E4C157CAD5"/>
          </w:pPr>
          <w:r>
            <w:rPr>
              <w:rStyle w:val="a3"/>
              <w:rFonts w:eastAsiaTheme="minorHAnsi"/>
            </w:rPr>
            <w:t>Место для ввода текста.</w:t>
          </w:r>
        </w:p>
      </w:docPartBody>
    </w:docPart>
    <w:docPart>
      <w:docPartPr>
        <w:name w:val="407CA4E625D94084B06F3051EA16E8F2"/>
        <w:category>
          <w:name w:val="Общие"/>
          <w:gallery w:val="placeholder"/>
        </w:category>
        <w:types>
          <w:type w:val="bbPlcHdr"/>
        </w:types>
        <w:behaviors>
          <w:behavior w:val="content"/>
        </w:behaviors>
        <w:guid w:val="{F837E8BA-35FC-4D1C-B7F1-6F839CC6878F}"/>
      </w:docPartPr>
      <w:docPartBody>
        <w:p w:rsidR="00DF76BE" w:rsidRDefault="00B534DF" w:rsidP="00B534DF">
          <w:pPr>
            <w:pStyle w:val="407CA4E625D94084B06F3051EA16E8F25"/>
          </w:pPr>
          <w:r>
            <w:rPr>
              <w:rStyle w:val="a3"/>
              <w:rFonts w:eastAsiaTheme="minorHAnsi"/>
            </w:rPr>
            <w:t>Место для ввода текста.</w:t>
          </w:r>
        </w:p>
      </w:docPartBody>
    </w:docPart>
    <w:docPart>
      <w:docPartPr>
        <w:name w:val="C260DB0530B0454D8D69EE1F1A800CE1"/>
        <w:category>
          <w:name w:val="Общие"/>
          <w:gallery w:val="placeholder"/>
        </w:category>
        <w:types>
          <w:type w:val="bbPlcHdr"/>
        </w:types>
        <w:behaviors>
          <w:behavior w:val="content"/>
        </w:behaviors>
        <w:guid w:val="{F59FF232-CBB4-4160-8DC6-AD46EFEDE26D}"/>
      </w:docPartPr>
      <w:docPartBody>
        <w:p w:rsidR="00DF76BE" w:rsidRDefault="00B534DF" w:rsidP="00B534DF">
          <w:pPr>
            <w:pStyle w:val="C260DB0530B0454D8D69EE1F1A800CE15"/>
          </w:pPr>
          <w:r>
            <w:rPr>
              <w:rStyle w:val="a3"/>
              <w:rFonts w:eastAsiaTheme="minorHAnsi"/>
            </w:rPr>
            <w:t>Место для ввода текста.</w:t>
          </w:r>
        </w:p>
      </w:docPartBody>
    </w:docPart>
    <w:docPart>
      <w:docPartPr>
        <w:name w:val="987F11813667444B974A264AB688F58C"/>
        <w:category>
          <w:name w:val="Общие"/>
          <w:gallery w:val="placeholder"/>
        </w:category>
        <w:types>
          <w:type w:val="bbPlcHdr"/>
        </w:types>
        <w:behaviors>
          <w:behavior w:val="content"/>
        </w:behaviors>
        <w:guid w:val="{800AED16-7377-46D4-8EB4-1B56422BB7F8}"/>
      </w:docPartPr>
      <w:docPartBody>
        <w:p w:rsidR="00DF76BE" w:rsidRDefault="00B534DF" w:rsidP="00B534DF">
          <w:pPr>
            <w:pStyle w:val="987F11813667444B974A264AB688F58C5"/>
          </w:pPr>
          <w:r>
            <w:rPr>
              <w:rStyle w:val="a3"/>
              <w:rFonts w:asciiTheme="minorHAnsi" w:eastAsiaTheme="minorHAnsi" w:hAnsiTheme="minorHAnsi" w:cstheme="minorBidi"/>
              <w:sz w:val="22"/>
              <w:szCs w:val="22"/>
            </w:rPr>
            <w:t>Место для ввода текста.</w:t>
          </w:r>
        </w:p>
      </w:docPartBody>
    </w:docPart>
    <w:docPart>
      <w:docPartPr>
        <w:name w:val="E8DB142DEC804028AEF352A1433C8AC1"/>
        <w:category>
          <w:name w:val="Общие"/>
          <w:gallery w:val="placeholder"/>
        </w:category>
        <w:types>
          <w:type w:val="bbPlcHdr"/>
        </w:types>
        <w:behaviors>
          <w:behavior w:val="content"/>
        </w:behaviors>
        <w:guid w:val="{CDDA90FB-2AEE-42F4-87C6-2A48DDBA9150}"/>
      </w:docPartPr>
      <w:docPartBody>
        <w:p w:rsidR="00DF76BE" w:rsidRDefault="00B534DF" w:rsidP="00B534DF">
          <w:pPr>
            <w:pStyle w:val="E8DB142DEC804028AEF352A1433C8AC15"/>
          </w:pPr>
          <w:r>
            <w:rPr>
              <w:rStyle w:val="a3"/>
              <w:rFonts w:eastAsiaTheme="minorHAnsi"/>
            </w:rPr>
            <w:t>Место для ввода текста.</w:t>
          </w:r>
        </w:p>
      </w:docPartBody>
    </w:docPart>
    <w:docPart>
      <w:docPartPr>
        <w:name w:val="4B15BC30012F467D9CB9CEDAB7D9AAF7"/>
        <w:category>
          <w:name w:val="Общие"/>
          <w:gallery w:val="placeholder"/>
        </w:category>
        <w:types>
          <w:type w:val="bbPlcHdr"/>
        </w:types>
        <w:behaviors>
          <w:behavior w:val="content"/>
        </w:behaviors>
        <w:guid w:val="{3CA43F6E-7D65-4691-9BCD-2EABE06BB58D}"/>
      </w:docPartPr>
      <w:docPartBody>
        <w:p w:rsidR="00DF76BE" w:rsidRDefault="00B534DF" w:rsidP="00B534DF">
          <w:pPr>
            <w:pStyle w:val="4B15BC30012F467D9CB9CEDAB7D9AAF75"/>
          </w:pPr>
          <w:r>
            <w:rPr>
              <w:rStyle w:val="a3"/>
              <w:rFonts w:eastAsiaTheme="minorHAnsi"/>
            </w:rPr>
            <w:t>Место для ввода текста.</w:t>
          </w:r>
        </w:p>
      </w:docPartBody>
    </w:docPart>
    <w:docPart>
      <w:docPartPr>
        <w:name w:val="A520E50E76B24E9F8C1F3F44A6F3C7F2"/>
        <w:category>
          <w:name w:val="Общие"/>
          <w:gallery w:val="placeholder"/>
        </w:category>
        <w:types>
          <w:type w:val="bbPlcHdr"/>
        </w:types>
        <w:behaviors>
          <w:behavior w:val="content"/>
        </w:behaviors>
        <w:guid w:val="{61405336-E7E2-4C95-B870-E2F875027EBD}"/>
      </w:docPartPr>
      <w:docPartBody>
        <w:p w:rsidR="00DF76BE" w:rsidRDefault="00B534DF" w:rsidP="00B534DF">
          <w:pPr>
            <w:pStyle w:val="A520E50E76B24E9F8C1F3F44A6F3C7F25"/>
          </w:pPr>
          <w:r>
            <w:rPr>
              <w:rStyle w:val="a3"/>
              <w:rFonts w:eastAsiaTheme="minorHAnsi"/>
            </w:rPr>
            <w:t>Место для ввода текста.</w:t>
          </w:r>
        </w:p>
      </w:docPartBody>
    </w:docPart>
    <w:docPart>
      <w:docPartPr>
        <w:name w:val="2B7AAE9943AD43579E3ADE6C7EC148C9"/>
        <w:category>
          <w:name w:val="Общие"/>
          <w:gallery w:val="placeholder"/>
        </w:category>
        <w:types>
          <w:type w:val="bbPlcHdr"/>
        </w:types>
        <w:behaviors>
          <w:behavior w:val="content"/>
        </w:behaviors>
        <w:guid w:val="{1D9D562C-0C02-4677-B70D-F6BBA488358A}"/>
      </w:docPartPr>
      <w:docPartBody>
        <w:p w:rsidR="00DF76BE" w:rsidRDefault="00B534DF" w:rsidP="00B534DF">
          <w:pPr>
            <w:pStyle w:val="2B7AAE9943AD43579E3ADE6C7EC148C95"/>
          </w:pPr>
          <w:r>
            <w:rPr>
              <w:rStyle w:val="a3"/>
              <w:rFonts w:eastAsiaTheme="minorHAnsi"/>
            </w:rPr>
            <w:t>Место для ввода текста.</w:t>
          </w:r>
        </w:p>
      </w:docPartBody>
    </w:docPart>
    <w:docPart>
      <w:docPartPr>
        <w:name w:val="95AC2C9D241F4319AD36CF1FB24EF0C4"/>
        <w:category>
          <w:name w:val="Общие"/>
          <w:gallery w:val="placeholder"/>
        </w:category>
        <w:types>
          <w:type w:val="bbPlcHdr"/>
        </w:types>
        <w:behaviors>
          <w:behavior w:val="content"/>
        </w:behaviors>
        <w:guid w:val="{2C90D9CE-FBE9-4FAE-92AA-76CE4398285A}"/>
      </w:docPartPr>
      <w:docPartBody>
        <w:p w:rsidR="00127B14" w:rsidRDefault="00B534DF" w:rsidP="00B534DF">
          <w:pPr>
            <w:pStyle w:val="95AC2C9D241F4319AD36CF1FB24EF0C42"/>
          </w:pPr>
          <w:r w:rsidRPr="00746FCF">
            <w:rPr>
              <w:rStyle w:val="a3"/>
              <w:rFonts w:eastAsiaTheme="minorHAnsi"/>
            </w:rPr>
            <w:t>Место для ввода текста.</w:t>
          </w:r>
        </w:p>
      </w:docPartBody>
    </w:docPart>
    <w:docPart>
      <w:docPartPr>
        <w:name w:val="9D60E9204F27487D8F21199037D5A86B"/>
        <w:category>
          <w:name w:val="Общие"/>
          <w:gallery w:val="placeholder"/>
        </w:category>
        <w:types>
          <w:type w:val="bbPlcHdr"/>
        </w:types>
        <w:behaviors>
          <w:behavior w:val="content"/>
        </w:behaviors>
        <w:guid w:val="{5E9C5F2A-06F7-4A05-80E7-779007F52459}"/>
      </w:docPartPr>
      <w:docPartBody>
        <w:p w:rsidR="00127B14" w:rsidRDefault="00B534DF" w:rsidP="00B534DF">
          <w:pPr>
            <w:pStyle w:val="9D60E9204F27487D8F21199037D5A86B2"/>
          </w:pPr>
          <w:r>
            <w:rPr>
              <w:rStyle w:val="a3"/>
              <w:rFonts w:eastAsiaTheme="minorHAnsi"/>
            </w:rPr>
            <w:t>Место для ввода текста.</w:t>
          </w:r>
        </w:p>
      </w:docPartBody>
    </w:docPart>
    <w:docPart>
      <w:docPartPr>
        <w:name w:val="8552F95E00FA4048B30A4E09D44C3768"/>
        <w:category>
          <w:name w:val="Общие"/>
          <w:gallery w:val="placeholder"/>
        </w:category>
        <w:types>
          <w:type w:val="bbPlcHdr"/>
        </w:types>
        <w:behaviors>
          <w:behavior w:val="content"/>
        </w:behaviors>
        <w:guid w:val="{F9C3B6F7-0DEB-451A-87BE-02B024D8556D}"/>
      </w:docPartPr>
      <w:docPartBody>
        <w:p w:rsidR="00127B14" w:rsidRDefault="00B534DF" w:rsidP="00B534DF">
          <w:pPr>
            <w:pStyle w:val="8552F95E00FA4048B30A4E09D44C37682"/>
          </w:pPr>
          <w:r w:rsidRPr="00746FCF">
            <w:rPr>
              <w:rStyle w:val="a3"/>
              <w:rFonts w:eastAsiaTheme="minorHAnsi"/>
            </w:rPr>
            <w:t>Место для ввода текста.</w:t>
          </w:r>
        </w:p>
      </w:docPartBody>
    </w:docPart>
    <w:docPart>
      <w:docPartPr>
        <w:name w:val="45F1BB6FD2DF4831A6496E0FD3BEAED0"/>
        <w:category>
          <w:name w:val="Общие"/>
          <w:gallery w:val="placeholder"/>
        </w:category>
        <w:types>
          <w:type w:val="bbPlcHdr"/>
        </w:types>
        <w:behaviors>
          <w:behavior w:val="content"/>
        </w:behaviors>
        <w:guid w:val="{EA7C7638-DCA0-41D5-8E06-B83CAEEF7217}"/>
      </w:docPartPr>
      <w:docPartBody>
        <w:p w:rsidR="00127B14" w:rsidRDefault="00B534DF" w:rsidP="00B534DF">
          <w:pPr>
            <w:pStyle w:val="45F1BB6FD2DF4831A6496E0FD3BEAED02"/>
          </w:pPr>
          <w:r w:rsidRPr="00746FCF">
            <w:rPr>
              <w:rStyle w:val="a3"/>
              <w:rFonts w:eastAsiaTheme="minorHAnsi"/>
            </w:rPr>
            <w:t>Место для ввода текста.</w:t>
          </w:r>
        </w:p>
      </w:docPartBody>
    </w:docPart>
    <w:docPart>
      <w:docPartPr>
        <w:name w:val="D904DBF52B4D4BAEA160831B5C3C12CF"/>
        <w:category>
          <w:name w:val="Общие"/>
          <w:gallery w:val="placeholder"/>
        </w:category>
        <w:types>
          <w:type w:val="bbPlcHdr"/>
        </w:types>
        <w:behaviors>
          <w:behavior w:val="content"/>
        </w:behaviors>
        <w:guid w:val="{4CF94AD4-56E7-413B-83A0-AF9FA83EFAEC}"/>
      </w:docPartPr>
      <w:docPartBody>
        <w:p w:rsidR="00127B14" w:rsidRDefault="00B534DF" w:rsidP="00B534DF">
          <w:pPr>
            <w:pStyle w:val="D904DBF52B4D4BAEA160831B5C3C12CF2"/>
          </w:pPr>
          <w:r>
            <w:rPr>
              <w:rStyle w:val="a3"/>
              <w:rFonts w:eastAsiaTheme="minorHAnsi"/>
            </w:rPr>
            <w:t>Место для ввода текста.</w:t>
          </w:r>
        </w:p>
      </w:docPartBody>
    </w:docPart>
    <w:docPart>
      <w:docPartPr>
        <w:name w:val="00DB8289B4324E6799130FA0FE6E52BC"/>
        <w:category>
          <w:name w:val="Общие"/>
          <w:gallery w:val="placeholder"/>
        </w:category>
        <w:types>
          <w:type w:val="bbPlcHdr"/>
        </w:types>
        <w:behaviors>
          <w:behavior w:val="content"/>
        </w:behaviors>
        <w:guid w:val="{3E420EAE-5735-44DB-9E16-8394EA6B24E8}"/>
      </w:docPartPr>
      <w:docPartBody>
        <w:p w:rsidR="007D7924" w:rsidRDefault="00B534DF" w:rsidP="00B534DF">
          <w:pPr>
            <w:pStyle w:val="00DB8289B4324E6799130FA0FE6E52BC"/>
          </w:pPr>
          <w:r w:rsidRPr="000441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7D80"/>
    <w:rsid w:val="00127B14"/>
    <w:rsid w:val="004165E3"/>
    <w:rsid w:val="00441B4E"/>
    <w:rsid w:val="007B5AF0"/>
    <w:rsid w:val="007D7924"/>
    <w:rsid w:val="00B4040C"/>
    <w:rsid w:val="00B534DF"/>
    <w:rsid w:val="00C87E50"/>
    <w:rsid w:val="00CD23CE"/>
    <w:rsid w:val="00CF4699"/>
    <w:rsid w:val="00D96097"/>
    <w:rsid w:val="00DF76BE"/>
    <w:rsid w:val="00F37D80"/>
    <w:rsid w:val="00F55B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534DF"/>
    <w:rPr>
      <w:color w:val="808080"/>
    </w:rPr>
  </w:style>
  <w:style w:type="paragraph" w:customStyle="1" w:styleId="08DB9ADF9EE040E187C81B84565A3706">
    <w:name w:val="08DB9ADF9EE040E187C81B84565A3706"/>
    <w:rsid w:val="00F37D80"/>
  </w:style>
  <w:style w:type="paragraph" w:customStyle="1" w:styleId="62853A8645134F7CA5BD419E67C98727">
    <w:name w:val="62853A8645134F7CA5BD419E67C98727"/>
    <w:rsid w:val="00F37D80"/>
  </w:style>
  <w:style w:type="paragraph" w:customStyle="1" w:styleId="0A47A2734CC846D9B97491696A50B1EE">
    <w:name w:val="0A47A2734CC846D9B97491696A50B1EE"/>
    <w:rsid w:val="00F37D80"/>
  </w:style>
  <w:style w:type="paragraph" w:customStyle="1" w:styleId="772EBE0F6B654659B6CDB2A0EFFBE4B9">
    <w:name w:val="772EBE0F6B654659B6CDB2A0EFFBE4B9"/>
    <w:rsid w:val="00F37D80"/>
  </w:style>
  <w:style w:type="paragraph" w:customStyle="1" w:styleId="0450C51BD96F442F9D1624F6C32BDD16">
    <w:name w:val="0450C51BD96F442F9D1624F6C32BDD16"/>
    <w:rsid w:val="00F37D80"/>
  </w:style>
  <w:style w:type="paragraph" w:customStyle="1" w:styleId="DF95B4CCE9DD47BAB9534B1942DEA98D">
    <w:name w:val="DF95B4CCE9DD47BAB9534B1942DEA98D"/>
    <w:rsid w:val="00F37D80"/>
  </w:style>
  <w:style w:type="paragraph" w:customStyle="1" w:styleId="46B7E9E929A0416C89039DA9214C7137">
    <w:name w:val="46B7E9E929A0416C89039DA9214C7137"/>
    <w:rsid w:val="00F37D80"/>
  </w:style>
  <w:style w:type="paragraph" w:customStyle="1" w:styleId="8E6C373BBFEA4575AD457FB84B3D1237">
    <w:name w:val="8E6C373BBFEA4575AD457FB84B3D1237"/>
    <w:rsid w:val="00F37D80"/>
  </w:style>
  <w:style w:type="paragraph" w:customStyle="1" w:styleId="17AB015FBF4841AF87FEADF30773E15E">
    <w:name w:val="17AB015FBF4841AF87FEADF30773E15E"/>
    <w:rsid w:val="00F37D80"/>
  </w:style>
  <w:style w:type="paragraph" w:customStyle="1" w:styleId="E38111CE0F1D4C638724A2DA0B36098E">
    <w:name w:val="E38111CE0F1D4C638724A2DA0B36098E"/>
    <w:rsid w:val="00F37D80"/>
  </w:style>
  <w:style w:type="paragraph" w:customStyle="1" w:styleId="B9225C9DDF91447AA3C9C64B320C364C">
    <w:name w:val="B9225C9DDF91447AA3C9C64B320C364C"/>
    <w:rsid w:val="00F37D80"/>
  </w:style>
  <w:style w:type="paragraph" w:customStyle="1" w:styleId="CD175D38AA5046D992C5729B8EF575C3">
    <w:name w:val="CD175D38AA5046D992C5729B8EF575C3"/>
    <w:rsid w:val="00F37D80"/>
  </w:style>
  <w:style w:type="paragraph" w:customStyle="1" w:styleId="8D6EBDFAD14348C78F6BD87B19EC7D1F">
    <w:name w:val="8D6EBDFAD14348C78F6BD87B19EC7D1F"/>
    <w:rsid w:val="00F37D80"/>
  </w:style>
  <w:style w:type="paragraph" w:customStyle="1" w:styleId="1E579037453B44DE9F677CE7E6858E34">
    <w:name w:val="1E579037453B44DE9F677CE7E6858E34"/>
    <w:rsid w:val="00F37D80"/>
  </w:style>
  <w:style w:type="paragraph" w:customStyle="1" w:styleId="22520C046ECD4B15AFCE22066A413E57">
    <w:name w:val="22520C046ECD4B15AFCE22066A413E57"/>
    <w:rsid w:val="00F37D80"/>
  </w:style>
  <w:style w:type="paragraph" w:customStyle="1" w:styleId="ED9DE91581B14773BE27B93C08FD72EC">
    <w:name w:val="ED9DE91581B14773BE27B93C08FD72EC"/>
    <w:rsid w:val="00F37D80"/>
  </w:style>
  <w:style w:type="paragraph" w:customStyle="1" w:styleId="C1D69BCFEA7F4D27B39485DEA91D23E7">
    <w:name w:val="C1D69BCFEA7F4D27B39485DEA91D23E7"/>
    <w:rsid w:val="00F37D80"/>
  </w:style>
  <w:style w:type="paragraph" w:customStyle="1" w:styleId="5EB8D316D0A449B89CD08D0671D70FE5">
    <w:name w:val="5EB8D316D0A449B89CD08D0671D70FE5"/>
    <w:rsid w:val="00F37D80"/>
  </w:style>
  <w:style w:type="paragraph" w:customStyle="1" w:styleId="FCE73582B6884748A8B5D5F53A49A41F">
    <w:name w:val="FCE73582B6884748A8B5D5F53A49A41F"/>
    <w:rsid w:val="00F37D80"/>
  </w:style>
  <w:style w:type="paragraph" w:customStyle="1" w:styleId="DFD7C58BC6E1445EA03AE63E4C157CAD">
    <w:name w:val="DFD7C58BC6E1445EA03AE63E4C157CAD"/>
    <w:rsid w:val="00F37D80"/>
  </w:style>
  <w:style w:type="paragraph" w:customStyle="1" w:styleId="407CA4E625D94084B06F3051EA16E8F2">
    <w:name w:val="407CA4E625D94084B06F3051EA16E8F2"/>
    <w:rsid w:val="00F37D80"/>
  </w:style>
  <w:style w:type="paragraph" w:customStyle="1" w:styleId="C260DB0530B0454D8D69EE1F1A800CE1">
    <w:name w:val="C260DB0530B0454D8D69EE1F1A800CE1"/>
    <w:rsid w:val="00F37D80"/>
  </w:style>
  <w:style w:type="paragraph" w:customStyle="1" w:styleId="987F11813667444B974A264AB688F58C">
    <w:name w:val="987F11813667444B974A264AB688F58C"/>
    <w:rsid w:val="00F37D80"/>
  </w:style>
  <w:style w:type="paragraph" w:customStyle="1" w:styleId="E8DB142DEC804028AEF352A1433C8AC1">
    <w:name w:val="E8DB142DEC804028AEF352A1433C8AC1"/>
    <w:rsid w:val="00F37D80"/>
  </w:style>
  <w:style w:type="paragraph" w:customStyle="1" w:styleId="4B15BC30012F467D9CB9CEDAB7D9AAF7">
    <w:name w:val="4B15BC30012F467D9CB9CEDAB7D9AAF7"/>
    <w:rsid w:val="00F37D80"/>
  </w:style>
  <w:style w:type="paragraph" w:customStyle="1" w:styleId="A520E50E76B24E9F8C1F3F44A6F3C7F2">
    <w:name w:val="A520E50E76B24E9F8C1F3F44A6F3C7F2"/>
    <w:rsid w:val="00F37D80"/>
  </w:style>
  <w:style w:type="paragraph" w:customStyle="1" w:styleId="2FE90B802ECC4ED6B064A793596C8200">
    <w:name w:val="2FE90B802ECC4ED6B064A793596C8200"/>
    <w:rsid w:val="00F37D80"/>
  </w:style>
  <w:style w:type="paragraph" w:customStyle="1" w:styleId="B31443AA97FB4F7C9F490F4BEF1DDD4E">
    <w:name w:val="B31443AA97FB4F7C9F490F4BEF1DDD4E"/>
    <w:rsid w:val="00F37D80"/>
  </w:style>
  <w:style w:type="paragraph" w:customStyle="1" w:styleId="A40393784E8B4199B731C5FAC42C7F79">
    <w:name w:val="A40393784E8B4199B731C5FAC42C7F79"/>
    <w:rsid w:val="00F37D80"/>
  </w:style>
  <w:style w:type="paragraph" w:customStyle="1" w:styleId="2D5994E4D8824AF5A4989727ADBD5C18">
    <w:name w:val="2D5994E4D8824AF5A4989727ADBD5C18"/>
    <w:rsid w:val="00F37D80"/>
  </w:style>
  <w:style w:type="paragraph" w:customStyle="1" w:styleId="2B7AAE9943AD43579E3ADE6C7EC148C9">
    <w:name w:val="2B7AAE9943AD43579E3ADE6C7EC148C9"/>
    <w:rsid w:val="00F37D80"/>
  </w:style>
  <w:style w:type="paragraph" w:customStyle="1" w:styleId="08DB9ADF9EE040E187C81B84565A37061">
    <w:name w:val="08DB9ADF9EE040E187C81B84565A3706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1">
    <w:name w:val="62853A8645134F7CA5BD419E67C98727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1">
    <w:name w:val="772EBE0F6B654659B6CDB2A0EFFBE4B9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
    <w:name w:val="DefaultPlaceholder_-1854013440"/>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1">
    <w:name w:val="0450C51BD96F442F9D1624F6C32BDD16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1">
    <w:name w:val="DF95B4CCE9DD47BAB9534B1942DEA98D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1">
    <w:name w:val="46B7E9E929A0416C89039DA9214C7137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1">
    <w:name w:val="B9225C9DDF91447AA3C9C64B320C364C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1">
    <w:name w:val="CD175D38AA5046D992C5729B8EF575C3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1">
    <w:name w:val="8D6EBDFAD14348C78F6BD87B19EC7D1F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1">
    <w:name w:val="1E579037453B44DE9F677CE7E6858E341"/>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1">
    <w:name w:val="22520C046ECD4B15AFCE22066A413E57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1">
    <w:name w:val="ED9DE91581B14773BE27B93C08FD72EC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1">
    <w:name w:val="C1D69BCFEA7F4D27B39485DEA91D23E7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1">
    <w:name w:val="FCE73582B6884748A8B5D5F53A49A41F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1">
    <w:name w:val="DFD7C58BC6E1445EA03AE63E4C157CAD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1">
    <w:name w:val="407CA4E625D94084B06F3051EA16E8F2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1">
    <w:name w:val="C260DB0530B0454D8D69EE1F1A800CE1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1">
    <w:name w:val="987F11813667444B974A264AB688F58C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1">
    <w:name w:val="E8DB142DEC804028AEF352A1433C8AC1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1">
    <w:name w:val="4B15BC30012F467D9CB9CEDAB7D9AAF7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1">
    <w:name w:val="A520E50E76B24E9F8C1F3F44A6F3C7F2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FE90B802ECC4ED6B064A793596C82001">
    <w:name w:val="2FE90B802ECC4ED6B064A793596C8200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B31443AA97FB4F7C9F490F4BEF1DDD4E1">
    <w:name w:val="B31443AA97FB4F7C9F490F4BEF1DDD4E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40393784E8B4199B731C5FAC42C7F791">
    <w:name w:val="A40393784E8B4199B731C5FAC42C7F79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D5994E4D8824AF5A4989727ADBD5C181">
    <w:name w:val="2D5994E4D8824AF5A4989727ADBD5C18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1">
    <w:name w:val="2B7AAE9943AD43579E3ADE6C7EC148C91"/>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08DB9ADF9EE040E187C81B84565A37062">
    <w:name w:val="08DB9ADF9EE040E187C81B84565A3706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2">
    <w:name w:val="62853A8645134F7CA5BD419E67C98727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2">
    <w:name w:val="772EBE0F6B654659B6CDB2A0EFFBE4B9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1">
    <w:name w:val="DefaultPlaceholder_-18540134401"/>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2">
    <w:name w:val="0450C51BD96F442F9D1624F6C32BDD16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2">
    <w:name w:val="DF95B4CCE9DD47BAB9534B1942DEA98D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2">
    <w:name w:val="46B7E9E929A0416C89039DA9214C71372"/>
    <w:rsid w:val="00F55BE3"/>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2">
    <w:name w:val="B9225C9DDF91447AA3C9C64B320C364C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2">
    <w:name w:val="CD175D38AA5046D992C5729B8EF575C3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2">
    <w:name w:val="8D6EBDFAD14348C78F6BD87B19EC7D1F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2">
    <w:name w:val="1E579037453B44DE9F677CE7E6858E342"/>
    <w:rsid w:val="00F55BE3"/>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2">
    <w:name w:val="22520C046ECD4B15AFCE22066A413E57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2">
    <w:name w:val="ED9DE91581B14773BE27B93C08FD72EC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2">
    <w:name w:val="C1D69BCFEA7F4D27B39485DEA91D23E7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2">
    <w:name w:val="FCE73582B6884748A8B5D5F53A49A41F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2">
    <w:name w:val="DFD7C58BC6E1445EA03AE63E4C157CAD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2">
    <w:name w:val="407CA4E625D94084B06F3051EA16E8F2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2">
    <w:name w:val="C260DB0530B0454D8D69EE1F1A800CE1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2">
    <w:name w:val="987F11813667444B974A264AB688F58C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2">
    <w:name w:val="E8DB142DEC804028AEF352A1433C8AC1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2">
    <w:name w:val="4B15BC30012F467D9CB9CEDAB7D9AAF7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2">
    <w:name w:val="A520E50E76B24E9F8C1F3F44A6F3C7F2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FE90B802ECC4ED6B064A793596C82002">
    <w:name w:val="2FE90B802ECC4ED6B064A793596C8200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B31443AA97FB4F7C9F490F4BEF1DDD4E2">
    <w:name w:val="B31443AA97FB4F7C9F490F4BEF1DDD4E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A40393784E8B4199B731C5FAC42C7F792">
    <w:name w:val="A40393784E8B4199B731C5FAC42C7F79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D5994E4D8824AF5A4989727ADBD5C182">
    <w:name w:val="2D5994E4D8824AF5A4989727ADBD5C18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2">
    <w:name w:val="2B7AAE9943AD43579E3ADE6C7EC148C92"/>
    <w:rsid w:val="00F55BE3"/>
    <w:pPr>
      <w:suppressAutoHyphens/>
      <w:spacing w:after="0" w:line="240" w:lineRule="auto"/>
    </w:pPr>
    <w:rPr>
      <w:rFonts w:ascii="Times New Roman" w:eastAsia="Times New Roman" w:hAnsi="Times New Roman" w:cs="Times New Roman"/>
      <w:sz w:val="24"/>
      <w:szCs w:val="24"/>
      <w:lang w:eastAsia="ar-SA"/>
    </w:rPr>
  </w:style>
  <w:style w:type="paragraph" w:customStyle="1" w:styleId="08DB9ADF9EE040E187C81B84565A37063">
    <w:name w:val="08DB9ADF9EE040E187C81B84565A3706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3">
    <w:name w:val="62853A8645134F7CA5BD419E67C98727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3">
    <w:name w:val="772EBE0F6B654659B6CDB2A0EFFBE4B9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2">
    <w:name w:val="DefaultPlaceholder_-18540134402"/>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3">
    <w:name w:val="0450C51BD96F442F9D1624F6C32BDD16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3">
    <w:name w:val="DF95B4CCE9DD47BAB9534B1942DEA98D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3">
    <w:name w:val="46B7E9E929A0416C89039DA9214C71373"/>
    <w:rsid w:val="00B4040C"/>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3">
    <w:name w:val="B9225C9DDF91447AA3C9C64B320C364C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3">
    <w:name w:val="CD175D38AA5046D992C5729B8EF575C3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3">
    <w:name w:val="8D6EBDFAD14348C78F6BD87B19EC7D1F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3">
    <w:name w:val="1E579037453B44DE9F677CE7E6858E343"/>
    <w:rsid w:val="00B4040C"/>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3">
    <w:name w:val="22520C046ECD4B15AFCE22066A413E57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3">
    <w:name w:val="ED9DE91581B14773BE27B93C08FD72EC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3">
    <w:name w:val="C1D69BCFEA7F4D27B39485DEA91D23E7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3">
    <w:name w:val="FCE73582B6884748A8B5D5F53A49A41F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3">
    <w:name w:val="DFD7C58BC6E1445EA03AE63E4C157CAD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3">
    <w:name w:val="407CA4E625D94084B06F3051EA16E8F2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3">
    <w:name w:val="C260DB0530B0454D8D69EE1F1A800CE1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3">
    <w:name w:val="987F11813667444B974A264AB688F58C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3">
    <w:name w:val="E8DB142DEC804028AEF352A1433C8AC1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3">
    <w:name w:val="4B15BC30012F467D9CB9CEDAB7D9AAF7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3">
    <w:name w:val="A520E50E76B24E9F8C1F3F44A6F3C7F2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2FE90B802ECC4ED6B064A793596C82003">
    <w:name w:val="2FE90B802ECC4ED6B064A793596C8200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B31443AA97FB4F7C9F490F4BEF1DDD4E3">
    <w:name w:val="B31443AA97FB4F7C9F490F4BEF1DDD4E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A40393784E8B4199B731C5FAC42C7F793">
    <w:name w:val="A40393784E8B4199B731C5FAC42C7F79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2D5994E4D8824AF5A4989727ADBD5C183">
    <w:name w:val="2D5994E4D8824AF5A4989727ADBD5C18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3">
    <w:name w:val="2B7AAE9943AD43579E3ADE6C7EC148C93"/>
    <w:rsid w:val="00B4040C"/>
    <w:pPr>
      <w:suppressAutoHyphens/>
      <w:spacing w:after="0" w:line="240" w:lineRule="auto"/>
    </w:pPr>
    <w:rPr>
      <w:rFonts w:ascii="Times New Roman" w:eastAsia="Times New Roman" w:hAnsi="Times New Roman" w:cs="Times New Roman"/>
      <w:sz w:val="24"/>
      <w:szCs w:val="24"/>
      <w:lang w:eastAsia="ar-SA"/>
    </w:rPr>
  </w:style>
  <w:style w:type="paragraph" w:customStyle="1" w:styleId="95AC2C9D241F4319AD36CF1FB24EF0C4">
    <w:name w:val="95AC2C9D241F4319AD36CF1FB24EF0C4"/>
    <w:rsid w:val="00B4040C"/>
    <w:pPr>
      <w:spacing w:after="200" w:line="276" w:lineRule="auto"/>
    </w:pPr>
  </w:style>
  <w:style w:type="paragraph" w:customStyle="1" w:styleId="9D60E9204F27487D8F21199037D5A86B">
    <w:name w:val="9D60E9204F27487D8F21199037D5A86B"/>
    <w:rsid w:val="00B4040C"/>
    <w:pPr>
      <w:spacing w:after="200" w:line="276" w:lineRule="auto"/>
    </w:pPr>
  </w:style>
  <w:style w:type="paragraph" w:customStyle="1" w:styleId="8552F95E00FA4048B30A4E09D44C3768">
    <w:name w:val="8552F95E00FA4048B30A4E09D44C3768"/>
    <w:rsid w:val="00B4040C"/>
    <w:pPr>
      <w:spacing w:after="200" w:line="276" w:lineRule="auto"/>
    </w:pPr>
  </w:style>
  <w:style w:type="paragraph" w:customStyle="1" w:styleId="45F1BB6FD2DF4831A6496E0FD3BEAED0">
    <w:name w:val="45F1BB6FD2DF4831A6496E0FD3BEAED0"/>
    <w:rsid w:val="00B4040C"/>
    <w:pPr>
      <w:spacing w:after="200" w:line="276" w:lineRule="auto"/>
    </w:pPr>
  </w:style>
  <w:style w:type="paragraph" w:customStyle="1" w:styleId="D904DBF52B4D4BAEA160831B5C3C12CF">
    <w:name w:val="D904DBF52B4D4BAEA160831B5C3C12CF"/>
    <w:rsid w:val="00B4040C"/>
    <w:pPr>
      <w:spacing w:after="200" w:line="276" w:lineRule="auto"/>
    </w:pPr>
  </w:style>
  <w:style w:type="paragraph" w:customStyle="1" w:styleId="08DB9ADF9EE040E187C81B84565A37064">
    <w:name w:val="08DB9ADF9EE040E187C81B84565A3706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4">
    <w:name w:val="62853A8645134F7CA5BD419E67C98727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4">
    <w:name w:val="772EBE0F6B654659B6CDB2A0EFFBE4B9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DefaultPlaceholder-18540134403">
    <w:name w:val="DefaultPlaceholder_-18540134403"/>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4">
    <w:name w:val="0450C51BD96F442F9D1624F6C32BDD16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4">
    <w:name w:val="DF95B4CCE9DD47BAB9534B1942DEA98D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4">
    <w:name w:val="46B7E9E929A0416C89039DA9214C71374"/>
    <w:rsid w:val="00127B14"/>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4">
    <w:name w:val="B9225C9DDF91447AA3C9C64B320C364C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4">
    <w:name w:val="CD175D38AA5046D992C5729B8EF575C3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4">
    <w:name w:val="8D6EBDFAD14348C78F6BD87B19EC7D1F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4">
    <w:name w:val="1E579037453B44DE9F677CE7E6858E344"/>
    <w:rsid w:val="00127B14"/>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4">
    <w:name w:val="22520C046ECD4B15AFCE22066A413E57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4">
    <w:name w:val="ED9DE91581B14773BE27B93C08FD72EC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4">
    <w:name w:val="C1D69BCFEA7F4D27B39485DEA91D23E7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95AC2C9D241F4319AD36CF1FB24EF0C41">
    <w:name w:val="95AC2C9D241F4319AD36CF1FB24EF0C4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4">
    <w:name w:val="FCE73582B6884748A8B5D5F53A49A41F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4">
    <w:name w:val="DFD7C58BC6E1445EA03AE63E4C157CAD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4">
    <w:name w:val="407CA4E625D94084B06F3051EA16E8F2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4">
    <w:name w:val="C260DB0530B0454D8D69EE1F1A800CE1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4">
    <w:name w:val="987F11813667444B974A264AB688F58C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4">
    <w:name w:val="E8DB142DEC804028AEF352A1433C8AC1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4">
    <w:name w:val="4B15BC30012F467D9CB9CEDAB7D9AAF7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4">
    <w:name w:val="A520E50E76B24E9F8C1F3F44A6F3C7F2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9D60E9204F27487D8F21199037D5A86B1">
    <w:name w:val="9D60E9204F27487D8F21199037D5A86B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8552F95E00FA4048B30A4E09D44C37681">
    <w:name w:val="8552F95E00FA4048B30A4E09D44C3768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45F1BB6FD2DF4831A6496E0FD3BEAED01">
    <w:name w:val="45F1BB6FD2DF4831A6496E0FD3BEAED0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D904DBF52B4D4BAEA160831B5C3C12CF1">
    <w:name w:val="D904DBF52B4D4BAEA160831B5C3C12CF1"/>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4">
    <w:name w:val="2B7AAE9943AD43579E3ADE6C7EC148C94"/>
    <w:rsid w:val="00127B14"/>
    <w:pPr>
      <w:suppressAutoHyphens/>
      <w:spacing w:after="0" w:line="240" w:lineRule="auto"/>
    </w:pPr>
    <w:rPr>
      <w:rFonts w:ascii="Times New Roman" w:eastAsia="Times New Roman" w:hAnsi="Times New Roman" w:cs="Times New Roman"/>
      <w:sz w:val="24"/>
      <w:szCs w:val="24"/>
      <w:lang w:eastAsia="ar-SA"/>
    </w:rPr>
  </w:style>
  <w:style w:type="paragraph" w:customStyle="1" w:styleId="08DB9ADF9EE040E187C81B84565A37065">
    <w:name w:val="08DB9ADF9EE040E187C81B84565A3706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62853A8645134F7CA5BD419E67C987275">
    <w:name w:val="62853A8645134F7CA5BD419E67C98727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772EBE0F6B654659B6CDB2A0EFFBE4B95">
    <w:name w:val="772EBE0F6B654659B6CDB2A0EFFBE4B9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00DB8289B4324E6799130FA0FE6E52BC">
    <w:name w:val="00DB8289B4324E6799130FA0FE6E52BC"/>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0450C51BD96F442F9D1624F6C32BDD165">
    <w:name w:val="0450C51BD96F442F9D1624F6C32BDD16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DF95B4CCE9DD47BAB9534B1942DEA98D5">
    <w:name w:val="DF95B4CCE9DD47BAB9534B1942DEA98D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46B7E9E929A0416C89039DA9214C71375">
    <w:name w:val="46B7E9E929A0416C89039DA9214C71375"/>
    <w:rsid w:val="00B534DF"/>
    <w:pPr>
      <w:suppressAutoHyphens/>
      <w:spacing w:after="120" w:line="480" w:lineRule="auto"/>
    </w:pPr>
    <w:rPr>
      <w:rFonts w:ascii="Times New Roman" w:eastAsia="Times New Roman" w:hAnsi="Times New Roman" w:cs="Times New Roman"/>
      <w:sz w:val="24"/>
      <w:szCs w:val="24"/>
      <w:lang w:eastAsia="ar-SA"/>
    </w:rPr>
  </w:style>
  <w:style w:type="paragraph" w:customStyle="1" w:styleId="B9225C9DDF91447AA3C9C64B320C364C5">
    <w:name w:val="B9225C9DDF91447AA3C9C64B320C364C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D175D38AA5046D992C5729B8EF575C35">
    <w:name w:val="CD175D38AA5046D992C5729B8EF575C3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8D6EBDFAD14348C78F6BD87B19EC7D1F5">
    <w:name w:val="8D6EBDFAD14348C78F6BD87B19EC7D1F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1E579037453B44DE9F677CE7E6858E345">
    <w:name w:val="1E579037453B44DE9F677CE7E6858E345"/>
    <w:rsid w:val="00B534D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22520C046ECD4B15AFCE22066A413E575">
    <w:name w:val="22520C046ECD4B15AFCE22066A413E57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ED9DE91581B14773BE27B93C08FD72EC5">
    <w:name w:val="ED9DE91581B14773BE27B93C08FD72EC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C1D69BCFEA7F4D27B39485DEA91D23E75">
    <w:name w:val="C1D69BCFEA7F4D27B39485DEA91D23E7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95AC2C9D241F4319AD36CF1FB24EF0C42">
    <w:name w:val="95AC2C9D241F4319AD36CF1FB24EF0C4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FCE73582B6884748A8B5D5F53A49A41F5">
    <w:name w:val="FCE73582B6884748A8B5D5F53A49A41F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DFD7C58BC6E1445EA03AE63E4C157CAD5">
    <w:name w:val="DFD7C58BC6E1445EA03AE63E4C157CAD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407CA4E625D94084B06F3051EA16E8F25">
    <w:name w:val="407CA4E625D94084B06F3051EA16E8F2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C260DB0530B0454D8D69EE1F1A800CE15">
    <w:name w:val="C260DB0530B0454D8D69EE1F1A800CE1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987F11813667444B974A264AB688F58C5">
    <w:name w:val="987F11813667444B974A264AB688F58C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E8DB142DEC804028AEF352A1433C8AC15">
    <w:name w:val="E8DB142DEC804028AEF352A1433C8AC1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4B15BC30012F467D9CB9CEDAB7D9AAF75">
    <w:name w:val="4B15BC30012F467D9CB9CEDAB7D9AAF7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A520E50E76B24E9F8C1F3F44A6F3C7F25">
    <w:name w:val="A520E50E76B24E9F8C1F3F44A6F3C7F25"/>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9D60E9204F27487D8F21199037D5A86B2">
    <w:name w:val="9D60E9204F27487D8F21199037D5A86B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8552F95E00FA4048B30A4E09D44C37682">
    <w:name w:val="8552F95E00FA4048B30A4E09D44C3768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45F1BB6FD2DF4831A6496E0FD3BEAED02">
    <w:name w:val="45F1BB6FD2DF4831A6496E0FD3BEAED0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D904DBF52B4D4BAEA160831B5C3C12CF2">
    <w:name w:val="D904DBF52B4D4BAEA160831B5C3C12CF2"/>
    <w:rsid w:val="00B534DF"/>
    <w:pPr>
      <w:suppressAutoHyphens/>
      <w:spacing w:after="0" w:line="240" w:lineRule="auto"/>
    </w:pPr>
    <w:rPr>
      <w:rFonts w:ascii="Times New Roman" w:eastAsia="Times New Roman" w:hAnsi="Times New Roman" w:cs="Times New Roman"/>
      <w:sz w:val="24"/>
      <w:szCs w:val="24"/>
      <w:lang w:eastAsia="ar-SA"/>
    </w:rPr>
  </w:style>
  <w:style w:type="paragraph" w:customStyle="1" w:styleId="2B7AAE9943AD43579E3ADE6C7EC148C95">
    <w:name w:val="2B7AAE9943AD43579E3ADE6C7EC148C95"/>
    <w:rsid w:val="00B534DF"/>
    <w:pPr>
      <w:suppressAutoHyphens/>
      <w:spacing w:after="0" w:line="240" w:lineRule="auto"/>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77D64-8E09-4C39-B6E0-24B7C4E97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3790</Words>
  <Characters>21604</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25344</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osnigir</cp:lastModifiedBy>
  <cp:revision>26</cp:revision>
  <cp:lastPrinted>2018-08-06T12:15:00Z</cp:lastPrinted>
  <dcterms:created xsi:type="dcterms:W3CDTF">2019-12-06T08:48:00Z</dcterms:created>
  <dcterms:modified xsi:type="dcterms:W3CDTF">2023-02-08T14:16:00Z</dcterms:modified>
</cp:coreProperties>
</file>