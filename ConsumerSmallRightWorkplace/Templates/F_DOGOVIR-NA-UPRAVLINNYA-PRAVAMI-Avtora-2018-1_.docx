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BFBE4" w14:textId="77777777" w:rsidR="007560EC" w:rsidRPr="00AC2AE4" w:rsidRDefault="007560EC" w:rsidP="00AE2E3A">
      <w:pPr>
        <w:rPr>
          <w:lang w:val="uk-UA"/>
        </w:rPr>
      </w:pPr>
    </w:p>
    <w:p w14:paraId="367B39DA" w14:textId="77777777" w:rsidR="007560EC" w:rsidRPr="00EE5ACD" w:rsidRDefault="007560EC" w:rsidP="007560EC">
      <w:pPr>
        <w:jc w:val="center"/>
        <w:rPr>
          <w:sz w:val="28"/>
          <w:szCs w:val="28"/>
          <w:lang w:val="uk-UA"/>
        </w:rPr>
      </w:pPr>
    </w:p>
    <w:p w14:paraId="30671E20" w14:textId="77777777" w:rsidR="0015693A" w:rsidRPr="00AC2AE4" w:rsidRDefault="0015693A" w:rsidP="007560EC">
      <w:pPr>
        <w:pStyle w:val="a4"/>
        <w:jc w:val="center"/>
        <w:rPr>
          <w:b/>
          <w:sz w:val="40"/>
          <w:szCs w:val="40"/>
        </w:rPr>
      </w:pPr>
    </w:p>
    <w:p w14:paraId="7EFB7D26" w14:textId="77777777" w:rsidR="007A47D6" w:rsidRPr="00AC2AE4" w:rsidRDefault="007A47D6" w:rsidP="007560EC">
      <w:pPr>
        <w:pStyle w:val="a4"/>
        <w:jc w:val="center"/>
        <w:rPr>
          <w:b/>
          <w:sz w:val="40"/>
          <w:szCs w:val="40"/>
        </w:rPr>
      </w:pPr>
    </w:p>
    <w:p w14:paraId="10FD1E9B" w14:textId="77777777" w:rsidR="007A47D6" w:rsidRPr="00AC2AE4" w:rsidRDefault="007A47D6" w:rsidP="007560EC">
      <w:pPr>
        <w:pStyle w:val="a4"/>
        <w:jc w:val="center"/>
        <w:rPr>
          <w:b/>
          <w:sz w:val="40"/>
          <w:szCs w:val="40"/>
        </w:rPr>
      </w:pPr>
    </w:p>
    <w:p w14:paraId="598BE744" w14:textId="77777777" w:rsidR="007560EC" w:rsidRPr="00AC2AE4" w:rsidRDefault="007560EC" w:rsidP="007560EC">
      <w:pPr>
        <w:pStyle w:val="a4"/>
        <w:jc w:val="center"/>
        <w:rPr>
          <w:b/>
          <w:sz w:val="40"/>
          <w:szCs w:val="40"/>
        </w:rPr>
      </w:pPr>
      <w:r w:rsidRPr="00AC2AE4">
        <w:rPr>
          <w:b/>
          <w:sz w:val="40"/>
          <w:szCs w:val="40"/>
        </w:rPr>
        <w:t xml:space="preserve">Договір на управління майновими </w:t>
      </w:r>
    </w:p>
    <w:p w14:paraId="6733F611" w14:textId="77777777" w:rsidR="007560EC" w:rsidRPr="00AC2AE4" w:rsidRDefault="007560EC" w:rsidP="007560EC">
      <w:pPr>
        <w:pStyle w:val="a4"/>
        <w:jc w:val="center"/>
        <w:rPr>
          <w:b/>
          <w:sz w:val="40"/>
          <w:szCs w:val="40"/>
        </w:rPr>
      </w:pPr>
      <w:r w:rsidRPr="00AC2AE4">
        <w:rPr>
          <w:b/>
          <w:sz w:val="40"/>
          <w:szCs w:val="40"/>
        </w:rPr>
        <w:t>авторськими правами Автора на колективній основі</w:t>
      </w:r>
    </w:p>
    <w:p w14:paraId="4F73C643" w14:textId="77777777" w:rsidR="007560EC" w:rsidRPr="00AC2AE4" w:rsidRDefault="007560EC" w:rsidP="007560EC">
      <w:pPr>
        <w:pStyle w:val="21"/>
        <w:spacing w:after="0" w:line="240" w:lineRule="auto"/>
        <w:rPr>
          <w:sz w:val="28"/>
          <w:szCs w:val="28"/>
          <w:lang w:val="uk-UA"/>
        </w:rPr>
      </w:pPr>
    </w:p>
    <w:p w14:paraId="2789DB3F" w14:textId="4CFCA141" w:rsidR="007560EC" w:rsidRPr="00CC2227" w:rsidRDefault="007560EC" w:rsidP="007560EC">
      <w:pPr>
        <w:pStyle w:val="21"/>
        <w:spacing w:after="0" w:line="240" w:lineRule="auto"/>
        <w:rPr>
          <w:rFonts w:ascii="Calibri" w:hAnsi="Calibri" w:cs="Calibri"/>
          <w:color w:val="FF0000"/>
          <w:sz w:val="20"/>
          <w:szCs w:val="20"/>
        </w:rPr>
      </w:pPr>
      <w:r w:rsidRPr="00AC2AE4">
        <w:rPr>
          <w:sz w:val="28"/>
          <w:szCs w:val="28"/>
          <w:lang w:val="uk-UA"/>
        </w:rPr>
        <w:t>№ Договору</w:t>
      </w:r>
      <w:r w:rsidR="004F067A" w:rsidRPr="004F067A">
        <w:rPr>
          <w:sz w:val="28"/>
          <w:szCs w:val="28"/>
        </w:rPr>
        <w:t xml:space="preserve"> </w:t>
      </w:r>
      <w:sdt>
        <w:sdtPr>
          <w:rPr>
            <w:sz w:val="28"/>
            <w:szCs w:val="28"/>
          </w:rPr>
          <w:alias w:val="docNumberR"/>
          <w:tag w:val="docNumberR"/>
          <w:id w:val="-1112199423"/>
          <w:placeholder>
            <w:docPart w:val="7000F3773B5D45598E24BE2A206B0CB6"/>
          </w:placeholder>
          <w:showingPlcHdr/>
          <w15:appearance w15:val="tags"/>
          <w:text/>
        </w:sdtPr>
        <w:sdtEndPr/>
        <w:sdtContent>
          <w:r w:rsidR="004F067A" w:rsidRPr="00746FCF">
            <w:rPr>
              <w:rStyle w:val="af9"/>
              <w:rFonts w:eastAsiaTheme="minorHAnsi"/>
            </w:rPr>
            <w:t>Место для ввода текста.</w:t>
          </w:r>
        </w:sdtContent>
      </w:sdt>
      <w:r w:rsidR="00CC2227" w:rsidRPr="00CC2227">
        <w:rPr>
          <w:sz w:val="28"/>
          <w:szCs w:val="28"/>
        </w:rPr>
        <w:t xml:space="preserve"> </w:t>
      </w:r>
    </w:p>
    <w:p w14:paraId="6EACD0BB" w14:textId="364B3CFD" w:rsidR="007560EC" w:rsidRPr="00AF317E" w:rsidRDefault="007560EC" w:rsidP="007560EC">
      <w:pPr>
        <w:pStyle w:val="21"/>
        <w:spacing w:after="0" w:line="240" w:lineRule="auto"/>
        <w:rPr>
          <w:b/>
          <w:sz w:val="28"/>
          <w:szCs w:val="28"/>
        </w:rPr>
      </w:pPr>
      <w:r w:rsidRPr="00AC2AE4">
        <w:rPr>
          <w:sz w:val="28"/>
          <w:szCs w:val="28"/>
          <w:lang w:val="uk-UA"/>
        </w:rPr>
        <w:t xml:space="preserve">Дата </w:t>
      </w:r>
      <w:r w:rsidR="00584A94" w:rsidRPr="00AC2AE4">
        <w:rPr>
          <w:sz w:val="28"/>
          <w:szCs w:val="28"/>
          <w:lang w:val="uk-UA"/>
        </w:rPr>
        <w:t xml:space="preserve">підписання </w:t>
      </w:r>
      <w:r w:rsidRPr="00AC2AE4">
        <w:rPr>
          <w:sz w:val="28"/>
          <w:szCs w:val="28"/>
          <w:lang w:val="uk-UA"/>
        </w:rPr>
        <w:t>Договору</w:t>
      </w:r>
      <w:r w:rsidR="00BF4D7F">
        <w:rPr>
          <w:sz w:val="28"/>
          <w:szCs w:val="28"/>
          <w:lang w:val="uk-UA"/>
        </w:rPr>
        <w:t xml:space="preserve"> </w:t>
      </w:r>
      <w:sdt>
        <w:sdtPr>
          <w:rPr>
            <w:color w:val="000000" w:themeColor="text1"/>
            <w:sz w:val="28"/>
            <w:szCs w:val="28"/>
            <w:lang w:val="uk-UA"/>
          </w:rPr>
          <w:alias w:val="docDateBegin "/>
          <w:tag w:val="docDateBegin "/>
          <w:id w:val="-541976329"/>
          <w:placeholder>
            <w:docPart w:val="EE6A686066A4478B98541DE0ED01880D"/>
          </w:placeholder>
          <w:showingPlcHdr/>
          <w15:appearance w15:val="tags"/>
          <w:text/>
        </w:sdtPr>
        <w:sdtEndPr/>
        <w:sdtContent>
          <w:r w:rsidR="00AE2E3A" w:rsidRPr="00746FCF">
            <w:rPr>
              <w:rStyle w:val="af9"/>
              <w:rFonts w:eastAsiaTheme="minorHAnsi"/>
            </w:rPr>
            <w:t>Место для ввода текста.</w:t>
          </w:r>
        </w:sdtContent>
      </w:sdt>
      <w:r w:rsidR="00CC2227" w:rsidRPr="00CC2227">
        <w:rPr>
          <w:sz w:val="28"/>
          <w:szCs w:val="28"/>
        </w:rPr>
        <w:t xml:space="preserve"> </w:t>
      </w:r>
      <w:r w:rsidR="00FC3EF9" w:rsidRPr="00AC2AE4">
        <w:rPr>
          <w:sz w:val="28"/>
          <w:szCs w:val="28"/>
          <w:lang w:val="uk-UA"/>
        </w:rPr>
        <w:t>р.</w:t>
      </w:r>
      <w:r w:rsidR="00AF317E">
        <w:rPr>
          <w:sz w:val="28"/>
          <w:szCs w:val="28"/>
          <w:lang w:val="uk-UA"/>
        </w:rPr>
        <w:t xml:space="preserve"> </w:t>
      </w:r>
    </w:p>
    <w:p w14:paraId="76D095C2" w14:textId="77777777" w:rsidR="00A96E23" w:rsidRPr="00AC2AE4" w:rsidRDefault="00A96E23" w:rsidP="00A96E23">
      <w:pPr>
        <w:pStyle w:val="21"/>
        <w:spacing w:after="0" w:line="240" w:lineRule="auto"/>
        <w:rPr>
          <w:sz w:val="28"/>
          <w:szCs w:val="28"/>
          <w:lang w:val="uk-UA"/>
        </w:rPr>
      </w:pPr>
      <w:r w:rsidRPr="00AC2AE4">
        <w:rPr>
          <w:sz w:val="28"/>
          <w:szCs w:val="28"/>
          <w:lang w:val="uk-UA"/>
        </w:rPr>
        <w:t>Україна, м. Київ</w:t>
      </w:r>
    </w:p>
    <w:p w14:paraId="3B0E2F2F" w14:textId="77777777" w:rsidR="007560EC" w:rsidRPr="00AC2AE4" w:rsidRDefault="007560EC" w:rsidP="007560EC">
      <w:pPr>
        <w:pStyle w:val="21"/>
        <w:spacing w:after="0" w:line="240" w:lineRule="auto"/>
        <w:jc w:val="center"/>
        <w:rPr>
          <w:b/>
          <w:sz w:val="28"/>
          <w:szCs w:val="28"/>
          <w:lang w:val="uk-UA"/>
        </w:rPr>
      </w:pPr>
    </w:p>
    <w:p w14:paraId="2A34F3B8" w14:textId="77777777" w:rsidR="007560EC" w:rsidRPr="00AC2AE4" w:rsidRDefault="007560EC" w:rsidP="007560EC">
      <w:pPr>
        <w:pStyle w:val="21"/>
        <w:spacing w:after="0" w:line="240" w:lineRule="auto"/>
        <w:jc w:val="center"/>
        <w:rPr>
          <w:sz w:val="28"/>
          <w:szCs w:val="28"/>
          <w:lang w:val="uk-UA"/>
        </w:rPr>
      </w:pPr>
      <w:bookmarkStart w:id="0" w:name="_GoBack"/>
      <w:bookmarkEnd w:id="0"/>
      <w:r w:rsidRPr="00AC2AE4">
        <w:rPr>
          <w:sz w:val="28"/>
          <w:szCs w:val="28"/>
          <w:lang w:val="uk-UA"/>
        </w:rPr>
        <w:t xml:space="preserve">між </w:t>
      </w:r>
    </w:p>
    <w:p w14:paraId="4C76A4EC"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Державною організацією </w:t>
      </w:r>
    </w:p>
    <w:p w14:paraId="7EA1CBB8" w14:textId="77777777" w:rsidR="007560EC" w:rsidRPr="00AC2AE4" w:rsidRDefault="007560EC" w:rsidP="007560EC">
      <w:pPr>
        <w:pStyle w:val="21"/>
        <w:spacing w:after="0" w:line="240" w:lineRule="auto"/>
        <w:jc w:val="center"/>
        <w:rPr>
          <w:b/>
          <w:sz w:val="28"/>
          <w:szCs w:val="28"/>
          <w:lang w:val="uk-UA"/>
        </w:rPr>
      </w:pPr>
      <w:r w:rsidRPr="00AC2AE4">
        <w:rPr>
          <w:sz w:val="28"/>
          <w:szCs w:val="28"/>
          <w:lang w:val="uk-UA"/>
        </w:rPr>
        <w:t>«Українське агентство з авторських та суміжних прав»</w:t>
      </w:r>
    </w:p>
    <w:p w14:paraId="201157D1" w14:textId="77777777" w:rsidR="007560EC" w:rsidRPr="00AC2AE4" w:rsidRDefault="007560EC" w:rsidP="007560EC">
      <w:pPr>
        <w:pStyle w:val="21"/>
        <w:spacing w:after="0" w:line="240" w:lineRule="auto"/>
        <w:jc w:val="center"/>
        <w:rPr>
          <w:sz w:val="28"/>
          <w:szCs w:val="28"/>
          <w:lang w:val="uk-UA"/>
        </w:rPr>
      </w:pPr>
      <w:r w:rsidRPr="00AC2AE4">
        <w:rPr>
          <w:b/>
          <w:sz w:val="28"/>
          <w:szCs w:val="28"/>
          <w:lang w:val="uk-UA"/>
        </w:rPr>
        <w:t>(ДО УААСП)</w:t>
      </w:r>
    </w:p>
    <w:p w14:paraId="5462BE12" w14:textId="77777777" w:rsidR="007560EC" w:rsidRPr="00AC2AE4" w:rsidRDefault="007560EC" w:rsidP="007560EC">
      <w:pPr>
        <w:pStyle w:val="21"/>
        <w:spacing w:after="0" w:line="240" w:lineRule="auto"/>
        <w:jc w:val="center"/>
        <w:rPr>
          <w:sz w:val="28"/>
          <w:szCs w:val="28"/>
          <w:lang w:val="uk-UA"/>
        </w:rPr>
      </w:pPr>
    </w:p>
    <w:p w14:paraId="6B22ADE0" w14:textId="77777777" w:rsidR="007560EC" w:rsidRPr="00AC2AE4" w:rsidRDefault="007560EC" w:rsidP="007560EC">
      <w:pPr>
        <w:pStyle w:val="21"/>
        <w:spacing w:after="0" w:line="240" w:lineRule="auto"/>
        <w:jc w:val="center"/>
        <w:rPr>
          <w:sz w:val="28"/>
          <w:szCs w:val="28"/>
          <w:lang w:val="uk-UA"/>
        </w:rPr>
      </w:pPr>
    </w:p>
    <w:p w14:paraId="2C755573"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та </w:t>
      </w:r>
    </w:p>
    <w:p w14:paraId="2C5BE5FC" w14:textId="77777777" w:rsidR="007560EC" w:rsidRPr="00AC2AE4" w:rsidRDefault="007560EC" w:rsidP="007560EC">
      <w:pPr>
        <w:pStyle w:val="21"/>
        <w:spacing w:after="0" w:line="240" w:lineRule="auto"/>
        <w:jc w:val="center"/>
        <w:rPr>
          <w:sz w:val="28"/>
          <w:szCs w:val="28"/>
          <w:lang w:val="uk-UA"/>
        </w:rPr>
      </w:pPr>
    </w:p>
    <w:sdt>
      <w:sdtPr>
        <w:rPr>
          <w:color w:val="000000" w:themeColor="text1"/>
          <w:sz w:val="28"/>
          <w:szCs w:val="28"/>
          <w:lang w:val="en-US"/>
        </w:rPr>
        <w:alias w:val="CstName"/>
        <w:tag w:val="CstName"/>
        <w:id w:val="-1956546301"/>
        <w:placeholder>
          <w:docPart w:val="98518950C15044288EB55986CD0239E9"/>
        </w:placeholder>
        <w:showingPlcHdr/>
        <w15:color w:val="000000"/>
        <w15:appearance w15:val="tags"/>
        <w:text/>
      </w:sdtPr>
      <w:sdtEndPr/>
      <w:sdtContent>
        <w:p w14:paraId="3DF42D2D" w14:textId="54350992" w:rsidR="00397294" w:rsidRPr="00DC26F7" w:rsidRDefault="00EE5ACD" w:rsidP="00397294">
          <w:pPr>
            <w:pStyle w:val="21"/>
            <w:spacing w:after="0" w:line="240" w:lineRule="auto"/>
            <w:jc w:val="center"/>
            <w:rPr>
              <w:rFonts w:ascii="Calibri" w:hAnsi="Calibri" w:cs="Calibri"/>
              <w:color w:val="FF0000"/>
              <w:sz w:val="16"/>
              <w:szCs w:val="16"/>
            </w:rPr>
          </w:pPr>
          <w:r w:rsidRPr="00EE5ACD">
            <w:rPr>
              <w:rStyle w:val="af9"/>
              <w:rFonts w:eastAsiaTheme="minorHAnsi"/>
              <w:color w:val="auto"/>
              <w:sz w:val="22"/>
              <w:szCs w:val="22"/>
            </w:rPr>
            <w:t>Место для ввода текста.</w:t>
          </w:r>
        </w:p>
      </w:sdtContent>
    </w:sdt>
    <w:p w14:paraId="03EE0135" w14:textId="6960B45C" w:rsidR="007560EC" w:rsidRPr="00AC2AE4" w:rsidRDefault="007560EC" w:rsidP="00397294">
      <w:pPr>
        <w:pStyle w:val="21"/>
        <w:spacing w:after="0" w:line="240" w:lineRule="auto"/>
        <w:jc w:val="center"/>
        <w:rPr>
          <w:b/>
          <w:sz w:val="28"/>
          <w:szCs w:val="28"/>
          <w:lang w:val="uk-UA"/>
        </w:rPr>
      </w:pPr>
      <w:r w:rsidRPr="00AC2AE4">
        <w:rPr>
          <w:sz w:val="28"/>
          <w:szCs w:val="28"/>
          <w:lang w:val="uk-UA"/>
        </w:rPr>
        <w:t>____________________________________________________</w:t>
      </w:r>
    </w:p>
    <w:p w14:paraId="5CB0EFAC" w14:textId="77777777" w:rsidR="007560EC" w:rsidRPr="00AC2AE4" w:rsidRDefault="007560EC" w:rsidP="007560EC">
      <w:pPr>
        <w:pStyle w:val="21"/>
        <w:spacing w:after="0" w:line="240" w:lineRule="auto"/>
        <w:jc w:val="center"/>
        <w:rPr>
          <w:b/>
          <w:sz w:val="22"/>
          <w:szCs w:val="22"/>
          <w:lang w:val="uk-UA"/>
        </w:rPr>
      </w:pPr>
      <w:r w:rsidRPr="00AC2AE4">
        <w:rPr>
          <w:b/>
          <w:sz w:val="28"/>
          <w:szCs w:val="28"/>
          <w:lang w:val="uk-UA"/>
        </w:rPr>
        <w:t>(Автор)</w:t>
      </w:r>
    </w:p>
    <w:p w14:paraId="0AE773C7" w14:textId="77777777" w:rsidR="007560EC" w:rsidRPr="00AC2AE4" w:rsidRDefault="007560EC" w:rsidP="007560EC">
      <w:pPr>
        <w:pStyle w:val="21"/>
        <w:spacing w:after="0" w:line="240" w:lineRule="auto"/>
        <w:jc w:val="center"/>
        <w:rPr>
          <w:b/>
          <w:sz w:val="22"/>
          <w:szCs w:val="22"/>
          <w:lang w:val="uk-UA"/>
        </w:rPr>
      </w:pPr>
    </w:p>
    <w:p w14:paraId="6C51480C" w14:textId="77777777" w:rsidR="00A96E23" w:rsidRPr="00AC2AE4" w:rsidRDefault="00A96E23" w:rsidP="007560EC">
      <w:pPr>
        <w:pStyle w:val="21"/>
        <w:spacing w:after="0" w:line="276" w:lineRule="auto"/>
        <w:ind w:firstLine="720"/>
        <w:jc w:val="both"/>
        <w:rPr>
          <w:sz w:val="16"/>
          <w:szCs w:val="16"/>
          <w:lang w:val="uk-UA"/>
        </w:rPr>
      </w:pPr>
    </w:p>
    <w:p w14:paraId="0545DB64" w14:textId="77777777" w:rsidR="00A96E23" w:rsidRPr="00AC2AE4" w:rsidRDefault="00A96E23" w:rsidP="007560EC">
      <w:pPr>
        <w:pStyle w:val="21"/>
        <w:spacing w:after="0" w:line="276" w:lineRule="auto"/>
        <w:ind w:firstLine="720"/>
        <w:jc w:val="both"/>
        <w:rPr>
          <w:sz w:val="16"/>
          <w:szCs w:val="16"/>
          <w:lang w:val="uk-UA"/>
        </w:rPr>
      </w:pPr>
    </w:p>
    <w:p w14:paraId="63FE3583" w14:textId="77777777" w:rsidR="00A96E23" w:rsidRPr="00AC2AE4" w:rsidRDefault="00A96E23" w:rsidP="007560EC">
      <w:pPr>
        <w:pStyle w:val="21"/>
        <w:spacing w:after="0" w:line="276" w:lineRule="auto"/>
        <w:ind w:firstLine="720"/>
        <w:jc w:val="both"/>
        <w:rPr>
          <w:sz w:val="16"/>
          <w:szCs w:val="16"/>
          <w:lang w:val="uk-UA"/>
        </w:rPr>
      </w:pPr>
    </w:p>
    <w:p w14:paraId="2A57C68C" w14:textId="77777777" w:rsidR="00A96E23" w:rsidRPr="00AC2AE4" w:rsidRDefault="00A96E23" w:rsidP="007560EC">
      <w:pPr>
        <w:pStyle w:val="21"/>
        <w:spacing w:after="0" w:line="276" w:lineRule="auto"/>
        <w:ind w:firstLine="720"/>
        <w:jc w:val="both"/>
        <w:rPr>
          <w:sz w:val="16"/>
          <w:szCs w:val="16"/>
          <w:lang w:val="uk-UA"/>
        </w:rPr>
      </w:pPr>
    </w:p>
    <w:p w14:paraId="0468A82E" w14:textId="77777777" w:rsidR="00A96E23" w:rsidRPr="00AC2AE4" w:rsidRDefault="00A96E23" w:rsidP="007560EC">
      <w:pPr>
        <w:pStyle w:val="21"/>
        <w:spacing w:after="0" w:line="276" w:lineRule="auto"/>
        <w:ind w:firstLine="720"/>
        <w:jc w:val="both"/>
        <w:rPr>
          <w:sz w:val="16"/>
          <w:szCs w:val="16"/>
          <w:lang w:val="uk-UA"/>
        </w:rPr>
      </w:pPr>
    </w:p>
    <w:p w14:paraId="3E088C7B" w14:textId="77777777" w:rsidR="00A96E23" w:rsidRPr="00AC2AE4" w:rsidRDefault="00A96E23" w:rsidP="007560EC">
      <w:pPr>
        <w:pStyle w:val="21"/>
        <w:spacing w:after="0" w:line="276" w:lineRule="auto"/>
        <w:ind w:firstLine="720"/>
        <w:jc w:val="both"/>
        <w:rPr>
          <w:sz w:val="16"/>
          <w:szCs w:val="16"/>
          <w:lang w:val="uk-UA"/>
        </w:rPr>
      </w:pPr>
    </w:p>
    <w:p w14:paraId="6902251F" w14:textId="77777777" w:rsidR="00A96E23" w:rsidRPr="00AC2AE4" w:rsidRDefault="00A96E23" w:rsidP="007560EC">
      <w:pPr>
        <w:pStyle w:val="21"/>
        <w:spacing w:after="0" w:line="276" w:lineRule="auto"/>
        <w:ind w:firstLine="720"/>
        <w:jc w:val="both"/>
        <w:rPr>
          <w:sz w:val="16"/>
          <w:szCs w:val="16"/>
          <w:lang w:val="uk-UA"/>
        </w:rPr>
      </w:pPr>
    </w:p>
    <w:p w14:paraId="1256F952" w14:textId="77777777" w:rsidR="00A96E23" w:rsidRPr="00AC2AE4" w:rsidRDefault="00A96E23" w:rsidP="007560EC">
      <w:pPr>
        <w:pStyle w:val="21"/>
        <w:spacing w:after="0" w:line="276" w:lineRule="auto"/>
        <w:ind w:firstLine="720"/>
        <w:jc w:val="both"/>
        <w:rPr>
          <w:sz w:val="16"/>
          <w:szCs w:val="16"/>
          <w:lang w:val="uk-UA"/>
        </w:rPr>
      </w:pPr>
    </w:p>
    <w:p w14:paraId="2DA77736" w14:textId="77777777" w:rsidR="00A96E23" w:rsidRPr="00AC2AE4" w:rsidRDefault="00A96E23" w:rsidP="007560EC">
      <w:pPr>
        <w:pStyle w:val="21"/>
        <w:spacing w:after="0" w:line="276" w:lineRule="auto"/>
        <w:ind w:firstLine="720"/>
        <w:jc w:val="both"/>
        <w:rPr>
          <w:sz w:val="16"/>
          <w:szCs w:val="16"/>
          <w:lang w:val="uk-UA"/>
        </w:rPr>
      </w:pPr>
    </w:p>
    <w:p w14:paraId="0C9523D8" w14:textId="77777777" w:rsidR="00A96E23" w:rsidRPr="00AC2AE4" w:rsidRDefault="00A96E23" w:rsidP="007560EC">
      <w:pPr>
        <w:pStyle w:val="21"/>
        <w:spacing w:after="0" w:line="276" w:lineRule="auto"/>
        <w:ind w:firstLine="720"/>
        <w:jc w:val="both"/>
        <w:rPr>
          <w:sz w:val="16"/>
          <w:szCs w:val="16"/>
          <w:lang w:val="uk-UA"/>
        </w:rPr>
      </w:pPr>
    </w:p>
    <w:p w14:paraId="508CC50C" w14:textId="77777777" w:rsidR="00A96E23" w:rsidRPr="00AC2AE4" w:rsidRDefault="00A96E23" w:rsidP="007560EC">
      <w:pPr>
        <w:pStyle w:val="21"/>
        <w:spacing w:after="0" w:line="276" w:lineRule="auto"/>
        <w:ind w:firstLine="720"/>
        <w:jc w:val="both"/>
        <w:rPr>
          <w:sz w:val="16"/>
          <w:szCs w:val="16"/>
          <w:lang w:val="uk-UA"/>
        </w:rPr>
      </w:pPr>
    </w:p>
    <w:p w14:paraId="43704450" w14:textId="77777777" w:rsidR="00A96E23" w:rsidRPr="00AC2AE4" w:rsidRDefault="00A96E23" w:rsidP="007560EC">
      <w:pPr>
        <w:pStyle w:val="21"/>
        <w:spacing w:after="0" w:line="276" w:lineRule="auto"/>
        <w:ind w:firstLine="720"/>
        <w:jc w:val="both"/>
        <w:rPr>
          <w:sz w:val="16"/>
          <w:szCs w:val="16"/>
          <w:lang w:val="uk-UA"/>
        </w:rPr>
      </w:pPr>
    </w:p>
    <w:p w14:paraId="44F97A91" w14:textId="77777777" w:rsidR="00A96E23" w:rsidRPr="00AC2AE4" w:rsidRDefault="00A96E23" w:rsidP="007560EC">
      <w:pPr>
        <w:pStyle w:val="21"/>
        <w:spacing w:after="0" w:line="276" w:lineRule="auto"/>
        <w:ind w:firstLine="720"/>
        <w:jc w:val="both"/>
        <w:rPr>
          <w:sz w:val="16"/>
          <w:szCs w:val="16"/>
          <w:lang w:val="uk-UA"/>
        </w:rPr>
      </w:pPr>
    </w:p>
    <w:p w14:paraId="31DFEDC9" w14:textId="77777777" w:rsidR="00A96E23" w:rsidRPr="00AC2AE4" w:rsidRDefault="00A96E23" w:rsidP="007560EC">
      <w:pPr>
        <w:pStyle w:val="21"/>
        <w:spacing w:after="0" w:line="276" w:lineRule="auto"/>
        <w:ind w:firstLine="720"/>
        <w:jc w:val="both"/>
        <w:rPr>
          <w:sz w:val="16"/>
          <w:szCs w:val="16"/>
          <w:lang w:val="uk-UA"/>
        </w:rPr>
      </w:pPr>
    </w:p>
    <w:p w14:paraId="76B1FB14" w14:textId="77777777" w:rsidR="00A96E23" w:rsidRPr="00AC2AE4" w:rsidRDefault="00A96E23" w:rsidP="007560EC">
      <w:pPr>
        <w:pStyle w:val="21"/>
        <w:spacing w:after="0" w:line="276" w:lineRule="auto"/>
        <w:ind w:firstLine="720"/>
        <w:jc w:val="both"/>
        <w:rPr>
          <w:sz w:val="16"/>
          <w:szCs w:val="16"/>
          <w:lang w:val="uk-UA"/>
        </w:rPr>
      </w:pPr>
    </w:p>
    <w:p w14:paraId="24FA1DE9" w14:textId="77777777" w:rsidR="00A96E23" w:rsidRPr="00AC2AE4" w:rsidRDefault="00A96E23" w:rsidP="007560EC">
      <w:pPr>
        <w:pStyle w:val="21"/>
        <w:spacing w:after="0" w:line="276" w:lineRule="auto"/>
        <w:ind w:firstLine="720"/>
        <w:jc w:val="both"/>
        <w:rPr>
          <w:sz w:val="16"/>
          <w:szCs w:val="16"/>
          <w:lang w:val="uk-UA"/>
        </w:rPr>
      </w:pPr>
    </w:p>
    <w:p w14:paraId="2A5A4000" w14:textId="77777777" w:rsidR="00A96E23" w:rsidRPr="00AC2AE4" w:rsidRDefault="00A96E23" w:rsidP="007560EC">
      <w:pPr>
        <w:pStyle w:val="21"/>
        <w:spacing w:after="0" w:line="276" w:lineRule="auto"/>
        <w:ind w:firstLine="720"/>
        <w:jc w:val="both"/>
        <w:rPr>
          <w:sz w:val="16"/>
          <w:szCs w:val="16"/>
          <w:lang w:val="uk-UA"/>
        </w:rPr>
      </w:pPr>
    </w:p>
    <w:p w14:paraId="6355F6FF" w14:textId="77777777" w:rsidR="00A96E23" w:rsidRPr="00AC2AE4" w:rsidRDefault="00A96E23" w:rsidP="007560EC">
      <w:pPr>
        <w:pStyle w:val="21"/>
        <w:spacing w:after="0" w:line="276" w:lineRule="auto"/>
        <w:ind w:firstLine="720"/>
        <w:jc w:val="both"/>
        <w:rPr>
          <w:sz w:val="16"/>
          <w:szCs w:val="16"/>
          <w:lang w:val="uk-UA"/>
        </w:rPr>
      </w:pPr>
    </w:p>
    <w:p w14:paraId="73F17AE9" w14:textId="77777777" w:rsidR="00A96E23" w:rsidRPr="00AC2AE4" w:rsidRDefault="00A96E23" w:rsidP="007560EC">
      <w:pPr>
        <w:pStyle w:val="21"/>
        <w:spacing w:after="0" w:line="276" w:lineRule="auto"/>
        <w:ind w:firstLine="720"/>
        <w:jc w:val="both"/>
        <w:rPr>
          <w:sz w:val="16"/>
          <w:szCs w:val="16"/>
          <w:lang w:val="uk-UA"/>
        </w:rPr>
      </w:pPr>
    </w:p>
    <w:p w14:paraId="12053A87" w14:textId="77777777" w:rsidR="00A96E23" w:rsidRPr="00AC2AE4" w:rsidRDefault="00A96E23" w:rsidP="007560EC">
      <w:pPr>
        <w:pStyle w:val="21"/>
        <w:spacing w:after="0" w:line="276" w:lineRule="auto"/>
        <w:ind w:firstLine="720"/>
        <w:jc w:val="both"/>
        <w:rPr>
          <w:sz w:val="16"/>
          <w:szCs w:val="16"/>
          <w:lang w:val="uk-UA"/>
        </w:rPr>
      </w:pPr>
    </w:p>
    <w:p w14:paraId="6DA30683" w14:textId="77777777" w:rsidR="00A96E23" w:rsidRPr="00AC2AE4" w:rsidRDefault="00A96E23" w:rsidP="007560EC">
      <w:pPr>
        <w:pStyle w:val="21"/>
        <w:spacing w:after="0" w:line="276" w:lineRule="auto"/>
        <w:ind w:firstLine="720"/>
        <w:jc w:val="both"/>
        <w:rPr>
          <w:sz w:val="16"/>
          <w:szCs w:val="16"/>
          <w:lang w:val="uk-UA"/>
        </w:rPr>
      </w:pPr>
    </w:p>
    <w:p w14:paraId="223DB5A5" w14:textId="77777777" w:rsidR="00A96E23" w:rsidRPr="00AC2AE4" w:rsidRDefault="00A96E23" w:rsidP="007560EC">
      <w:pPr>
        <w:pStyle w:val="21"/>
        <w:spacing w:after="0" w:line="276" w:lineRule="auto"/>
        <w:ind w:firstLine="720"/>
        <w:jc w:val="both"/>
        <w:rPr>
          <w:sz w:val="16"/>
          <w:szCs w:val="16"/>
          <w:lang w:val="uk-UA"/>
        </w:rPr>
      </w:pPr>
    </w:p>
    <w:p w14:paraId="346E3DB4" w14:textId="77777777" w:rsidR="00A96E23" w:rsidRPr="00AC2AE4" w:rsidRDefault="00A96E23" w:rsidP="007560EC">
      <w:pPr>
        <w:pStyle w:val="21"/>
        <w:spacing w:after="0" w:line="276" w:lineRule="auto"/>
        <w:ind w:firstLine="720"/>
        <w:jc w:val="both"/>
        <w:rPr>
          <w:sz w:val="16"/>
          <w:szCs w:val="16"/>
          <w:lang w:val="uk-UA"/>
        </w:rPr>
      </w:pPr>
    </w:p>
    <w:p w14:paraId="0441F62A" w14:textId="77777777" w:rsidR="00A96E23" w:rsidRPr="00AC2AE4" w:rsidRDefault="00A96E23" w:rsidP="007560EC">
      <w:pPr>
        <w:pStyle w:val="21"/>
        <w:spacing w:after="0" w:line="276" w:lineRule="auto"/>
        <w:ind w:firstLine="720"/>
        <w:jc w:val="both"/>
        <w:rPr>
          <w:sz w:val="16"/>
          <w:szCs w:val="16"/>
          <w:lang w:val="uk-UA"/>
        </w:rPr>
      </w:pPr>
    </w:p>
    <w:p w14:paraId="718D5F94" w14:textId="77777777" w:rsidR="00A96E23" w:rsidRPr="00AC2AE4" w:rsidRDefault="00A96E23" w:rsidP="007560EC">
      <w:pPr>
        <w:pStyle w:val="21"/>
        <w:spacing w:after="0" w:line="276" w:lineRule="auto"/>
        <w:ind w:firstLine="720"/>
        <w:jc w:val="both"/>
        <w:rPr>
          <w:sz w:val="16"/>
          <w:szCs w:val="16"/>
          <w:lang w:val="uk-UA"/>
        </w:rPr>
      </w:pPr>
    </w:p>
    <w:p w14:paraId="5798A50E" w14:textId="77777777" w:rsidR="00A96E23" w:rsidRPr="00AC2AE4" w:rsidRDefault="00A96E23" w:rsidP="007560EC">
      <w:pPr>
        <w:pStyle w:val="21"/>
        <w:spacing w:after="0" w:line="276" w:lineRule="auto"/>
        <w:ind w:firstLine="720"/>
        <w:jc w:val="both"/>
        <w:rPr>
          <w:sz w:val="16"/>
          <w:szCs w:val="16"/>
          <w:lang w:val="uk-UA"/>
        </w:rPr>
      </w:pPr>
    </w:p>
    <w:p w14:paraId="1600E055" w14:textId="77777777" w:rsidR="00A96E23" w:rsidRPr="00AC2AE4" w:rsidRDefault="00A96E23" w:rsidP="007560EC">
      <w:pPr>
        <w:pStyle w:val="21"/>
        <w:spacing w:after="0" w:line="276" w:lineRule="auto"/>
        <w:ind w:firstLine="720"/>
        <w:jc w:val="both"/>
        <w:rPr>
          <w:sz w:val="16"/>
          <w:szCs w:val="16"/>
          <w:lang w:val="uk-UA"/>
        </w:rPr>
      </w:pPr>
    </w:p>
    <w:p w14:paraId="3AAAD2FA" w14:textId="77777777" w:rsidR="00A96E23" w:rsidRPr="00AC2AE4" w:rsidRDefault="00A96E23" w:rsidP="007560EC">
      <w:pPr>
        <w:pStyle w:val="21"/>
        <w:spacing w:after="0" w:line="276" w:lineRule="auto"/>
        <w:ind w:firstLine="720"/>
        <w:jc w:val="both"/>
        <w:rPr>
          <w:sz w:val="16"/>
          <w:szCs w:val="16"/>
          <w:lang w:val="uk-UA"/>
        </w:rPr>
      </w:pPr>
    </w:p>
    <w:p w14:paraId="466CA034" w14:textId="77777777" w:rsidR="00A96E23" w:rsidRPr="00AC2AE4" w:rsidRDefault="00A96E23" w:rsidP="00A96E23">
      <w:pPr>
        <w:pStyle w:val="21"/>
        <w:spacing w:after="0" w:line="276" w:lineRule="auto"/>
        <w:jc w:val="both"/>
        <w:rPr>
          <w:b/>
          <w:sz w:val="20"/>
          <w:szCs w:val="20"/>
          <w:lang w:val="uk-UA"/>
        </w:rPr>
      </w:pPr>
    </w:p>
    <w:p w14:paraId="504ACD7F" w14:textId="77777777" w:rsidR="00676DEA" w:rsidRPr="00AC2AE4" w:rsidRDefault="007560EC" w:rsidP="00BB7E9C">
      <w:pPr>
        <w:pStyle w:val="21"/>
        <w:spacing w:after="0" w:line="276" w:lineRule="auto"/>
        <w:ind w:firstLine="720"/>
        <w:jc w:val="both"/>
        <w:rPr>
          <w:sz w:val="22"/>
          <w:szCs w:val="22"/>
          <w:lang w:val="uk-UA"/>
        </w:rPr>
      </w:pPr>
      <w:r w:rsidRPr="00AC2AE4">
        <w:rPr>
          <w:b/>
          <w:sz w:val="22"/>
          <w:szCs w:val="22"/>
          <w:lang w:val="uk-UA"/>
        </w:rPr>
        <w:lastRenderedPageBreak/>
        <w:t>Державна організація «Українське агентство з авторських та суміжних прав»</w:t>
      </w:r>
      <w:r w:rsidRPr="00AC2AE4">
        <w:rPr>
          <w:sz w:val="22"/>
          <w:szCs w:val="22"/>
          <w:lang w:val="uk-UA"/>
        </w:rPr>
        <w:t xml:space="preserve"> (далі – ДО УААСП), що відповідно до Закону України «Про авторське право і суміжні права» </w:t>
      </w:r>
      <w:r w:rsidR="00A96E23" w:rsidRPr="00AC2AE4">
        <w:rPr>
          <w:sz w:val="22"/>
          <w:szCs w:val="22"/>
          <w:lang w:val="uk-UA"/>
        </w:rPr>
        <w:t xml:space="preserve">(далі – Закон) </w:t>
      </w:r>
      <w:r w:rsidRPr="00AC2AE4">
        <w:rPr>
          <w:sz w:val="22"/>
          <w:szCs w:val="22"/>
          <w:lang w:val="uk-UA"/>
        </w:rPr>
        <w:t xml:space="preserve">та на підставі Свідоцтва № 3/2003 від 22.08.2003 р. Державного департаменту інтелектуальної власності Міністерства освіти і науки України здійснює колективне управління майновими правами суб’єктів авторського права, в особі </w:t>
      </w:r>
      <w:r w:rsidR="00D04E19" w:rsidRPr="00AC2AE4">
        <w:rPr>
          <w:b/>
          <w:sz w:val="22"/>
          <w:szCs w:val="22"/>
          <w:lang w:val="uk-UA"/>
        </w:rPr>
        <w:t>в.о. Генерального директора Костюка Дмитра Дмитровича</w:t>
      </w:r>
      <w:r w:rsidR="00F16DCB" w:rsidRPr="00AC2AE4">
        <w:rPr>
          <w:b/>
          <w:sz w:val="22"/>
          <w:szCs w:val="22"/>
          <w:lang w:val="uk-UA"/>
        </w:rPr>
        <w:t>,</w:t>
      </w:r>
      <w:r w:rsidR="00D04E19" w:rsidRPr="00AC2AE4">
        <w:rPr>
          <w:sz w:val="22"/>
          <w:szCs w:val="22"/>
          <w:lang w:val="uk-UA"/>
        </w:rPr>
        <w:t xml:space="preserve"> який діє на підставі </w:t>
      </w:r>
      <w:r w:rsidR="00E3378B" w:rsidRPr="00AC2AE4">
        <w:rPr>
          <w:sz w:val="22"/>
          <w:szCs w:val="22"/>
          <w:lang w:val="uk-UA"/>
        </w:rPr>
        <w:t xml:space="preserve">Статуту та </w:t>
      </w:r>
      <w:r w:rsidR="00D04E19" w:rsidRPr="00AC2AE4">
        <w:rPr>
          <w:sz w:val="22"/>
          <w:szCs w:val="22"/>
          <w:lang w:val="uk-UA"/>
        </w:rPr>
        <w:t>Наказу</w:t>
      </w:r>
      <w:r w:rsidRPr="00AC2AE4">
        <w:rPr>
          <w:sz w:val="22"/>
          <w:szCs w:val="22"/>
          <w:lang w:val="uk-UA"/>
        </w:rPr>
        <w:t xml:space="preserve">, з однієї сторони, </w:t>
      </w:r>
    </w:p>
    <w:p w14:paraId="49B0CADF" w14:textId="4F35DF9B" w:rsidR="00BF4D7F" w:rsidRDefault="00C37061" w:rsidP="00265ED2">
      <w:pPr>
        <w:pStyle w:val="21"/>
        <w:spacing w:after="0" w:line="276" w:lineRule="auto"/>
        <w:rPr>
          <w:sz w:val="22"/>
          <w:szCs w:val="22"/>
          <w:lang w:val="uk-UA"/>
        </w:rPr>
      </w:pPr>
      <w:r>
        <w:rPr>
          <w:sz w:val="22"/>
          <w:szCs w:val="22"/>
          <w:lang w:val="uk-UA"/>
        </w:rPr>
        <w:t>т</w:t>
      </w:r>
      <w:r w:rsidR="007560EC" w:rsidRPr="00AC2AE4">
        <w:rPr>
          <w:sz w:val="22"/>
          <w:szCs w:val="22"/>
          <w:lang w:val="uk-UA"/>
        </w:rPr>
        <w:t>а</w:t>
      </w:r>
      <w:r>
        <w:rPr>
          <w:sz w:val="22"/>
          <w:szCs w:val="22"/>
          <w:lang w:val="uk-UA"/>
        </w:rPr>
        <w:t xml:space="preserve"> </w:t>
      </w:r>
      <w:sdt>
        <w:sdtPr>
          <w:rPr>
            <w:sz w:val="22"/>
            <w:szCs w:val="22"/>
            <w:lang w:val="uk-UA"/>
          </w:rPr>
          <w:alias w:val="CstName"/>
          <w:tag w:val="CstName"/>
          <w:id w:val="-257986323"/>
          <w:placeholder>
            <w:docPart w:val="DFE4253A826A41CB86C331DD4083B104"/>
          </w:placeholder>
          <w:showingPlcHdr/>
          <w15:appearance w15:val="tags"/>
          <w:text/>
        </w:sdtPr>
        <w:sdtEndPr/>
        <w:sdtContent>
          <w:r w:rsidR="00CC2227" w:rsidRPr="00746FCF">
            <w:rPr>
              <w:rStyle w:val="af9"/>
              <w:rFonts w:eastAsiaTheme="minorHAnsi"/>
            </w:rPr>
            <w:t>Место для ввода текста.</w:t>
          </w:r>
        </w:sdtContent>
      </w:sdt>
      <w:r>
        <w:rPr>
          <w:rFonts w:ascii="Calibri" w:hAnsi="Calibri" w:cs="Calibri"/>
          <w:color w:val="FF0000"/>
          <w:sz w:val="20"/>
          <w:szCs w:val="20"/>
          <w:lang w:val="uk-UA"/>
        </w:rPr>
        <w:t xml:space="preserve"> </w:t>
      </w:r>
      <w:r w:rsidR="007560EC" w:rsidRPr="00AC2AE4">
        <w:rPr>
          <w:sz w:val="22"/>
          <w:szCs w:val="22"/>
          <w:lang w:val="uk-UA"/>
        </w:rPr>
        <w:t xml:space="preserve">(далі </w:t>
      </w:r>
      <w:r w:rsidR="00265ED2" w:rsidRPr="00AC2AE4">
        <w:rPr>
          <w:sz w:val="22"/>
          <w:szCs w:val="22"/>
          <w:lang w:val="uk-UA"/>
        </w:rPr>
        <w:t xml:space="preserve">– Автор) </w:t>
      </w:r>
    </w:p>
    <w:p w14:paraId="60BA5C79" w14:textId="05E366C4" w:rsidR="00265ED2" w:rsidRPr="00AC2AE4" w:rsidRDefault="00265ED2" w:rsidP="00265ED2">
      <w:pPr>
        <w:pStyle w:val="21"/>
        <w:spacing w:after="0" w:line="276" w:lineRule="auto"/>
        <w:rPr>
          <w:sz w:val="22"/>
          <w:szCs w:val="22"/>
          <w:lang w:val="uk-UA"/>
        </w:rPr>
      </w:pPr>
      <w:r w:rsidRPr="00AC2AE4">
        <w:rPr>
          <w:sz w:val="22"/>
          <w:szCs w:val="22"/>
          <w:lang w:val="uk-UA"/>
        </w:rPr>
        <w:t xml:space="preserve">псевдонім (и) (якщо є) </w:t>
      </w:r>
      <w:sdt>
        <w:sdtPr>
          <w:rPr>
            <w:sz w:val="22"/>
            <w:szCs w:val="22"/>
            <w:lang w:val="uk-UA"/>
          </w:rPr>
          <w:alias w:val="СstNikName"/>
          <w:tag w:val="СstNikName"/>
          <w:id w:val="-1090772210"/>
          <w:placeholder>
            <w:docPart w:val="79042A016C5A407A9E7DD96D7EC4B938"/>
          </w:placeholder>
          <w:showingPlcHdr/>
          <w15:appearance w15:val="tags"/>
          <w:text/>
        </w:sdtPr>
        <w:sdtEndPr/>
        <w:sdtContent>
          <w:r w:rsidR="00CC2227" w:rsidRPr="00746FCF">
            <w:rPr>
              <w:rStyle w:val="af9"/>
              <w:rFonts w:eastAsiaTheme="minorHAnsi"/>
            </w:rPr>
            <w:t>Место для ввода текста.</w:t>
          </w:r>
        </w:sdtContent>
      </w:sdt>
    </w:p>
    <w:p w14:paraId="687A77E7" w14:textId="77777777" w:rsidR="007560EC" w:rsidRPr="00AC2AE4" w:rsidRDefault="007560EC" w:rsidP="00265ED2">
      <w:pPr>
        <w:pStyle w:val="21"/>
        <w:spacing w:after="0" w:line="276" w:lineRule="auto"/>
        <w:jc w:val="both"/>
        <w:rPr>
          <w:sz w:val="22"/>
          <w:szCs w:val="22"/>
          <w:lang w:val="uk-UA"/>
        </w:rPr>
      </w:pPr>
      <w:r w:rsidRPr="00AC2AE4">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3D56D2FA" w14:textId="77777777" w:rsidR="007560EC" w:rsidRPr="00AC2AE4" w:rsidRDefault="007560EC" w:rsidP="007560EC">
      <w:pPr>
        <w:spacing w:line="276" w:lineRule="auto"/>
        <w:ind w:right="-42"/>
        <w:jc w:val="both"/>
        <w:rPr>
          <w:sz w:val="22"/>
          <w:szCs w:val="22"/>
          <w:lang w:val="uk-UA"/>
        </w:rPr>
      </w:pPr>
    </w:p>
    <w:p w14:paraId="46E8968A" w14:textId="77777777" w:rsidR="007560EC" w:rsidRPr="00AC2AE4" w:rsidRDefault="007560EC" w:rsidP="007560EC">
      <w:pPr>
        <w:pStyle w:val="a4"/>
        <w:numPr>
          <w:ilvl w:val="0"/>
          <w:numId w:val="6"/>
        </w:numPr>
        <w:spacing w:after="120" w:line="276" w:lineRule="auto"/>
        <w:ind w:left="0" w:right="0" w:firstLine="900"/>
        <w:jc w:val="center"/>
        <w:rPr>
          <w:b/>
          <w:bCs/>
          <w:sz w:val="22"/>
          <w:szCs w:val="22"/>
        </w:rPr>
      </w:pPr>
      <w:r w:rsidRPr="00AC2AE4">
        <w:rPr>
          <w:b/>
          <w:sz w:val="22"/>
          <w:szCs w:val="22"/>
        </w:rPr>
        <w:t>СТОРОНИ ДОМОВИЛИСЯ ПРО ТЕ, ЩО ТЕРМІНИ У ДАНОМУ ДОГОВОРІ ВЖИВАТИМУТЬСЯ У НАСТУПНОМУ ЗНАЧЕННІ</w:t>
      </w:r>
    </w:p>
    <w:p w14:paraId="63E3FE2D"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Автор</w:t>
      </w:r>
      <w:r w:rsidRPr="00AC2AE4">
        <w:rPr>
          <w:sz w:val="22"/>
          <w:szCs w:val="22"/>
        </w:rPr>
        <w:t xml:space="preserve"> – фізична особа, яка своєю творч</w:t>
      </w:r>
      <w:r w:rsidR="003730C3" w:rsidRPr="00AC2AE4">
        <w:rPr>
          <w:sz w:val="22"/>
          <w:szCs w:val="22"/>
        </w:rPr>
        <w:t>ою працею створила твір</w:t>
      </w:r>
      <w:r w:rsidRPr="00AC2AE4">
        <w:rPr>
          <w:sz w:val="22"/>
          <w:szCs w:val="22"/>
        </w:rPr>
        <w:t xml:space="preserve"> на законних підставах </w:t>
      </w:r>
      <w:r w:rsidR="003730C3" w:rsidRPr="00AC2AE4">
        <w:rPr>
          <w:sz w:val="22"/>
          <w:szCs w:val="22"/>
        </w:rPr>
        <w:t>є власником виключних майнових авторських прав</w:t>
      </w:r>
      <w:r w:rsidRPr="00AC2AE4">
        <w:rPr>
          <w:sz w:val="22"/>
          <w:szCs w:val="22"/>
        </w:rPr>
        <w:t>;</w:t>
      </w:r>
    </w:p>
    <w:p w14:paraId="3C9B0094"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 xml:space="preserve">Користувач </w:t>
      </w:r>
      <w:r w:rsidRPr="00AC2AE4">
        <w:rPr>
          <w:bCs/>
          <w:sz w:val="22"/>
          <w:szCs w:val="22"/>
        </w:rPr>
        <w:t>–</w:t>
      </w:r>
      <w:r w:rsidR="00AC2AE4" w:rsidRPr="00AC2AE4">
        <w:rPr>
          <w:bCs/>
          <w:sz w:val="22"/>
          <w:szCs w:val="22"/>
        </w:rPr>
        <w:t xml:space="preserve"> </w:t>
      </w:r>
      <w:r w:rsidRPr="00AC2AE4">
        <w:rPr>
          <w:color w:val="000000"/>
          <w:sz w:val="22"/>
          <w:szCs w:val="22"/>
        </w:rPr>
        <w:t>будь-які юридичні і фізичні особи</w:t>
      </w:r>
      <w:r w:rsidRPr="00AC2AE4">
        <w:rPr>
          <w:sz w:val="22"/>
          <w:szCs w:val="22"/>
        </w:rPr>
        <w:t xml:space="preserve">, які використовують у своїй діяльності Твори та уповноважені </w:t>
      </w:r>
      <w:r w:rsidRPr="00AC2AE4">
        <w:rPr>
          <w:color w:val="000000"/>
          <w:sz w:val="22"/>
          <w:szCs w:val="22"/>
        </w:rPr>
        <w:t>здійснювати відрахування винагороди у випадках передбачених Законом</w:t>
      </w:r>
      <w:r w:rsidRPr="00AC2AE4">
        <w:rPr>
          <w:sz w:val="22"/>
          <w:szCs w:val="22"/>
        </w:rPr>
        <w:t>;</w:t>
      </w:r>
    </w:p>
    <w:p w14:paraId="21720DC0" w14:textId="77777777" w:rsidR="007560EC" w:rsidRPr="00AC2AE4" w:rsidRDefault="007560EC" w:rsidP="00735B5A">
      <w:pPr>
        <w:pStyle w:val="a4"/>
        <w:numPr>
          <w:ilvl w:val="1"/>
          <w:numId w:val="6"/>
        </w:numPr>
        <w:tabs>
          <w:tab w:val="clear" w:pos="0"/>
          <w:tab w:val="num" w:pos="426"/>
        </w:tabs>
        <w:spacing w:line="276" w:lineRule="auto"/>
        <w:ind w:left="0" w:right="0" w:firstLine="0"/>
        <w:rPr>
          <w:b/>
          <w:sz w:val="22"/>
          <w:szCs w:val="22"/>
        </w:rPr>
      </w:pPr>
      <w:r w:rsidRPr="00AC2AE4">
        <w:rPr>
          <w:b/>
          <w:bCs/>
          <w:sz w:val="22"/>
          <w:szCs w:val="22"/>
        </w:rPr>
        <w:t>Твір</w:t>
      </w:r>
      <w:r w:rsidRPr="00AC2AE4">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AC2AE4">
        <w:rPr>
          <w:sz w:val="22"/>
          <w:szCs w:val="22"/>
        </w:rPr>
        <w:t>сценографічний</w:t>
      </w:r>
      <w:proofErr w:type="spellEnd"/>
      <w:r w:rsidRPr="00AC2AE4">
        <w:rPr>
          <w:sz w:val="22"/>
          <w:szCs w:val="22"/>
        </w:rPr>
        <w:t xml:space="preserve"> твір, його постановка </w:t>
      </w:r>
      <w:r w:rsidR="00E96623" w:rsidRPr="00AC2AE4">
        <w:rPr>
          <w:sz w:val="22"/>
          <w:szCs w:val="22"/>
        </w:rPr>
        <w:t xml:space="preserve">і </w:t>
      </w:r>
      <w:proofErr w:type="spellStart"/>
      <w:r w:rsidR="00E96623" w:rsidRPr="00AC2AE4">
        <w:rPr>
          <w:sz w:val="22"/>
          <w:szCs w:val="22"/>
        </w:rPr>
        <w:t>т.п</w:t>
      </w:r>
      <w:proofErr w:type="spellEnd"/>
      <w:r w:rsidR="00E96623" w:rsidRPr="00AC2AE4">
        <w:rPr>
          <w:sz w:val="22"/>
          <w:szCs w:val="22"/>
        </w:rPr>
        <w:t xml:space="preserve">. </w:t>
      </w:r>
      <w:r w:rsidRPr="00AC2AE4">
        <w:rPr>
          <w:sz w:val="22"/>
          <w:szCs w:val="22"/>
        </w:rPr>
        <w:t>– охоронювані об’єкти авторського права.</w:t>
      </w:r>
    </w:p>
    <w:p w14:paraId="2F864C61" w14:textId="77777777" w:rsidR="00A96E23" w:rsidRPr="00AC2AE4" w:rsidRDefault="00A96E23" w:rsidP="00735B5A">
      <w:pPr>
        <w:pStyle w:val="a4"/>
        <w:numPr>
          <w:ilvl w:val="1"/>
          <w:numId w:val="6"/>
        </w:numPr>
        <w:tabs>
          <w:tab w:val="clear" w:pos="0"/>
          <w:tab w:val="num" w:pos="426"/>
        </w:tabs>
        <w:spacing w:line="276" w:lineRule="auto"/>
        <w:ind w:left="0" w:right="0" w:firstLine="0"/>
        <w:rPr>
          <w:sz w:val="22"/>
          <w:szCs w:val="22"/>
        </w:rPr>
      </w:pPr>
      <w:r w:rsidRPr="00AC2AE4">
        <w:rPr>
          <w:b/>
          <w:bCs/>
          <w:sz w:val="22"/>
          <w:szCs w:val="22"/>
        </w:rPr>
        <w:t>Виключне право</w:t>
      </w:r>
      <w:r w:rsidR="00AC2AE4" w:rsidRPr="00AC2AE4">
        <w:rPr>
          <w:b/>
          <w:bCs/>
          <w:sz w:val="22"/>
          <w:szCs w:val="22"/>
          <w:lang w:val="ru-RU"/>
        </w:rPr>
        <w:t xml:space="preserve"> </w:t>
      </w:r>
      <w:r w:rsidRPr="00AC2AE4">
        <w:rPr>
          <w:sz w:val="22"/>
          <w:szCs w:val="22"/>
        </w:rPr>
        <w:t>– майнове авторське право на видачу лише ДО УААСП дозволу або заборони на використання твору іншим особам способами, передбаченими даним Договором, а також право н</w:t>
      </w:r>
      <w:r w:rsidR="006177B7" w:rsidRPr="00AC2AE4">
        <w:rPr>
          <w:sz w:val="22"/>
          <w:szCs w:val="22"/>
        </w:rPr>
        <w:t>а збір авторської винагороди з К</w:t>
      </w:r>
      <w:r w:rsidRPr="00AC2AE4">
        <w:rPr>
          <w:sz w:val="22"/>
          <w:szCs w:val="22"/>
        </w:rPr>
        <w:t>ористувачів за використання твору способами, передбаченими даним Договором та Законом.</w:t>
      </w:r>
    </w:p>
    <w:p w14:paraId="4E2CDF9B" w14:textId="77777777" w:rsidR="00A96E23" w:rsidRPr="00AC2AE4" w:rsidRDefault="00A96E23" w:rsidP="00735B5A">
      <w:pPr>
        <w:pStyle w:val="a4"/>
        <w:spacing w:line="276" w:lineRule="auto"/>
        <w:ind w:right="0" w:firstLine="360"/>
        <w:rPr>
          <w:sz w:val="22"/>
          <w:szCs w:val="22"/>
        </w:rPr>
      </w:pPr>
      <w:r w:rsidRPr="00AC2AE4">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AC2AE4">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14:paraId="2A8B2A42" w14:textId="77777777" w:rsidR="007560EC" w:rsidRPr="00AC2AE4" w:rsidRDefault="007560EC" w:rsidP="007560EC">
      <w:pPr>
        <w:pStyle w:val="a4"/>
        <w:spacing w:line="276" w:lineRule="auto"/>
        <w:ind w:right="0"/>
        <w:rPr>
          <w:b/>
          <w:sz w:val="22"/>
          <w:szCs w:val="22"/>
        </w:rPr>
      </w:pPr>
    </w:p>
    <w:p w14:paraId="37E0DD80" w14:textId="77777777" w:rsidR="007560EC" w:rsidRPr="00AC2AE4" w:rsidRDefault="007560EC" w:rsidP="007560EC">
      <w:pPr>
        <w:pStyle w:val="a4"/>
        <w:numPr>
          <w:ilvl w:val="0"/>
          <w:numId w:val="6"/>
        </w:numPr>
        <w:spacing w:line="276" w:lineRule="auto"/>
        <w:jc w:val="center"/>
        <w:rPr>
          <w:color w:val="000000"/>
          <w:sz w:val="22"/>
          <w:szCs w:val="22"/>
        </w:rPr>
      </w:pPr>
      <w:r w:rsidRPr="00AC2AE4">
        <w:rPr>
          <w:b/>
          <w:sz w:val="22"/>
          <w:szCs w:val="22"/>
        </w:rPr>
        <w:t>ПРЕДМЕТ ДОГОВОРУ</w:t>
      </w:r>
    </w:p>
    <w:p w14:paraId="489E41D4"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 xml:space="preserve">Відповідно до даного Договору Автор </w:t>
      </w:r>
      <w:r w:rsidR="000C44F5" w:rsidRPr="00AC2AE4">
        <w:rPr>
          <w:color w:val="000000"/>
          <w:sz w:val="22"/>
          <w:szCs w:val="22"/>
          <w:lang w:val="uk-UA"/>
        </w:rPr>
        <w:t xml:space="preserve">передає </w:t>
      </w:r>
      <w:r w:rsidRPr="00AC2AE4">
        <w:rPr>
          <w:color w:val="000000"/>
          <w:sz w:val="22"/>
          <w:szCs w:val="22"/>
          <w:lang w:val="uk-UA"/>
        </w:rPr>
        <w:t xml:space="preserve">ДО УААСП </w:t>
      </w:r>
      <w:r w:rsidR="000C44F5" w:rsidRPr="00AC2AE4">
        <w:rPr>
          <w:color w:val="000000"/>
          <w:sz w:val="22"/>
          <w:szCs w:val="22"/>
          <w:lang w:val="uk-UA"/>
        </w:rPr>
        <w:t>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w:t>
      </w:r>
      <w:r w:rsidR="00AC2AE4" w:rsidRPr="00AC2AE4">
        <w:rPr>
          <w:color w:val="000000"/>
          <w:sz w:val="22"/>
          <w:szCs w:val="22"/>
        </w:rPr>
        <w:t xml:space="preserve"> </w:t>
      </w:r>
      <w:r w:rsidRPr="00AC2AE4">
        <w:rPr>
          <w:sz w:val="22"/>
          <w:szCs w:val="22"/>
          <w:lang w:val="uk-UA"/>
        </w:rPr>
        <w:t>протягом терміну дії даного Договору</w:t>
      </w:r>
      <w:r w:rsidR="000C44F5" w:rsidRPr="00AC2AE4">
        <w:rPr>
          <w:sz w:val="22"/>
          <w:szCs w:val="22"/>
          <w:lang w:val="uk-UA"/>
        </w:rPr>
        <w:t>) при їх використанні Користувачами, способами, передбаченими розділом 3 даного Договору (кожний спосіб використання підтверджується підписом Автора</w:t>
      </w:r>
      <w:r w:rsidR="00E3378B" w:rsidRPr="00AC2AE4">
        <w:rPr>
          <w:sz w:val="22"/>
          <w:szCs w:val="22"/>
          <w:lang w:val="uk-UA"/>
        </w:rPr>
        <w:t>.</w:t>
      </w:r>
      <w:r w:rsidR="00AC2AE4" w:rsidRPr="00AC2AE4">
        <w:rPr>
          <w:sz w:val="22"/>
          <w:szCs w:val="22"/>
        </w:rPr>
        <w:t xml:space="preserve"> </w:t>
      </w:r>
      <w:r w:rsidR="00E3378B" w:rsidRPr="00AC2AE4">
        <w:rPr>
          <w:sz w:val="20"/>
          <w:szCs w:val="20"/>
          <w:lang w:val="uk-UA"/>
        </w:rPr>
        <w:t xml:space="preserve">У випадку передачі </w:t>
      </w:r>
      <w:r w:rsidR="00E3378B" w:rsidRPr="00AC2AE4">
        <w:rPr>
          <w:sz w:val="22"/>
          <w:szCs w:val="22"/>
          <w:lang w:val="uk-UA"/>
        </w:rPr>
        <w:t xml:space="preserve">способу використання </w:t>
      </w:r>
      <w:r w:rsidR="00E3378B" w:rsidRPr="00AC2AE4">
        <w:rPr>
          <w:sz w:val="20"/>
          <w:szCs w:val="20"/>
          <w:lang w:val="uk-UA"/>
        </w:rPr>
        <w:t>– Автором проставляється підпис навпроти зазначення</w:t>
      </w:r>
      <w:r w:rsidR="00AC2AE4" w:rsidRPr="00AC2AE4">
        <w:rPr>
          <w:sz w:val="20"/>
          <w:szCs w:val="20"/>
        </w:rPr>
        <w:t xml:space="preserve"> </w:t>
      </w:r>
      <w:r w:rsidR="00E3378B" w:rsidRPr="00AC2AE4">
        <w:rPr>
          <w:sz w:val="20"/>
          <w:szCs w:val="20"/>
          <w:lang w:val="uk-UA"/>
        </w:rPr>
        <w:t xml:space="preserve">відповідного виду прав. Навпроти </w:t>
      </w:r>
      <w:r w:rsidR="00E3378B" w:rsidRPr="00AC2AE4">
        <w:rPr>
          <w:sz w:val="22"/>
          <w:szCs w:val="22"/>
          <w:lang w:val="uk-UA"/>
        </w:rPr>
        <w:t>способу використання</w:t>
      </w:r>
      <w:r w:rsidR="00E3378B" w:rsidRPr="00AC2AE4">
        <w:rPr>
          <w:sz w:val="20"/>
          <w:szCs w:val="20"/>
          <w:lang w:val="uk-UA"/>
        </w:rPr>
        <w:t>, які Автор не передає в управління ДО УААСП проставляється примітка //-//-//-//</w:t>
      </w:r>
      <w:r w:rsidR="000C44F5" w:rsidRPr="00AC2AE4">
        <w:rPr>
          <w:sz w:val="22"/>
          <w:szCs w:val="22"/>
          <w:lang w:val="uk-UA"/>
        </w:rPr>
        <w:t>)</w:t>
      </w:r>
      <w:r w:rsidRPr="00AC2AE4">
        <w:rPr>
          <w:sz w:val="22"/>
          <w:szCs w:val="22"/>
          <w:lang w:val="uk-UA"/>
        </w:rPr>
        <w:t>.</w:t>
      </w:r>
    </w:p>
    <w:p w14:paraId="7A50430B"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При цьому</w:t>
      </w:r>
      <w:r w:rsidR="0036426C" w:rsidRPr="00AC2AE4">
        <w:rPr>
          <w:color w:val="000000"/>
          <w:sz w:val="22"/>
          <w:szCs w:val="22"/>
          <w:lang w:val="uk-UA"/>
        </w:rPr>
        <w:t>,</w:t>
      </w:r>
      <w:r w:rsidR="00527B66" w:rsidRPr="00AC2AE4">
        <w:rPr>
          <w:color w:val="000000"/>
          <w:sz w:val="22"/>
          <w:szCs w:val="22"/>
          <w:lang w:val="uk-UA"/>
        </w:rPr>
        <w:t xml:space="preserve"> Автор нада</w:t>
      </w:r>
      <w:r w:rsidRPr="00AC2AE4">
        <w:rPr>
          <w:color w:val="000000"/>
          <w:sz w:val="22"/>
          <w:szCs w:val="22"/>
          <w:lang w:val="uk-UA"/>
        </w:rPr>
        <w:t xml:space="preserve">є ДО УААСП </w:t>
      </w:r>
      <w:r w:rsidR="00C74E55" w:rsidRPr="00AC2AE4">
        <w:rPr>
          <w:color w:val="000000"/>
          <w:sz w:val="22"/>
          <w:szCs w:val="22"/>
          <w:lang w:val="uk-UA"/>
        </w:rPr>
        <w:t xml:space="preserve">виключне право </w:t>
      </w:r>
      <w:r w:rsidRPr="00AC2AE4">
        <w:rPr>
          <w:sz w:val="22"/>
          <w:szCs w:val="22"/>
          <w:lang w:val="uk-UA"/>
        </w:rPr>
        <w:t>дозволяти або забороняти використанн</w:t>
      </w:r>
      <w:r w:rsidR="00527B66" w:rsidRPr="00AC2AE4">
        <w:rPr>
          <w:sz w:val="22"/>
          <w:szCs w:val="22"/>
          <w:lang w:val="uk-UA"/>
        </w:rPr>
        <w:t>я т</w:t>
      </w:r>
      <w:r w:rsidRPr="00AC2AE4">
        <w:rPr>
          <w:sz w:val="22"/>
          <w:szCs w:val="22"/>
          <w:lang w:val="uk-UA"/>
        </w:rPr>
        <w:t>ворів, а також збирати, розподіляти та виплачувати авторську винагороду за їх використання с</w:t>
      </w:r>
      <w:r w:rsidR="006177B7" w:rsidRPr="00AC2AE4">
        <w:rPr>
          <w:sz w:val="22"/>
          <w:szCs w:val="22"/>
          <w:lang w:val="uk-UA"/>
        </w:rPr>
        <w:t>пособами, визначеними Автором у розділі 3</w:t>
      </w:r>
      <w:r w:rsidRPr="00AC2AE4">
        <w:rPr>
          <w:sz w:val="22"/>
          <w:szCs w:val="22"/>
          <w:lang w:val="uk-UA"/>
        </w:rPr>
        <w:t xml:space="preserve"> даного Договору.</w:t>
      </w:r>
    </w:p>
    <w:p w14:paraId="742905D0"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З метою забезпечення авторських прав на твори за межами території України ДО УААСП має право укладати договори про взаємне представництво інтересів з відповідними іноземними авторсько-правовими організаціями і отримувати від них зібрану винагороду за використання творів Автора.</w:t>
      </w:r>
    </w:p>
    <w:p w14:paraId="64D0F07A"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sz w:val="22"/>
          <w:szCs w:val="22"/>
          <w:lang w:val="uk-UA"/>
        </w:rPr>
      </w:pPr>
      <w:r w:rsidRPr="00AC2AE4">
        <w:rPr>
          <w:color w:val="000000"/>
          <w:sz w:val="22"/>
          <w:szCs w:val="22"/>
          <w:lang w:val="uk-UA"/>
        </w:rPr>
        <w:t>ДО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ДО УААСП за даним Договором повноваження без отримання додаткового дозволу Автора.</w:t>
      </w:r>
    </w:p>
    <w:p w14:paraId="3EA65229"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ДО УААСП самостійно не здійснює комерційне використання прав, що передаються Автором по даному Договору.</w:t>
      </w:r>
    </w:p>
    <w:p w14:paraId="0DAAC092" w14:textId="77777777" w:rsidR="00F1278D" w:rsidRPr="00AC2AE4" w:rsidRDefault="00F1278D"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Сторони розуміють і погоджуються, що даний Договір не регулює особисті немайнові права Автора.</w:t>
      </w:r>
    </w:p>
    <w:p w14:paraId="6AAA5410" w14:textId="77777777" w:rsidR="00843D75" w:rsidRPr="00AC2AE4" w:rsidRDefault="00843D75" w:rsidP="00843D75">
      <w:pPr>
        <w:pStyle w:val="11"/>
        <w:spacing w:before="120" w:line="276" w:lineRule="auto"/>
        <w:jc w:val="both"/>
        <w:rPr>
          <w:sz w:val="22"/>
          <w:szCs w:val="22"/>
          <w:lang w:val="uk-UA"/>
        </w:rPr>
      </w:pPr>
    </w:p>
    <w:p w14:paraId="2367DE67" w14:textId="77777777" w:rsidR="00843D75" w:rsidRPr="00AC2AE4" w:rsidRDefault="00843D75" w:rsidP="00843D75">
      <w:pPr>
        <w:pStyle w:val="11"/>
        <w:spacing w:before="120" w:line="276" w:lineRule="auto"/>
        <w:jc w:val="both"/>
        <w:rPr>
          <w:b/>
          <w:sz w:val="22"/>
          <w:szCs w:val="22"/>
          <w:lang w:val="uk-UA"/>
        </w:rPr>
      </w:pPr>
    </w:p>
    <w:p w14:paraId="62CBE12B" w14:textId="77777777" w:rsidR="007560EC" w:rsidRPr="00AC2AE4" w:rsidRDefault="007560EC" w:rsidP="007560EC">
      <w:pPr>
        <w:pStyle w:val="a4"/>
        <w:numPr>
          <w:ilvl w:val="0"/>
          <w:numId w:val="6"/>
        </w:numPr>
        <w:spacing w:line="276" w:lineRule="auto"/>
        <w:jc w:val="center"/>
        <w:rPr>
          <w:sz w:val="22"/>
          <w:szCs w:val="22"/>
        </w:rPr>
      </w:pPr>
      <w:r w:rsidRPr="00AC2AE4">
        <w:rPr>
          <w:b/>
          <w:sz w:val="22"/>
          <w:szCs w:val="22"/>
        </w:rPr>
        <w:t>ВИДИ ВИКОРИСТАННЯ</w:t>
      </w:r>
    </w:p>
    <w:p w14:paraId="428A20F6" w14:textId="0139646E" w:rsidR="008B142C" w:rsidRPr="001B424A" w:rsidRDefault="007560EC" w:rsidP="00735B5A">
      <w:pPr>
        <w:pStyle w:val="11"/>
        <w:numPr>
          <w:ilvl w:val="1"/>
          <w:numId w:val="6"/>
        </w:numPr>
        <w:tabs>
          <w:tab w:val="clear" w:pos="0"/>
          <w:tab w:val="num" w:pos="426"/>
        </w:tabs>
        <w:spacing w:before="120" w:line="276" w:lineRule="auto"/>
        <w:ind w:left="0" w:right="-40" w:firstLine="0"/>
        <w:jc w:val="both"/>
        <w:rPr>
          <w:sz w:val="22"/>
          <w:szCs w:val="22"/>
          <w:u w:val="single"/>
          <w:lang w:val="uk-UA"/>
        </w:rPr>
      </w:pPr>
      <w:bookmarkStart w:id="1" w:name="_Ref346106947"/>
      <w:r w:rsidRPr="00AC2AE4">
        <w:rPr>
          <w:sz w:val="22"/>
          <w:szCs w:val="22"/>
          <w:lang w:val="uk-UA"/>
        </w:rPr>
        <w:t>Згідно даному Договору ДО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на:</w:t>
      </w:r>
      <w:bookmarkEnd w:id="1"/>
    </w:p>
    <w:p w14:paraId="39CE7EC2" w14:textId="77777777" w:rsidR="00DC26F7" w:rsidRDefault="00DC26F7" w:rsidP="001B424A">
      <w:pPr>
        <w:pStyle w:val="ae"/>
        <w:ind w:left="720"/>
        <w:rPr>
          <w:rFonts w:ascii="Calibri" w:eastAsiaTheme="minorHAnsi" w:hAnsi="Calibri" w:cs="Calibri"/>
          <w:color w:val="002060"/>
          <w:sz w:val="16"/>
          <w:szCs w:val="16"/>
          <w:lang w:eastAsia="en-US"/>
        </w:rPr>
      </w:pPr>
    </w:p>
    <w:sdt>
      <w:sdtPr>
        <w:rPr>
          <w:rFonts w:ascii="Calibri" w:eastAsiaTheme="minorHAnsi" w:hAnsi="Calibri" w:cs="Calibri"/>
          <w:color w:val="002060"/>
          <w:sz w:val="16"/>
          <w:szCs w:val="16"/>
          <w:lang w:eastAsia="en-US"/>
        </w:rPr>
        <w:alias w:val="TableKind"/>
        <w:tag w:val="TableKind"/>
        <w:id w:val="531317213"/>
        <w:placeholder>
          <w:docPart w:val="DefaultPlaceholder_-1854013437"/>
        </w:placeholder>
        <w15:appearance w15:val="tags"/>
        <w:docPartList>
          <w:docPartGallery w:val="Tables"/>
        </w:docPartList>
      </w:sdtPr>
      <w:sdtEndPr/>
      <w:sdtContent>
        <w:p w14:paraId="0D2BA728" w14:textId="77777777" w:rsidR="00721F4F" w:rsidRDefault="00721F4F" w:rsidP="001B424A">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721F4F" w14:paraId="3E0C84FA" w14:textId="77777777" w:rsidTr="00721F4F">
            <w:tc>
              <w:tcPr>
                <w:tcW w:w="8332" w:type="dxa"/>
              </w:tcPr>
              <w:p w14:paraId="5196C0A9" w14:textId="77777777" w:rsidR="00721F4F" w:rsidRDefault="00721F4F" w:rsidP="001B424A">
                <w:pPr>
                  <w:pStyle w:val="ae"/>
                  <w:rPr>
                    <w:rFonts w:ascii="Calibri" w:eastAsiaTheme="minorHAnsi" w:hAnsi="Calibri" w:cs="Calibri"/>
                    <w:color w:val="002060"/>
                    <w:sz w:val="16"/>
                    <w:szCs w:val="16"/>
                    <w:lang w:eastAsia="en-US"/>
                  </w:rPr>
                </w:pPr>
              </w:p>
            </w:tc>
            <w:tc>
              <w:tcPr>
                <w:tcW w:w="1569" w:type="dxa"/>
              </w:tcPr>
              <w:p w14:paraId="1F69EF42" w14:textId="58111273" w:rsidR="00721F4F" w:rsidRDefault="00721F4F" w:rsidP="001B424A">
                <w:pPr>
                  <w:pStyle w:val="ae"/>
                  <w:rPr>
                    <w:rFonts w:ascii="Calibri" w:eastAsiaTheme="minorHAnsi" w:hAnsi="Calibri" w:cs="Calibri"/>
                    <w:color w:val="002060"/>
                    <w:sz w:val="16"/>
                    <w:szCs w:val="16"/>
                    <w:lang w:eastAsia="en-US"/>
                  </w:rPr>
                </w:pPr>
                <w:r w:rsidRPr="00AC2AE4">
                  <w:rPr>
                    <w:b/>
                    <w:lang w:val="uk-UA"/>
                  </w:rPr>
                  <w:t>підпис Автора</w:t>
                </w:r>
              </w:p>
            </w:tc>
          </w:tr>
        </w:tbl>
        <w:p w14:paraId="093AEDD8" w14:textId="1A1405B5" w:rsidR="00DC26F7" w:rsidRDefault="00322516" w:rsidP="001B424A">
          <w:pPr>
            <w:pStyle w:val="ae"/>
            <w:ind w:left="720"/>
            <w:rPr>
              <w:rFonts w:ascii="Calibri" w:eastAsiaTheme="minorHAnsi" w:hAnsi="Calibri" w:cs="Calibri"/>
              <w:color w:val="002060"/>
              <w:sz w:val="16"/>
              <w:szCs w:val="16"/>
              <w:lang w:eastAsia="en-US"/>
            </w:rPr>
          </w:pPr>
        </w:p>
      </w:sdtContent>
    </w:sdt>
    <w:p w14:paraId="3FAC4811" w14:textId="77777777" w:rsidR="00DC26F7" w:rsidRDefault="00DC26F7" w:rsidP="001B424A">
      <w:pPr>
        <w:pStyle w:val="ae"/>
        <w:ind w:left="720"/>
        <w:rPr>
          <w:rFonts w:ascii="Calibri" w:eastAsiaTheme="minorHAnsi" w:hAnsi="Calibri" w:cs="Calibri"/>
          <w:color w:val="002060"/>
          <w:sz w:val="16"/>
          <w:szCs w:val="16"/>
          <w:lang w:eastAsia="en-US"/>
        </w:rPr>
      </w:pPr>
    </w:p>
    <w:p w14:paraId="6627C99E" w14:textId="77777777" w:rsidR="007560EC" w:rsidRPr="00AC2AE4" w:rsidRDefault="007560EC" w:rsidP="001A55FE">
      <w:pPr>
        <w:pStyle w:val="a4"/>
        <w:numPr>
          <w:ilvl w:val="0"/>
          <w:numId w:val="6"/>
        </w:numPr>
        <w:spacing w:line="276" w:lineRule="auto"/>
        <w:jc w:val="center"/>
        <w:rPr>
          <w:color w:val="000000"/>
          <w:sz w:val="22"/>
          <w:szCs w:val="22"/>
        </w:rPr>
      </w:pPr>
      <w:r w:rsidRPr="00AC2AE4">
        <w:rPr>
          <w:b/>
          <w:sz w:val="22"/>
          <w:szCs w:val="22"/>
        </w:rPr>
        <w:t>ТЕРИТОРІЯ</w:t>
      </w:r>
    </w:p>
    <w:p w14:paraId="1F6EA38B" w14:textId="77777777" w:rsidR="0015693A" w:rsidRPr="00AC2AE4" w:rsidRDefault="007560EC" w:rsidP="00EE6660">
      <w:pPr>
        <w:pStyle w:val="11"/>
        <w:numPr>
          <w:ilvl w:val="1"/>
          <w:numId w:val="6"/>
        </w:numPr>
        <w:spacing w:before="120" w:line="276" w:lineRule="auto"/>
        <w:ind w:left="0" w:firstLine="0"/>
        <w:jc w:val="both"/>
        <w:rPr>
          <w:color w:val="000000"/>
          <w:sz w:val="22"/>
          <w:szCs w:val="22"/>
          <w:lang w:val="uk-UA"/>
        </w:rPr>
      </w:pPr>
      <w:r w:rsidRPr="00AC2AE4">
        <w:rPr>
          <w:color w:val="000000"/>
          <w:sz w:val="22"/>
          <w:szCs w:val="22"/>
          <w:lang w:val="uk-UA"/>
        </w:rPr>
        <w:t>Передача прав, що здійснюється згідно даного Договору розповсюджується на територію</w:t>
      </w:r>
      <w:r w:rsidR="0015693A" w:rsidRPr="00AC2AE4">
        <w:rPr>
          <w:color w:val="000000"/>
          <w:sz w:val="22"/>
          <w:szCs w:val="22"/>
          <w:lang w:val="uk-UA"/>
        </w:rPr>
        <w:t>:</w:t>
      </w:r>
    </w:p>
    <w:sdt>
      <w:sdtPr>
        <w:rPr>
          <w:i/>
          <w:color w:val="000000"/>
          <w:sz w:val="20"/>
          <w:szCs w:val="20"/>
          <w:lang w:val="uk-UA"/>
        </w:rPr>
        <w:alias w:val="TableTrrUse"/>
        <w:tag w:val="TableTrrUse"/>
        <w:id w:val="2092968664"/>
        <w:placeholder>
          <w:docPart w:val="DefaultPlaceholder_-1854013437"/>
        </w:placeholder>
        <w15:appearance w15:val="tags"/>
        <w:docPartList>
          <w:docPartGallery w:val="Tables"/>
        </w:docPartList>
      </w:sdtPr>
      <w:sdtEndPr/>
      <w:sdtContent>
        <w:p w14:paraId="7B90E79B" w14:textId="77777777" w:rsidR="00DC26F7" w:rsidRDefault="00DC26F7" w:rsidP="00604395">
          <w:pPr>
            <w:pStyle w:val="11"/>
            <w:spacing w:line="276" w:lineRule="auto"/>
            <w:ind w:left="360"/>
            <w:jc w:val="center"/>
            <w:rPr>
              <w:i/>
              <w:color w:val="000000"/>
              <w:sz w:val="20"/>
              <w:szCs w:val="20"/>
              <w:lang w:val="uk-UA"/>
            </w:rPr>
          </w:pPr>
        </w:p>
        <w:tbl>
          <w:tblPr>
            <w:tblStyle w:val="aa"/>
            <w:tblW w:w="9781" w:type="dxa"/>
            <w:tblInd w:w="959" w:type="dxa"/>
            <w:tblLook w:val="04A0" w:firstRow="1" w:lastRow="0" w:firstColumn="1" w:lastColumn="0" w:noHBand="0" w:noVBand="1"/>
          </w:tblPr>
          <w:tblGrid>
            <w:gridCol w:w="9781"/>
          </w:tblGrid>
          <w:tr w:rsidR="004E62FB" w:rsidRPr="00AC2AE4" w14:paraId="4C57E3C2" w14:textId="77777777" w:rsidTr="00EA38FA">
            <w:tc>
              <w:tcPr>
                <w:tcW w:w="9781" w:type="dxa"/>
              </w:tcPr>
              <w:p w14:paraId="2D19A83C" w14:textId="255A2B7F" w:rsidR="004E62FB" w:rsidRPr="00AC2AE4" w:rsidRDefault="004E62FB" w:rsidP="00B534C2">
                <w:pPr>
                  <w:pStyle w:val="11"/>
                  <w:ind w:left="0" w:right="-40"/>
                  <w:jc w:val="both"/>
                  <w:rPr>
                    <w:b/>
                    <w:i/>
                    <w:sz w:val="20"/>
                    <w:szCs w:val="20"/>
                    <w:u w:val="single"/>
                    <w:lang w:val="uk-UA"/>
                  </w:rPr>
                </w:pPr>
              </w:p>
            </w:tc>
          </w:tr>
        </w:tbl>
        <w:p w14:paraId="08189F1D" w14:textId="43E321B5" w:rsidR="00DC26F7" w:rsidRPr="00AC2AE4" w:rsidRDefault="00322516" w:rsidP="00604395">
          <w:pPr>
            <w:pStyle w:val="11"/>
            <w:spacing w:line="276" w:lineRule="auto"/>
            <w:ind w:left="360"/>
            <w:jc w:val="center"/>
            <w:rPr>
              <w:i/>
              <w:color w:val="000000"/>
              <w:sz w:val="20"/>
              <w:szCs w:val="20"/>
              <w:lang w:val="uk-UA"/>
            </w:rPr>
          </w:pPr>
        </w:p>
      </w:sdtContent>
    </w:sdt>
    <w:p w14:paraId="3C957148" w14:textId="77777777" w:rsidR="00EE6660" w:rsidRPr="00AC2AE4" w:rsidRDefault="00EE6660" w:rsidP="0015693A">
      <w:pPr>
        <w:pStyle w:val="11"/>
        <w:spacing w:line="276" w:lineRule="auto"/>
        <w:ind w:left="360"/>
        <w:jc w:val="both"/>
        <w:rPr>
          <w:i/>
          <w:color w:val="000000"/>
          <w:sz w:val="16"/>
          <w:szCs w:val="16"/>
          <w:lang w:val="uk-UA"/>
        </w:rPr>
      </w:pPr>
    </w:p>
    <w:p w14:paraId="4C27B138" w14:textId="77777777" w:rsidR="00EE6660" w:rsidRPr="00AC2AE4" w:rsidRDefault="00EE6660" w:rsidP="00EE6660">
      <w:pPr>
        <w:pStyle w:val="11"/>
        <w:numPr>
          <w:ilvl w:val="1"/>
          <w:numId w:val="6"/>
        </w:numPr>
        <w:spacing w:line="276" w:lineRule="auto"/>
        <w:ind w:left="0" w:firstLine="65"/>
        <w:jc w:val="both"/>
        <w:rPr>
          <w:color w:val="000000"/>
          <w:sz w:val="22"/>
          <w:szCs w:val="22"/>
          <w:lang w:val="uk-UA"/>
        </w:rPr>
      </w:pPr>
      <w:r w:rsidRPr="00AC2AE4">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AC2AE4">
        <w:rPr>
          <w:color w:val="000000"/>
          <w:sz w:val="22"/>
          <w:szCs w:val="22"/>
          <w:lang w:val="uk-UA"/>
        </w:rPr>
        <w:t>:</w:t>
      </w:r>
    </w:p>
    <w:sdt>
      <w:sdtPr>
        <w:rPr>
          <w:i/>
          <w:color w:val="000000"/>
          <w:sz w:val="20"/>
          <w:szCs w:val="20"/>
          <w:lang w:val="uk-UA"/>
        </w:rPr>
        <w:alias w:val="TableTrrNotUse"/>
        <w:tag w:val="TableTrrNotUse"/>
        <w:id w:val="-398902194"/>
        <w:placeholder>
          <w:docPart w:val="DefaultPlaceholder_-1854013437"/>
        </w:placeholder>
        <w15:appearance w15:val="tags"/>
        <w:docPartList>
          <w:docPartGallery w:val="Tables"/>
        </w:docPartList>
      </w:sdtPr>
      <w:sdtEndPr/>
      <w:sdtContent>
        <w:p w14:paraId="03DC9F2C" w14:textId="77777777" w:rsidR="00721F4F" w:rsidRDefault="00721F4F" w:rsidP="00516EAD">
          <w:pPr>
            <w:pStyle w:val="11"/>
            <w:spacing w:line="276" w:lineRule="auto"/>
            <w:ind w:left="65"/>
            <w:jc w:val="center"/>
            <w:rPr>
              <w:i/>
              <w:color w:val="000000"/>
              <w:sz w:val="20"/>
              <w:szCs w:val="20"/>
              <w:lang w:val="uk-UA"/>
            </w:rPr>
          </w:pPr>
        </w:p>
        <w:tbl>
          <w:tblPr>
            <w:tblStyle w:val="aa"/>
            <w:tblW w:w="0" w:type="auto"/>
            <w:tblInd w:w="961" w:type="dxa"/>
            <w:tblLook w:val="04A0" w:firstRow="1" w:lastRow="0" w:firstColumn="1" w:lastColumn="0" w:noHBand="0" w:noVBand="1"/>
          </w:tblPr>
          <w:tblGrid>
            <w:gridCol w:w="9660"/>
          </w:tblGrid>
          <w:tr w:rsidR="004E62FB" w14:paraId="01B9934C" w14:textId="77777777" w:rsidTr="00D238C3">
            <w:tc>
              <w:tcPr>
                <w:tcW w:w="9660" w:type="dxa"/>
              </w:tcPr>
              <w:p w14:paraId="044C6489" w14:textId="77777777" w:rsidR="004E62FB" w:rsidRDefault="004E62FB" w:rsidP="00516EAD">
                <w:pPr>
                  <w:pStyle w:val="11"/>
                  <w:spacing w:line="276" w:lineRule="auto"/>
                  <w:ind w:left="0"/>
                  <w:jc w:val="center"/>
                  <w:rPr>
                    <w:i/>
                    <w:color w:val="000000"/>
                    <w:sz w:val="20"/>
                    <w:szCs w:val="20"/>
                    <w:lang w:val="uk-UA"/>
                  </w:rPr>
                </w:pPr>
              </w:p>
            </w:tc>
          </w:tr>
        </w:tbl>
        <w:p w14:paraId="368563F9" w14:textId="70262EC1" w:rsidR="00721F4F" w:rsidRPr="00AC2AE4" w:rsidRDefault="00322516" w:rsidP="00516EAD">
          <w:pPr>
            <w:pStyle w:val="11"/>
            <w:spacing w:line="276" w:lineRule="auto"/>
            <w:ind w:left="65"/>
            <w:jc w:val="center"/>
            <w:rPr>
              <w:i/>
              <w:color w:val="000000"/>
              <w:sz w:val="20"/>
              <w:szCs w:val="20"/>
              <w:lang w:val="uk-UA"/>
            </w:rPr>
          </w:pPr>
        </w:p>
      </w:sdtContent>
    </w:sdt>
    <w:p w14:paraId="699ADDCC" w14:textId="0D661E98" w:rsidR="007560EC" w:rsidRDefault="007560EC" w:rsidP="007560EC">
      <w:pPr>
        <w:pStyle w:val="11"/>
        <w:widowControl w:val="0"/>
        <w:autoSpaceDE w:val="0"/>
        <w:spacing w:line="276" w:lineRule="auto"/>
        <w:ind w:left="0" w:right="43"/>
        <w:jc w:val="both"/>
        <w:rPr>
          <w:sz w:val="22"/>
          <w:szCs w:val="22"/>
        </w:rPr>
      </w:pPr>
    </w:p>
    <w:p w14:paraId="21B05349" w14:textId="0477D57D" w:rsidR="00265C34" w:rsidRDefault="00265C34" w:rsidP="007560EC">
      <w:pPr>
        <w:pStyle w:val="11"/>
        <w:widowControl w:val="0"/>
        <w:autoSpaceDE w:val="0"/>
        <w:spacing w:line="276" w:lineRule="auto"/>
        <w:ind w:left="0" w:right="43"/>
        <w:jc w:val="both"/>
        <w:rPr>
          <w:sz w:val="22"/>
          <w:szCs w:val="22"/>
        </w:rPr>
      </w:pPr>
    </w:p>
    <w:p w14:paraId="753BC19C" w14:textId="77777777" w:rsidR="0036426C" w:rsidRPr="00AC2AE4" w:rsidRDefault="0036426C" w:rsidP="00EE6660">
      <w:pPr>
        <w:pStyle w:val="a4"/>
        <w:numPr>
          <w:ilvl w:val="0"/>
          <w:numId w:val="6"/>
        </w:numPr>
        <w:spacing w:line="276" w:lineRule="auto"/>
        <w:jc w:val="center"/>
        <w:rPr>
          <w:color w:val="000000"/>
          <w:sz w:val="22"/>
          <w:szCs w:val="22"/>
        </w:rPr>
      </w:pPr>
      <w:r w:rsidRPr="00AC2AE4">
        <w:rPr>
          <w:b/>
          <w:sz w:val="22"/>
          <w:szCs w:val="22"/>
        </w:rPr>
        <w:t xml:space="preserve">ПРАВА, ОБОВ`ЯЗКИ ТА ГАРАНТІЇ АВТОРА </w:t>
      </w:r>
    </w:p>
    <w:p w14:paraId="107F6A19" w14:textId="77777777" w:rsidR="0036426C" w:rsidRPr="00AC2AE4" w:rsidRDefault="0036426C" w:rsidP="0036426C">
      <w:pPr>
        <w:pStyle w:val="a4"/>
        <w:spacing w:line="276" w:lineRule="auto"/>
        <w:ind w:left="720"/>
        <w:rPr>
          <w:color w:val="000000"/>
          <w:sz w:val="22"/>
          <w:szCs w:val="22"/>
        </w:rPr>
      </w:pPr>
    </w:p>
    <w:p w14:paraId="0315EE45"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Протягом дії даного Договору Автор має право:</w:t>
      </w:r>
    </w:p>
    <w:p w14:paraId="7B626E7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ДО УААСП.</w:t>
      </w:r>
    </w:p>
    <w:p w14:paraId="0A356557" w14:textId="77777777" w:rsidR="0036426C" w:rsidRPr="00AC2AE4" w:rsidRDefault="006177B7" w:rsidP="00EE6660">
      <w:pPr>
        <w:pStyle w:val="11"/>
        <w:numPr>
          <w:ilvl w:val="2"/>
          <w:numId w:val="6"/>
        </w:numPr>
        <w:spacing w:line="276" w:lineRule="auto"/>
        <w:ind w:right="-40"/>
        <w:jc w:val="both"/>
        <w:rPr>
          <w:sz w:val="22"/>
          <w:szCs w:val="22"/>
          <w:lang w:val="uk-UA"/>
        </w:rPr>
      </w:pPr>
      <w:r w:rsidRPr="00AC2AE4">
        <w:rPr>
          <w:sz w:val="22"/>
          <w:szCs w:val="22"/>
          <w:lang w:val="uk-UA"/>
        </w:rPr>
        <w:t>п</w:t>
      </w:r>
      <w:r w:rsidR="0036426C" w:rsidRPr="00AC2AE4">
        <w:rPr>
          <w:sz w:val="22"/>
          <w:szCs w:val="22"/>
          <w:lang w:val="uk-UA"/>
        </w:rPr>
        <w:t>риймати участь в заходах, що організовуються ДО УААСП.</w:t>
      </w:r>
    </w:p>
    <w:p w14:paraId="3D7D805D"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 xml:space="preserve">за письмовим </w:t>
      </w:r>
      <w:r w:rsidR="006177B7" w:rsidRPr="00AC2AE4">
        <w:rPr>
          <w:sz w:val="22"/>
          <w:szCs w:val="22"/>
          <w:lang w:val="uk-UA"/>
        </w:rPr>
        <w:t xml:space="preserve">запитом одержувати від ДО УААСП </w:t>
      </w:r>
      <w:r w:rsidRPr="00AC2AE4">
        <w:rPr>
          <w:sz w:val="22"/>
          <w:szCs w:val="22"/>
          <w:lang w:val="uk-UA"/>
        </w:rPr>
        <w:t xml:space="preserve"> у 15-денний строк інформацію щодо діяльності ДО УААСП, а також інформацію щодо нарахованої йому винагороди.</w:t>
      </w:r>
    </w:p>
    <w:p w14:paraId="12B24DC0"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повідомляти ДО УААСП про факти порушення майнових авторських прав, несплату Користувачами авторської винагороди Автору.</w:t>
      </w:r>
    </w:p>
    <w:p w14:paraId="5D5D69AF"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отримувати юридичні та інші консультації, у порядку визначеному ДО УААСП, з питань щодо його творчої діяльності, використання творів та захисту авторських прав.</w:t>
      </w:r>
    </w:p>
    <w:p w14:paraId="63AC3B7C" w14:textId="77777777" w:rsidR="00DB44B2" w:rsidRPr="00AC2AE4" w:rsidRDefault="00DB44B2"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завчасно</w:t>
      </w:r>
      <w:r w:rsidR="00F574B7" w:rsidRPr="00AC2AE4">
        <w:rPr>
          <w:sz w:val="22"/>
          <w:szCs w:val="22"/>
          <w:lang w:val="uk-UA"/>
        </w:rPr>
        <w:t xml:space="preserve"> (дата надходження заяви на адресу</w:t>
      </w:r>
      <w:r w:rsidR="00E96623" w:rsidRPr="00AC2AE4">
        <w:rPr>
          <w:sz w:val="22"/>
          <w:szCs w:val="22"/>
          <w:lang w:val="uk-UA"/>
        </w:rPr>
        <w:t xml:space="preserve"> ДО УААСП має бути не пізніше, ніж за 6 місяців до бажаної дати вилучення)</w:t>
      </w:r>
      <w:r w:rsidRPr="00AC2AE4">
        <w:rPr>
          <w:sz w:val="22"/>
          <w:szCs w:val="22"/>
          <w:lang w:val="uk-UA"/>
        </w:rPr>
        <w:t xml:space="preserve"> виключити будь-який твір з числа зареєстрованих творів або способів використання, що є предметом даного Договору. Твір</w:t>
      </w:r>
      <w:r w:rsidR="00E96623" w:rsidRPr="00AC2AE4">
        <w:rPr>
          <w:sz w:val="22"/>
          <w:szCs w:val="22"/>
          <w:lang w:val="uk-UA"/>
        </w:rPr>
        <w:t xml:space="preserve"> або один із способів використання твору</w:t>
      </w:r>
      <w:r w:rsidRPr="00AC2AE4">
        <w:rPr>
          <w:sz w:val="22"/>
          <w:szCs w:val="22"/>
          <w:lang w:val="uk-UA"/>
        </w:rPr>
        <w:t xml:space="preserve"> вважається виключеним з дати вилучення, зазначеної у підписаній між ДО УААСП та Автором додатковій угоді до даного Договору. При ць</w:t>
      </w:r>
      <w:r w:rsidR="00E96623" w:rsidRPr="00AC2AE4">
        <w:rPr>
          <w:sz w:val="22"/>
          <w:szCs w:val="22"/>
          <w:lang w:val="uk-UA"/>
        </w:rPr>
        <w:t xml:space="preserve">ому, всі укладені  </w:t>
      </w:r>
      <w:r w:rsidRPr="00AC2AE4">
        <w:rPr>
          <w:sz w:val="22"/>
          <w:szCs w:val="22"/>
          <w:lang w:val="uk-UA"/>
        </w:rPr>
        <w:t>ДО УААСП ліцензійні договори з Користувачами</w:t>
      </w:r>
      <w:r w:rsidR="00F574B7" w:rsidRPr="00AC2AE4">
        <w:rPr>
          <w:sz w:val="22"/>
          <w:szCs w:val="22"/>
          <w:lang w:val="uk-UA"/>
        </w:rPr>
        <w:t>, предметом яких є дозвіл на використання твору або способу використання твору, який Автор бажає вилучити,</w:t>
      </w:r>
      <w:r w:rsidRPr="00AC2AE4">
        <w:rPr>
          <w:sz w:val="22"/>
          <w:szCs w:val="22"/>
          <w:lang w:val="uk-UA"/>
        </w:rPr>
        <w:t xml:space="preserve"> залишаються в силі до закінчення строку дії таких </w:t>
      </w:r>
      <w:r w:rsidR="00F574B7" w:rsidRPr="00AC2AE4">
        <w:rPr>
          <w:sz w:val="22"/>
          <w:szCs w:val="22"/>
          <w:lang w:val="uk-UA"/>
        </w:rPr>
        <w:t xml:space="preserve">ліцензійних </w:t>
      </w:r>
      <w:r w:rsidRPr="00AC2AE4">
        <w:rPr>
          <w:sz w:val="22"/>
          <w:szCs w:val="22"/>
          <w:lang w:val="uk-UA"/>
        </w:rPr>
        <w:t>договорів.</w:t>
      </w:r>
    </w:p>
    <w:p w14:paraId="6172E6E0" w14:textId="77777777" w:rsidR="00DB44B2" w:rsidRPr="00AC2AE4" w:rsidRDefault="0036426C" w:rsidP="00EE6660">
      <w:pPr>
        <w:pStyle w:val="11"/>
        <w:numPr>
          <w:ilvl w:val="2"/>
          <w:numId w:val="6"/>
        </w:numPr>
        <w:spacing w:line="276" w:lineRule="auto"/>
        <w:ind w:left="1080" w:right="-40"/>
        <w:jc w:val="both"/>
        <w:rPr>
          <w:sz w:val="22"/>
          <w:szCs w:val="22"/>
          <w:lang w:val="uk-UA"/>
        </w:rPr>
      </w:pPr>
      <w:r w:rsidRPr="00AC2AE4">
        <w:rPr>
          <w:sz w:val="22"/>
          <w:szCs w:val="22"/>
          <w:lang w:val="uk-UA"/>
        </w:rPr>
        <w:t>вимагати від ДО УААСП дотримання умов даного Договору та добросовісного виконання взятих за ним на себе зобов’язань.</w:t>
      </w:r>
    </w:p>
    <w:p w14:paraId="0CA3815F" w14:textId="77777777" w:rsidR="00BB7E9C" w:rsidRPr="00AC2AE4" w:rsidRDefault="00BB7E9C" w:rsidP="00BB7E9C">
      <w:pPr>
        <w:pStyle w:val="11"/>
        <w:spacing w:line="276" w:lineRule="auto"/>
        <w:ind w:left="1080" w:right="-40"/>
        <w:jc w:val="both"/>
        <w:rPr>
          <w:sz w:val="22"/>
          <w:szCs w:val="22"/>
          <w:lang w:val="uk-UA"/>
        </w:rPr>
      </w:pPr>
    </w:p>
    <w:p w14:paraId="77A6BE4C"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Автор зобов’язується:</w:t>
      </w:r>
    </w:p>
    <w:p w14:paraId="52DF70EE"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lastRenderedPageBreak/>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60FC3619"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авторської винагороди, яка сплачується Користувачами або іноземними авторсько-правовими організаціями через ДО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46B43C8A"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пред’явлених ДО УААСП в інтересах Автора вимог (позовів) в органах судових інстанцій без попереднього письмового повідомлення ДО УААСП та сплати ДО УААСП всіх понесених ДО УААСП витрат у кожній конкретній справі.</w:t>
      </w:r>
    </w:p>
    <w:p w14:paraId="0B8363B6"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сприяти ДО УААСП у виявленні та розгляді фактів незаконного використання творів Автора та сприяти збору доказів щодо цього.</w:t>
      </w:r>
    </w:p>
    <w:p w14:paraId="4A94EDF8"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письмово повідомляти ДО УААСП про змі</w:t>
      </w:r>
      <w:r w:rsidR="003B7DFE" w:rsidRPr="00AC2AE4">
        <w:rPr>
          <w:color w:val="000000"/>
          <w:sz w:val="22"/>
          <w:szCs w:val="22"/>
          <w:lang w:val="uk-UA"/>
        </w:rPr>
        <w:t>ну місця проживання, зміну прі</w:t>
      </w:r>
      <w:r w:rsidR="006177B7" w:rsidRPr="00AC2AE4">
        <w:rPr>
          <w:color w:val="000000"/>
          <w:sz w:val="22"/>
          <w:szCs w:val="22"/>
          <w:lang w:val="uk-UA"/>
        </w:rPr>
        <w:t>з</w:t>
      </w:r>
      <w:r w:rsidR="003B7DFE" w:rsidRPr="00AC2AE4">
        <w:rPr>
          <w:color w:val="000000"/>
          <w:sz w:val="22"/>
          <w:szCs w:val="22"/>
          <w:lang w:val="uk-UA"/>
        </w:rPr>
        <w:t>ви</w:t>
      </w:r>
      <w:r w:rsidRPr="00AC2AE4">
        <w:rPr>
          <w:color w:val="000000"/>
          <w:sz w:val="22"/>
          <w:szCs w:val="22"/>
          <w:lang w:val="uk-UA"/>
        </w:rPr>
        <w:t>ща, імені, по-батькові, псевдоніму, зміну банківських реквізитів шляхом направлення листа поштою. Зазначена інформація буде врахована ДО УААСП, якщо в таких повідомленнях буде зазначено також попередні відомості про Автора. Автор погоджується з тим, що відсутність ДО УААСП відомостей про зазначені зміни позбавляє ДО УААСП належним чином виконувати свої обов’язки за даним Договором і звільняє ДО УААСП від відповідальності за можливі негативні наслідки.</w:t>
      </w:r>
    </w:p>
    <w:p w14:paraId="4E7A2D6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 xml:space="preserve">надати ДО УААСП інформацію про усіх співавторів творів (у </w:t>
      </w:r>
      <w:proofErr w:type="spellStart"/>
      <w:r w:rsidRPr="00AC2AE4">
        <w:rPr>
          <w:color w:val="000000"/>
          <w:sz w:val="22"/>
          <w:szCs w:val="22"/>
          <w:lang w:val="uk-UA"/>
        </w:rPr>
        <w:t>т.ч</w:t>
      </w:r>
      <w:proofErr w:type="spellEnd"/>
      <w:r w:rsidRPr="00AC2AE4">
        <w:rPr>
          <w:color w:val="000000"/>
          <w:sz w:val="22"/>
          <w:szCs w:val="22"/>
          <w:lang w:val="uk-UA"/>
        </w:rPr>
        <w:t xml:space="preserve">. інформацію про їхнє можливе місцезнаходження), майнові права на які за даним Договором передано у колективне управління ДО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proofErr w:type="spellStart"/>
      <w:r w:rsidRPr="00AC2AE4">
        <w:rPr>
          <w:color w:val="000000"/>
          <w:sz w:val="22"/>
          <w:szCs w:val="22"/>
          <w:lang w:val="uk-UA"/>
        </w:rPr>
        <w:t>ДО</w:t>
      </w:r>
      <w:proofErr w:type="spellEnd"/>
      <w:r w:rsidRPr="00AC2AE4">
        <w:rPr>
          <w:color w:val="000000"/>
          <w:sz w:val="22"/>
          <w:szCs w:val="22"/>
          <w:lang w:val="uk-UA"/>
        </w:rPr>
        <w:t xml:space="preserve"> УААСП у колективне управління твори.</w:t>
      </w:r>
    </w:p>
    <w:p w14:paraId="402D320B" w14:textId="77777777" w:rsidR="0036426C" w:rsidRPr="00AC2AE4" w:rsidRDefault="0036426C" w:rsidP="00EE6660">
      <w:pPr>
        <w:pStyle w:val="11"/>
        <w:numPr>
          <w:ilvl w:val="1"/>
          <w:numId w:val="6"/>
        </w:numPr>
        <w:spacing w:line="276" w:lineRule="auto"/>
        <w:ind w:right="-40" w:hanging="644"/>
        <w:jc w:val="both"/>
        <w:rPr>
          <w:b/>
          <w:sz w:val="22"/>
          <w:szCs w:val="22"/>
          <w:lang w:val="uk-UA"/>
        </w:rPr>
      </w:pPr>
      <w:r w:rsidRPr="00AC2AE4">
        <w:rPr>
          <w:b/>
          <w:color w:val="000000"/>
          <w:sz w:val="22"/>
          <w:szCs w:val="22"/>
          <w:lang w:val="uk-UA"/>
        </w:rPr>
        <w:t xml:space="preserve"> Автор заявляє та гарантує:</w:t>
      </w:r>
    </w:p>
    <w:p w14:paraId="20E5B779"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sz w:val="22"/>
          <w:szCs w:val="22"/>
          <w:lang w:val="uk-UA"/>
        </w:rPr>
        <w:t>достовірність та (або) дійсність всіх даних та документ</w:t>
      </w:r>
      <w:r w:rsidR="00F3471D" w:rsidRPr="00AC2AE4">
        <w:rPr>
          <w:sz w:val="22"/>
          <w:szCs w:val="22"/>
          <w:lang w:val="uk-UA"/>
        </w:rPr>
        <w:t>ів, які надаватимуться ДО УААСП</w:t>
      </w:r>
      <w:r w:rsidRPr="00AC2AE4">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27BC70E1"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AC2AE4">
        <w:rPr>
          <w:color w:val="000000"/>
          <w:sz w:val="22"/>
          <w:szCs w:val="22"/>
          <w:lang w:val="uk-UA"/>
        </w:rPr>
        <w:t>т.ч</w:t>
      </w:r>
      <w:proofErr w:type="spellEnd"/>
      <w:r w:rsidRPr="00AC2AE4">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AC2AE4">
        <w:rPr>
          <w:color w:val="000000"/>
          <w:sz w:val="22"/>
          <w:szCs w:val="22"/>
          <w:lang w:val="uk-UA"/>
        </w:rPr>
        <w:t>й договір до підписання даного Д</w:t>
      </w:r>
      <w:r w:rsidRPr="00AC2AE4">
        <w:rPr>
          <w:color w:val="000000"/>
          <w:sz w:val="22"/>
          <w:szCs w:val="22"/>
          <w:lang w:val="uk-UA"/>
        </w:rPr>
        <w:t>оговору).</w:t>
      </w:r>
    </w:p>
    <w:p w14:paraId="03432C01" w14:textId="77777777" w:rsidR="007560EC" w:rsidRPr="00AC2AE4" w:rsidRDefault="007560EC" w:rsidP="0036426C">
      <w:pPr>
        <w:pStyle w:val="a4"/>
        <w:spacing w:line="276" w:lineRule="auto"/>
        <w:ind w:left="720"/>
        <w:rPr>
          <w:sz w:val="22"/>
          <w:szCs w:val="22"/>
        </w:rPr>
      </w:pPr>
    </w:p>
    <w:p w14:paraId="42FBC1AF" w14:textId="77777777" w:rsidR="0036426C" w:rsidRPr="00AC2AE4" w:rsidRDefault="006177B7" w:rsidP="00EE6660">
      <w:pPr>
        <w:pStyle w:val="a4"/>
        <w:numPr>
          <w:ilvl w:val="0"/>
          <w:numId w:val="6"/>
        </w:numPr>
        <w:spacing w:line="276" w:lineRule="auto"/>
        <w:jc w:val="center"/>
        <w:rPr>
          <w:b/>
          <w:sz w:val="22"/>
          <w:szCs w:val="22"/>
        </w:rPr>
      </w:pPr>
      <w:r w:rsidRPr="00AC2AE4">
        <w:rPr>
          <w:b/>
          <w:sz w:val="22"/>
          <w:szCs w:val="22"/>
        </w:rPr>
        <w:t>ПРАВА ТА</w:t>
      </w:r>
      <w:r w:rsidR="0036426C" w:rsidRPr="00AC2AE4">
        <w:rPr>
          <w:b/>
          <w:sz w:val="22"/>
          <w:szCs w:val="22"/>
        </w:rPr>
        <w:t xml:space="preserve"> ОБОВ`ЯЗКИ ДО УААСП</w:t>
      </w:r>
    </w:p>
    <w:p w14:paraId="4F422D91" w14:textId="77777777" w:rsidR="0036426C" w:rsidRPr="00AC2AE4" w:rsidRDefault="0036426C" w:rsidP="00EE6660">
      <w:pPr>
        <w:pStyle w:val="a4"/>
        <w:numPr>
          <w:ilvl w:val="1"/>
          <w:numId w:val="6"/>
        </w:numPr>
        <w:spacing w:line="276" w:lineRule="auto"/>
        <w:rPr>
          <w:b/>
          <w:sz w:val="22"/>
          <w:szCs w:val="22"/>
        </w:rPr>
      </w:pPr>
      <w:r w:rsidRPr="00AC2AE4">
        <w:rPr>
          <w:b/>
          <w:sz w:val="22"/>
          <w:szCs w:val="22"/>
        </w:rPr>
        <w:t>ДО УААСП має</w:t>
      </w:r>
      <w:r w:rsidR="00AC2AE4">
        <w:rPr>
          <w:b/>
          <w:sz w:val="22"/>
          <w:szCs w:val="22"/>
          <w:lang w:val="en-US"/>
        </w:rPr>
        <w:t xml:space="preserve"> </w:t>
      </w:r>
      <w:r w:rsidRPr="00AC2AE4">
        <w:rPr>
          <w:b/>
          <w:sz w:val="22"/>
          <w:szCs w:val="22"/>
        </w:rPr>
        <w:t>право:</w:t>
      </w:r>
    </w:p>
    <w:p w14:paraId="38DB0019" w14:textId="77777777" w:rsidR="0036426C" w:rsidRPr="00AC2AE4" w:rsidRDefault="00F23E6E" w:rsidP="00EE6660">
      <w:pPr>
        <w:pStyle w:val="a4"/>
        <w:numPr>
          <w:ilvl w:val="2"/>
          <w:numId w:val="6"/>
        </w:numPr>
        <w:spacing w:line="276" w:lineRule="auto"/>
        <w:ind w:right="-36"/>
        <w:rPr>
          <w:sz w:val="22"/>
          <w:szCs w:val="22"/>
        </w:rPr>
      </w:pPr>
      <w:r w:rsidRPr="00AC2AE4">
        <w:rPr>
          <w:sz w:val="22"/>
          <w:szCs w:val="22"/>
        </w:rPr>
        <w:t>р</w:t>
      </w:r>
      <w:r w:rsidR="00F71159" w:rsidRPr="00AC2AE4">
        <w:rPr>
          <w:sz w:val="22"/>
          <w:szCs w:val="22"/>
        </w:rPr>
        <w:t>обити відрахування із зібраної винагороди на покриття витрат ДО УААСП, пов’язаних зі збором,                  розподілом та виплатою авторської винагороди</w:t>
      </w:r>
      <w:r w:rsidR="00F574B7" w:rsidRPr="00AC2AE4">
        <w:rPr>
          <w:sz w:val="22"/>
          <w:szCs w:val="22"/>
        </w:rPr>
        <w:t xml:space="preserve"> згідно діючих у ДО УААСП Правил розподілу авторської винагороди</w:t>
      </w:r>
      <w:r w:rsidRPr="00AC2AE4">
        <w:rPr>
          <w:sz w:val="22"/>
          <w:szCs w:val="22"/>
        </w:rPr>
        <w:t>.</w:t>
      </w:r>
    </w:p>
    <w:p w14:paraId="449F928D" w14:textId="77777777" w:rsidR="00F23E6E" w:rsidRPr="00AC2AE4" w:rsidRDefault="00527B66" w:rsidP="00EE6660">
      <w:pPr>
        <w:pStyle w:val="a4"/>
        <w:numPr>
          <w:ilvl w:val="2"/>
          <w:numId w:val="6"/>
        </w:numPr>
        <w:spacing w:line="276" w:lineRule="auto"/>
        <w:ind w:right="-36"/>
        <w:rPr>
          <w:sz w:val="22"/>
          <w:szCs w:val="22"/>
        </w:rPr>
      </w:pPr>
      <w:r w:rsidRPr="00AC2AE4">
        <w:rPr>
          <w:sz w:val="22"/>
          <w:szCs w:val="22"/>
        </w:rPr>
        <w:t>в</w:t>
      </w:r>
      <w:r w:rsidR="00F23E6E" w:rsidRPr="00AC2AE4">
        <w:rPr>
          <w:sz w:val="22"/>
          <w:szCs w:val="22"/>
        </w:rPr>
        <w:t>становлювати фіксовані мінімальні ставки, тарифи авторської винагороди за використання творів відповідно до правил, встановлених органами управління ДО УААСП та використовувати їх при укладенні ліцензійних договорів з користувачами творів Автора.</w:t>
      </w:r>
    </w:p>
    <w:p w14:paraId="38C61266" w14:textId="77777777" w:rsidR="00F23E6E" w:rsidRPr="00AC2AE4" w:rsidRDefault="00F23E6E" w:rsidP="00EE6660">
      <w:pPr>
        <w:pStyle w:val="a4"/>
        <w:numPr>
          <w:ilvl w:val="2"/>
          <w:numId w:val="6"/>
        </w:numPr>
        <w:spacing w:line="276" w:lineRule="auto"/>
        <w:ind w:right="-36"/>
        <w:rPr>
          <w:sz w:val="22"/>
          <w:szCs w:val="22"/>
        </w:rPr>
      </w:pPr>
      <w:r w:rsidRPr="00AC2AE4">
        <w:rPr>
          <w:sz w:val="22"/>
          <w:szCs w:val="22"/>
        </w:rPr>
        <w:t xml:space="preserve">у випадку порушення третіми особами майнових авторських прав Автора, переданих в колективне управління ДО УААСП, остання без повідомлення та без індивідуальних довіреностей (доручень) в кожному випадку має право складати та подавати </w:t>
      </w:r>
      <w:r w:rsidR="001D38CF" w:rsidRPr="00AC2AE4">
        <w:rPr>
          <w:sz w:val="22"/>
          <w:szCs w:val="22"/>
        </w:rPr>
        <w:t xml:space="preserve">від імені Автора </w:t>
      </w:r>
      <w:r w:rsidRPr="00AC2AE4">
        <w:rPr>
          <w:sz w:val="22"/>
          <w:szCs w:val="22"/>
        </w:rPr>
        <w:t>(пред</w:t>
      </w:r>
      <w:r w:rsidR="001D38CF" w:rsidRPr="00AC2AE4">
        <w:rPr>
          <w:sz w:val="22"/>
          <w:szCs w:val="22"/>
        </w:rPr>
        <w:t>`</w:t>
      </w:r>
      <w:r w:rsidRPr="00AC2AE4">
        <w:rPr>
          <w:sz w:val="22"/>
          <w:szCs w:val="22"/>
        </w:rPr>
        <w:t>являти)</w:t>
      </w:r>
      <w:r w:rsidR="001D38CF" w:rsidRPr="00AC2AE4">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ДО УААСП.</w:t>
      </w:r>
    </w:p>
    <w:p w14:paraId="21BCB177"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одержувати від Автора документи, що підтверджують повноваження і гарантії Автора за даним Договором.</w:t>
      </w:r>
    </w:p>
    <w:p w14:paraId="5EF0F6F9"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збирати, розподіляти згідно з Правилами розподілу авторської винагороди ДО УААСП і виплачувати авторську винагороду, яка належить Автору</w:t>
      </w:r>
      <w:r w:rsidR="00F21A22" w:rsidRPr="00AC2AE4">
        <w:rPr>
          <w:sz w:val="22"/>
          <w:szCs w:val="22"/>
        </w:rPr>
        <w:t>, отриману від Користувачів та іноземних авторсько-правових організацій.</w:t>
      </w:r>
    </w:p>
    <w:p w14:paraId="5D3F9901" w14:textId="77777777" w:rsidR="00F21A22" w:rsidRPr="00AC2AE4" w:rsidRDefault="00F21A22" w:rsidP="00EE6660">
      <w:pPr>
        <w:pStyle w:val="a4"/>
        <w:numPr>
          <w:ilvl w:val="2"/>
          <w:numId w:val="6"/>
        </w:numPr>
        <w:spacing w:line="276" w:lineRule="auto"/>
        <w:ind w:right="-36"/>
        <w:rPr>
          <w:sz w:val="22"/>
          <w:szCs w:val="22"/>
        </w:rPr>
      </w:pPr>
      <w:r w:rsidRPr="00AC2AE4">
        <w:rPr>
          <w:sz w:val="22"/>
          <w:szCs w:val="22"/>
        </w:rPr>
        <w:lastRenderedPageBreak/>
        <w:t>включати до репертуару ДО УААСП назви творів Автора, прізвище, ім`я, по-батькові (псевдонім) Автора, використовувати дану інформацію з метою розміщення на веб-сайті ДО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BDDA070"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3060EA2A" w14:textId="77777777" w:rsidR="00F21A22" w:rsidRPr="00AC2AE4" w:rsidRDefault="00F21A22" w:rsidP="00EE6660">
      <w:pPr>
        <w:pStyle w:val="11"/>
        <w:numPr>
          <w:ilvl w:val="1"/>
          <w:numId w:val="6"/>
        </w:numPr>
        <w:spacing w:line="276" w:lineRule="auto"/>
        <w:ind w:right="-40"/>
        <w:jc w:val="both"/>
        <w:rPr>
          <w:b/>
          <w:sz w:val="22"/>
          <w:szCs w:val="22"/>
          <w:lang w:val="uk-UA"/>
        </w:rPr>
      </w:pPr>
      <w:r w:rsidRPr="00AC2AE4">
        <w:rPr>
          <w:b/>
          <w:sz w:val="22"/>
          <w:szCs w:val="22"/>
          <w:lang w:val="uk-UA"/>
        </w:rPr>
        <w:t>ДО УААСП зобов’язується:</w:t>
      </w:r>
    </w:p>
    <w:p w14:paraId="1104224E"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w:t>
      </w:r>
      <w:r w:rsidR="005C359A" w:rsidRPr="00AC2AE4">
        <w:rPr>
          <w:sz w:val="22"/>
          <w:szCs w:val="22"/>
          <w:lang w:val="uk-UA"/>
        </w:rPr>
        <w:t xml:space="preserve"> визначеному правилами ДО УААСП</w:t>
      </w:r>
      <w:r w:rsidRPr="00AC2AE4">
        <w:rPr>
          <w:sz w:val="22"/>
          <w:szCs w:val="22"/>
          <w:lang w:val="uk-UA"/>
        </w:rPr>
        <w:t xml:space="preserve"> та всіма можливими законними способами забезпечувати виконання користувачами умов таких договорів.</w:t>
      </w:r>
    </w:p>
    <w:p w14:paraId="66A4C407" w14:textId="77777777" w:rsidR="00F21A22" w:rsidRPr="00AC2AE4" w:rsidRDefault="00805B7F" w:rsidP="00EE6660">
      <w:pPr>
        <w:pStyle w:val="11"/>
        <w:numPr>
          <w:ilvl w:val="2"/>
          <w:numId w:val="6"/>
        </w:numPr>
        <w:spacing w:line="276" w:lineRule="auto"/>
        <w:ind w:right="-40"/>
        <w:jc w:val="both"/>
        <w:rPr>
          <w:sz w:val="22"/>
          <w:szCs w:val="22"/>
          <w:lang w:val="uk-UA"/>
        </w:rPr>
      </w:pPr>
      <w:r w:rsidRPr="00AC2AE4">
        <w:rPr>
          <w:sz w:val="22"/>
          <w:szCs w:val="22"/>
          <w:lang w:val="uk-UA"/>
        </w:rPr>
        <w:t>з</w:t>
      </w:r>
      <w:r w:rsidR="00F21A22" w:rsidRPr="00AC2AE4">
        <w:rPr>
          <w:sz w:val="22"/>
          <w:szCs w:val="22"/>
          <w:lang w:val="uk-UA"/>
        </w:rPr>
        <w:t>абезпечувати збір авторської винагороди за використання користувачами творів способами, передбаченими розділом 3 даного Договору</w:t>
      </w:r>
      <w:r w:rsidR="00527B66" w:rsidRPr="00AC2AE4">
        <w:rPr>
          <w:sz w:val="22"/>
          <w:szCs w:val="22"/>
          <w:lang w:val="uk-UA"/>
        </w:rPr>
        <w:t xml:space="preserve"> та Законом</w:t>
      </w:r>
      <w:r w:rsidR="00F21A22" w:rsidRPr="00AC2AE4">
        <w:rPr>
          <w:sz w:val="22"/>
          <w:szCs w:val="22"/>
          <w:lang w:val="uk-UA"/>
        </w:rPr>
        <w:t xml:space="preserve">, і </w:t>
      </w:r>
      <w:r w:rsidRPr="00AC2AE4">
        <w:rPr>
          <w:sz w:val="22"/>
          <w:szCs w:val="22"/>
          <w:lang w:val="uk-UA"/>
        </w:rPr>
        <w:t>здійснити її розподіл у відповідності з умовами даного Договору, правилами розподілу авторської винагороди, встановленими з ДО УААСП та звітами Користувачів.</w:t>
      </w:r>
    </w:p>
    <w:p w14:paraId="5A013B80" w14:textId="77777777" w:rsidR="00805B7F"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н</w:t>
      </w:r>
      <w:r w:rsidR="00805B7F" w:rsidRPr="00AC2AE4">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AC2AE4">
        <w:rPr>
          <w:sz w:val="22"/>
          <w:szCs w:val="22"/>
          <w:lang w:val="uk-UA"/>
        </w:rPr>
        <w:t>отримано таку винагороду.</w:t>
      </w:r>
    </w:p>
    <w:p w14:paraId="7C547A1C"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FDD717E"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D57C935"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під час реалізації прав та виконання обов’язків, що випливають з даного Договору, ДО УААСП зобов’язується діяти добросовісно та у спосіб, що найповніше відповідає інтересам Автора.</w:t>
      </w:r>
    </w:p>
    <w:p w14:paraId="2BCEFFAD" w14:textId="77777777" w:rsidR="0036426C" w:rsidRPr="00AC2AE4" w:rsidRDefault="0036426C" w:rsidP="00567C8B">
      <w:pPr>
        <w:pStyle w:val="a4"/>
        <w:spacing w:line="276" w:lineRule="auto"/>
        <w:rPr>
          <w:b/>
          <w:sz w:val="22"/>
          <w:szCs w:val="22"/>
        </w:rPr>
      </w:pPr>
    </w:p>
    <w:p w14:paraId="3F33486B"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ПОВНОВАЖЕННЯ НА СУДОВИЙ ЗАХИСТ ПРАВ АВТОРА</w:t>
      </w:r>
    </w:p>
    <w:p w14:paraId="2D6E1008" w14:textId="77777777" w:rsidR="007560EC" w:rsidRPr="00AC2AE4" w:rsidRDefault="004E0F39" w:rsidP="00EE6660">
      <w:pPr>
        <w:pStyle w:val="11"/>
        <w:widowControl w:val="0"/>
        <w:numPr>
          <w:ilvl w:val="1"/>
          <w:numId w:val="6"/>
        </w:numPr>
        <w:autoSpaceDE w:val="0"/>
        <w:spacing w:before="120" w:line="276" w:lineRule="auto"/>
        <w:ind w:left="284" w:right="-40"/>
        <w:jc w:val="both"/>
        <w:rPr>
          <w:sz w:val="22"/>
          <w:szCs w:val="22"/>
          <w:lang w:val="uk-UA"/>
        </w:rPr>
      </w:pPr>
      <w:r w:rsidRPr="00AC2AE4">
        <w:rPr>
          <w:sz w:val="22"/>
          <w:szCs w:val="22"/>
          <w:lang w:val="uk-UA"/>
        </w:rPr>
        <w:t xml:space="preserve">ДО УААСП </w:t>
      </w:r>
      <w:r w:rsidR="007560EC" w:rsidRPr="00AC2AE4">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Pr="00AC2AE4">
        <w:rPr>
          <w:sz w:val="22"/>
          <w:szCs w:val="22"/>
          <w:lang w:val="uk-UA"/>
        </w:rPr>
        <w:t>ра на твори, переданих ДО УААСП</w:t>
      </w:r>
      <w:r w:rsidR="007560EC" w:rsidRPr="00AC2AE4">
        <w:rPr>
          <w:sz w:val="22"/>
          <w:szCs w:val="22"/>
          <w:lang w:val="uk-UA"/>
        </w:rPr>
        <w:t xml:space="preserve"> за даним договором, в тому числі</w:t>
      </w:r>
      <w:r w:rsidR="00F574B7" w:rsidRPr="00AC2AE4">
        <w:rPr>
          <w:sz w:val="22"/>
          <w:szCs w:val="22"/>
          <w:lang w:val="uk-UA"/>
        </w:rPr>
        <w:t>,</w:t>
      </w:r>
      <w:r w:rsidR="007560EC" w:rsidRPr="00AC2AE4">
        <w:rPr>
          <w:sz w:val="22"/>
          <w:szCs w:val="22"/>
          <w:lang w:val="uk-UA"/>
        </w:rPr>
        <w:t xml:space="preserve"> шляхом фіксації ф</w:t>
      </w:r>
      <w:r w:rsidR="00813037" w:rsidRPr="00AC2AE4">
        <w:rPr>
          <w:sz w:val="22"/>
          <w:szCs w:val="22"/>
          <w:lang w:val="uk-UA"/>
        </w:rPr>
        <w:t>актів порушення авторських прав, у зв’язку з чим, Автор наділяє ДО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7269D09B" w14:textId="77777777" w:rsidR="00B327D6" w:rsidRPr="00AC2AE4" w:rsidRDefault="00B327D6" w:rsidP="00B327D6">
      <w:pPr>
        <w:pStyle w:val="11"/>
        <w:widowControl w:val="0"/>
        <w:autoSpaceDE w:val="0"/>
        <w:spacing w:before="120" w:line="276" w:lineRule="auto"/>
        <w:ind w:left="708" w:right="-40"/>
        <w:jc w:val="both"/>
        <w:rPr>
          <w:sz w:val="22"/>
          <w:szCs w:val="22"/>
          <w:lang w:val="uk-UA"/>
        </w:rPr>
      </w:pPr>
      <w:r w:rsidRPr="00AC2AE4">
        <w:rPr>
          <w:sz w:val="22"/>
          <w:szCs w:val="22"/>
          <w:lang w:val="uk-UA"/>
        </w:rPr>
        <w:t>Для виконання ДО УААСП вищевказаних цілей, Автор наділяє ДО УААСП правами:</w:t>
      </w:r>
    </w:p>
    <w:p w14:paraId="6074B202"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7DDDF8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позовних заяв, в тому числі, зустрічних позовних заяв, в будь-які судові інстанції України;</w:t>
      </w:r>
    </w:p>
    <w:p w14:paraId="15D6027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4E2A1601" w14:textId="77777777" w:rsidR="00B327D6" w:rsidRPr="00AC2AE4" w:rsidRDefault="0065430F"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приймати участь у судових </w:t>
      </w:r>
      <w:r w:rsidR="00164ADD" w:rsidRPr="00AC2AE4">
        <w:rPr>
          <w:sz w:val="22"/>
          <w:szCs w:val="22"/>
          <w:lang w:val="uk-UA"/>
        </w:rPr>
        <w:t xml:space="preserve">справах, знайомитися з матеріалами справ, робити копії, заявляти відводи, подавати докази, </w:t>
      </w:r>
      <w:r w:rsidR="0007790B" w:rsidRPr="00AC2AE4">
        <w:rPr>
          <w:sz w:val="22"/>
          <w:szCs w:val="22"/>
          <w:lang w:val="uk-UA"/>
        </w:rPr>
        <w:t>подавати будь-які клопотання</w:t>
      </w:r>
      <w:r w:rsidR="00164ADD" w:rsidRPr="00AC2AE4">
        <w:rPr>
          <w:sz w:val="22"/>
          <w:szCs w:val="22"/>
          <w:lang w:val="uk-UA"/>
        </w:rPr>
        <w:t>;</w:t>
      </w:r>
    </w:p>
    <w:p w14:paraId="3F9AFEBA" w14:textId="77777777" w:rsidR="0007790B" w:rsidRPr="00AC2AE4" w:rsidRDefault="00164ADD"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AC2AE4">
        <w:rPr>
          <w:sz w:val="22"/>
          <w:szCs w:val="22"/>
          <w:lang w:val="uk-UA"/>
        </w:rPr>
        <w:t>мирові угоди;</w:t>
      </w:r>
    </w:p>
    <w:p w14:paraId="382B01A8" w14:textId="77777777" w:rsidR="00164ADD" w:rsidRPr="00AC2AE4" w:rsidRDefault="0007790B"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оскаржувати судові рішення, отримувати та подавати виконавчі ли</w:t>
      </w:r>
      <w:r w:rsidR="00076207" w:rsidRPr="00AC2AE4">
        <w:rPr>
          <w:sz w:val="22"/>
          <w:szCs w:val="22"/>
          <w:lang w:val="uk-UA"/>
        </w:rPr>
        <w:t>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64EB6CEF"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виконувати інші дії, необхідні для захисту майнових авторських прав Автора.</w:t>
      </w:r>
    </w:p>
    <w:p w14:paraId="36BF0409" w14:textId="77777777" w:rsidR="000B10DB" w:rsidRPr="00AC2AE4" w:rsidRDefault="00676DEA" w:rsidP="00EE6660">
      <w:pPr>
        <w:pStyle w:val="11"/>
        <w:widowControl w:val="0"/>
        <w:numPr>
          <w:ilvl w:val="1"/>
          <w:numId w:val="6"/>
        </w:numPr>
        <w:autoSpaceDE w:val="0"/>
        <w:spacing w:before="120" w:line="276" w:lineRule="auto"/>
        <w:ind w:left="0" w:right="-40" w:firstLine="0"/>
        <w:jc w:val="both"/>
        <w:rPr>
          <w:sz w:val="22"/>
          <w:szCs w:val="22"/>
          <w:lang w:val="uk-UA"/>
        </w:rPr>
      </w:pPr>
      <w:r w:rsidRPr="00AC2AE4">
        <w:rPr>
          <w:sz w:val="22"/>
          <w:szCs w:val="22"/>
          <w:lang w:val="uk-UA"/>
        </w:rPr>
        <w:t xml:space="preserve">Заявляти вимоги щодо стягнення та зарахування на розрахунковий рахунок ДО УААСП будь-яких коштів, належних Автору в результаті досудового вирішення спору ДО УААСП з третіми особами або будь-якого </w:t>
      </w:r>
      <w:r w:rsidRPr="00AC2AE4">
        <w:rPr>
          <w:sz w:val="22"/>
          <w:szCs w:val="22"/>
          <w:lang w:val="uk-UA"/>
        </w:rPr>
        <w:lastRenderedPageBreak/>
        <w:t>судового провадження для подальшо</w:t>
      </w:r>
      <w:r w:rsidR="00A76FD4" w:rsidRPr="00AC2AE4">
        <w:rPr>
          <w:sz w:val="22"/>
          <w:szCs w:val="22"/>
          <w:lang w:val="uk-UA"/>
        </w:rPr>
        <w:t>ї виплати</w:t>
      </w:r>
      <w:r w:rsidRPr="00AC2AE4">
        <w:rPr>
          <w:sz w:val="22"/>
          <w:szCs w:val="22"/>
          <w:lang w:val="uk-UA"/>
        </w:rPr>
        <w:t xml:space="preserve"> Автору, за вирахуванням витрат Д</w:t>
      </w:r>
      <w:r w:rsidR="00A76FD4" w:rsidRPr="00AC2AE4">
        <w:rPr>
          <w:sz w:val="22"/>
          <w:szCs w:val="22"/>
          <w:lang w:val="uk-UA"/>
        </w:rPr>
        <w:t>О УААСП, передбачених п. 8</w:t>
      </w:r>
      <w:r w:rsidRPr="00AC2AE4">
        <w:rPr>
          <w:sz w:val="22"/>
          <w:szCs w:val="22"/>
          <w:lang w:val="uk-UA"/>
        </w:rPr>
        <w:t>.7. даного Договору.</w:t>
      </w:r>
    </w:p>
    <w:p w14:paraId="590AA6BC" w14:textId="77777777" w:rsidR="007560EC" w:rsidRPr="00AC2AE4" w:rsidRDefault="007560EC" w:rsidP="00EE6660">
      <w:pPr>
        <w:pStyle w:val="a4"/>
        <w:numPr>
          <w:ilvl w:val="0"/>
          <w:numId w:val="6"/>
        </w:numPr>
        <w:spacing w:line="276" w:lineRule="auto"/>
        <w:jc w:val="center"/>
        <w:rPr>
          <w:color w:val="000000"/>
          <w:sz w:val="22"/>
          <w:szCs w:val="22"/>
        </w:rPr>
      </w:pPr>
      <w:r w:rsidRPr="00AC2AE4">
        <w:rPr>
          <w:b/>
          <w:sz w:val="22"/>
          <w:szCs w:val="22"/>
        </w:rPr>
        <w:t>РОЗПОДІЛ ВИНАГОРОДИ, ВІДРАХУВАН</w:t>
      </w:r>
      <w:r w:rsidR="004E0F39" w:rsidRPr="00AC2AE4">
        <w:rPr>
          <w:b/>
          <w:sz w:val="22"/>
          <w:szCs w:val="22"/>
        </w:rPr>
        <w:t>Н</w:t>
      </w:r>
      <w:r w:rsidRPr="00AC2AE4">
        <w:rPr>
          <w:b/>
          <w:sz w:val="22"/>
          <w:szCs w:val="22"/>
        </w:rPr>
        <w:t>Я</w:t>
      </w:r>
    </w:p>
    <w:p w14:paraId="08AB4F7E" w14:textId="77777777" w:rsidR="007560EC" w:rsidRPr="00AC2AE4" w:rsidRDefault="007560EC" w:rsidP="007560EC">
      <w:pPr>
        <w:pStyle w:val="a4"/>
        <w:spacing w:line="276" w:lineRule="auto"/>
        <w:ind w:left="720"/>
        <w:rPr>
          <w:color w:val="000000"/>
          <w:sz w:val="22"/>
          <w:szCs w:val="22"/>
        </w:rPr>
      </w:pPr>
    </w:p>
    <w:p w14:paraId="2F155C68" w14:textId="77777777" w:rsidR="007560EC" w:rsidRPr="00AC2AE4" w:rsidRDefault="0015693A" w:rsidP="00EE6660">
      <w:pPr>
        <w:pStyle w:val="11"/>
        <w:numPr>
          <w:ilvl w:val="1"/>
          <w:numId w:val="6"/>
        </w:numPr>
        <w:spacing w:line="276" w:lineRule="auto"/>
        <w:ind w:left="0" w:firstLine="0"/>
        <w:jc w:val="both"/>
        <w:rPr>
          <w:sz w:val="22"/>
          <w:szCs w:val="22"/>
          <w:lang w:val="uk-UA"/>
        </w:rPr>
      </w:pPr>
      <w:r w:rsidRPr="00AC2AE4">
        <w:rPr>
          <w:color w:val="000000"/>
          <w:sz w:val="22"/>
          <w:szCs w:val="22"/>
          <w:lang w:val="uk-UA"/>
        </w:rPr>
        <w:t>ДО УААСП</w:t>
      </w:r>
      <w:r w:rsidR="007560EC" w:rsidRPr="00AC2AE4">
        <w:rPr>
          <w:color w:val="000000"/>
          <w:sz w:val="22"/>
          <w:szCs w:val="22"/>
          <w:lang w:val="uk-UA"/>
        </w:rPr>
        <w:t xml:space="preserve"> здійснює розподіл авторської винагороди на підставі «Правил розподілу авторської вина</w:t>
      </w:r>
      <w:r w:rsidRPr="00AC2AE4">
        <w:rPr>
          <w:color w:val="000000"/>
          <w:sz w:val="22"/>
          <w:szCs w:val="22"/>
          <w:lang w:val="uk-UA"/>
        </w:rPr>
        <w:t>городи», затверджених ДО УААСП</w:t>
      </w:r>
      <w:r w:rsidR="007560EC" w:rsidRPr="00AC2AE4">
        <w:rPr>
          <w:color w:val="000000"/>
          <w:sz w:val="22"/>
          <w:szCs w:val="22"/>
          <w:lang w:val="uk-UA"/>
        </w:rPr>
        <w:t>.</w:t>
      </w:r>
    </w:p>
    <w:p w14:paraId="6186CE22"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З метою забезпечення своєчасного та правильного нарахування і розподілу авторської винагороди, Автор</w:t>
      </w:r>
      <w:r w:rsidR="0015693A" w:rsidRPr="00AC2AE4">
        <w:rPr>
          <w:sz w:val="22"/>
          <w:szCs w:val="22"/>
          <w:lang w:val="uk-UA"/>
        </w:rPr>
        <w:t xml:space="preserve"> реєструє свої твори в ДО УААСП</w:t>
      </w:r>
      <w:r w:rsidRPr="00AC2AE4">
        <w:rPr>
          <w:sz w:val="22"/>
          <w:szCs w:val="22"/>
          <w:lang w:val="uk-UA"/>
        </w:rPr>
        <w:t xml:space="preserve"> шляхом подання реєстраційної заявки</w:t>
      </w:r>
      <w:r w:rsidR="007B0227" w:rsidRPr="00AC2AE4">
        <w:rPr>
          <w:sz w:val="22"/>
          <w:szCs w:val="22"/>
          <w:lang w:val="uk-UA"/>
        </w:rPr>
        <w:t xml:space="preserve"> за формою, визначеною Додатком № 1 до даного Договору</w:t>
      </w:r>
      <w:r w:rsidR="003761EF" w:rsidRPr="00AC2AE4">
        <w:rPr>
          <w:sz w:val="22"/>
          <w:szCs w:val="22"/>
          <w:lang w:val="uk-UA"/>
        </w:rPr>
        <w:t xml:space="preserve"> та, за можливості, надає один примірник друкованого тексту, нот</w:t>
      </w:r>
      <w:r w:rsidR="005555E9" w:rsidRPr="00AC2AE4">
        <w:rPr>
          <w:sz w:val="22"/>
          <w:szCs w:val="22"/>
          <w:lang w:val="uk-UA"/>
        </w:rPr>
        <w:t xml:space="preserve"> твору</w:t>
      </w:r>
      <w:r w:rsidR="003761EF" w:rsidRPr="00AC2AE4">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AC2AE4">
        <w:rPr>
          <w:sz w:val="22"/>
          <w:szCs w:val="22"/>
          <w:lang w:val="uk-UA"/>
        </w:rPr>
        <w:t>.</w:t>
      </w:r>
      <w:r w:rsidR="007B0227" w:rsidRPr="00AC2AE4">
        <w:rPr>
          <w:sz w:val="22"/>
          <w:szCs w:val="22"/>
          <w:lang w:val="uk-UA"/>
        </w:rPr>
        <w:t xml:space="preserve"> При цьому, всі твори, зареєстровані Автором до підписання даного Договору, вважаються переданими в управління та не підлягають перереєстрації.</w:t>
      </w:r>
    </w:p>
    <w:p w14:paraId="0B9ECBB7"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На підтвердження передачі, відповідно до п. 2.1. даного Договору, майнових прав на твори в колективне управлін</w:t>
      </w:r>
      <w:r w:rsidR="0015693A" w:rsidRPr="00AC2AE4">
        <w:rPr>
          <w:sz w:val="22"/>
          <w:szCs w:val="22"/>
          <w:lang w:val="uk-UA"/>
        </w:rPr>
        <w:t>ня Автор реєструє їх в ДО УААСП</w:t>
      </w:r>
      <w:r w:rsidRPr="00AC2AE4">
        <w:rPr>
          <w:sz w:val="22"/>
          <w:szCs w:val="22"/>
          <w:lang w:val="uk-UA"/>
        </w:rPr>
        <w:t xml:space="preserve"> шляхом подання реєстраційної заявки.</w:t>
      </w:r>
    </w:p>
    <w:p w14:paraId="65F9EB64" w14:textId="77777777" w:rsidR="007560EC" w:rsidRPr="00AC2AE4" w:rsidRDefault="007560EC" w:rsidP="00EE6660">
      <w:pPr>
        <w:pStyle w:val="11"/>
        <w:numPr>
          <w:ilvl w:val="1"/>
          <w:numId w:val="6"/>
        </w:numPr>
        <w:spacing w:line="276" w:lineRule="auto"/>
        <w:ind w:left="0" w:firstLine="0"/>
        <w:jc w:val="both"/>
        <w:rPr>
          <w:color w:val="000000"/>
          <w:sz w:val="22"/>
          <w:szCs w:val="22"/>
          <w:lang w:val="uk-UA"/>
        </w:rPr>
      </w:pPr>
      <w:r w:rsidRPr="00AC2AE4">
        <w:rPr>
          <w:sz w:val="22"/>
          <w:szCs w:val="22"/>
          <w:lang w:val="uk-UA"/>
        </w:rPr>
        <w:t>Автор погоджується з тим, що якщо на момент розподілу винагороди твір н</w:t>
      </w:r>
      <w:r w:rsidR="0015693A" w:rsidRPr="00AC2AE4">
        <w:rPr>
          <w:sz w:val="22"/>
          <w:szCs w:val="22"/>
          <w:lang w:val="uk-UA"/>
        </w:rPr>
        <w:t>е був зареєстрований в ДО УААСП, то ДО УААСП</w:t>
      </w:r>
      <w:r w:rsidRPr="00AC2AE4">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3FC85935" w14:textId="77777777" w:rsidR="007560EC" w:rsidRPr="00AC2AE4" w:rsidRDefault="007560EC" w:rsidP="00DC6135">
      <w:pPr>
        <w:pStyle w:val="11"/>
        <w:numPr>
          <w:ilvl w:val="1"/>
          <w:numId w:val="6"/>
        </w:numPr>
        <w:spacing w:line="276" w:lineRule="auto"/>
        <w:ind w:left="0" w:firstLine="0"/>
        <w:jc w:val="both"/>
        <w:rPr>
          <w:sz w:val="22"/>
          <w:szCs w:val="22"/>
          <w:lang w:val="uk-UA"/>
        </w:rPr>
      </w:pPr>
      <w:r w:rsidRPr="00AC2AE4">
        <w:rPr>
          <w:color w:val="000000"/>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та відр</w:t>
      </w:r>
      <w:r w:rsidR="0015693A" w:rsidRPr="00AC2AE4">
        <w:rPr>
          <w:color w:val="000000"/>
          <w:sz w:val="22"/>
          <w:szCs w:val="22"/>
          <w:lang w:val="uk-UA"/>
        </w:rPr>
        <w:t>ахувань на покриття витрат ДО УААСП</w:t>
      </w:r>
      <w:r w:rsidR="00A76FD4" w:rsidRPr="00AC2AE4">
        <w:rPr>
          <w:color w:val="000000"/>
          <w:sz w:val="22"/>
          <w:szCs w:val="22"/>
          <w:lang w:val="uk-UA"/>
        </w:rPr>
        <w:t>, пов’язаних зі збором, розподілом та виплатою авторської винагороди</w:t>
      </w:r>
      <w:r w:rsidRPr="00AC2AE4">
        <w:rPr>
          <w:color w:val="000000"/>
          <w:sz w:val="22"/>
          <w:szCs w:val="22"/>
          <w:lang w:val="uk-UA"/>
        </w:rPr>
        <w:t>.</w:t>
      </w:r>
    </w:p>
    <w:p w14:paraId="04132617" w14:textId="3DC1FF1C" w:rsidR="007560EC" w:rsidRPr="00AC2AE4" w:rsidRDefault="0015693A" w:rsidP="00DC6135">
      <w:pPr>
        <w:pStyle w:val="11"/>
        <w:numPr>
          <w:ilvl w:val="1"/>
          <w:numId w:val="6"/>
        </w:numPr>
        <w:spacing w:line="276" w:lineRule="auto"/>
        <w:ind w:left="0" w:firstLine="0"/>
        <w:rPr>
          <w:color w:val="000000"/>
          <w:sz w:val="22"/>
          <w:szCs w:val="22"/>
          <w:lang w:val="uk-UA"/>
        </w:rPr>
      </w:pPr>
      <w:bookmarkStart w:id="2" w:name="_Ref346109396"/>
      <w:r w:rsidRPr="00AC2AE4">
        <w:rPr>
          <w:sz w:val="22"/>
          <w:szCs w:val="22"/>
          <w:lang w:val="uk-UA"/>
        </w:rPr>
        <w:t>Сторони погодилися, що ДО УААСП</w:t>
      </w:r>
      <w:r w:rsidR="007560EC" w:rsidRPr="00AC2AE4">
        <w:rPr>
          <w:sz w:val="22"/>
          <w:szCs w:val="22"/>
          <w:lang w:val="uk-UA"/>
        </w:rPr>
        <w:t xml:space="preserve"> здійснює </w:t>
      </w:r>
      <w:proofErr w:type="spellStart"/>
      <w:r w:rsidR="007560EC" w:rsidRPr="00AC2AE4">
        <w:rPr>
          <w:sz w:val="22"/>
          <w:szCs w:val="22"/>
          <w:lang w:val="uk-UA"/>
        </w:rPr>
        <w:t>відрахування</w:t>
      </w:r>
      <w:r w:rsidR="00A76FD4" w:rsidRPr="00AC2AE4">
        <w:rPr>
          <w:sz w:val="22"/>
          <w:szCs w:val="22"/>
          <w:lang w:val="uk-UA"/>
        </w:rPr>
        <w:t>,</w:t>
      </w:r>
      <w:r w:rsidR="00A76FD4" w:rsidRPr="00AC2AE4">
        <w:rPr>
          <w:color w:val="000000"/>
          <w:sz w:val="22"/>
          <w:szCs w:val="22"/>
          <w:lang w:val="uk-UA"/>
        </w:rPr>
        <w:t>пов’язані</w:t>
      </w:r>
      <w:proofErr w:type="spellEnd"/>
      <w:r w:rsidR="00A76FD4" w:rsidRPr="00AC2AE4">
        <w:rPr>
          <w:color w:val="000000"/>
          <w:sz w:val="22"/>
          <w:szCs w:val="22"/>
          <w:lang w:val="uk-UA"/>
        </w:rPr>
        <w:t xml:space="preserve"> зі збором, розподілом та виплатою винагороди</w:t>
      </w:r>
      <w:r w:rsidR="00A76FD4" w:rsidRPr="00AC2AE4">
        <w:rPr>
          <w:sz w:val="22"/>
          <w:szCs w:val="22"/>
          <w:lang w:val="uk-UA"/>
        </w:rPr>
        <w:t xml:space="preserve">  у розмірі </w:t>
      </w:r>
      <w:r w:rsidR="007560EC" w:rsidRPr="00AC2AE4">
        <w:rPr>
          <w:sz w:val="22"/>
          <w:szCs w:val="22"/>
          <w:lang w:val="uk-UA"/>
        </w:rPr>
        <w:t xml:space="preserve">не менше ніж </w:t>
      </w:r>
      <w:sdt>
        <w:sdtPr>
          <w:rPr>
            <w:sz w:val="22"/>
            <w:szCs w:val="22"/>
            <w:lang w:val="uk-UA"/>
          </w:rPr>
          <w:alias w:val="prcntARlt"/>
          <w:tag w:val="prcntARlt"/>
          <w:id w:val="501395838"/>
          <w:placeholder>
            <w:docPart w:val="51EF8E6C5B744057A17BC75C120E1F20"/>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Text"/>
          <w:tag w:val="prcntARltText"/>
          <w:id w:val="1411892243"/>
          <w:placeholder>
            <w:docPart w:val="6644C4ECF492402DB7F2BA9B6748E878"/>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007560EC" w:rsidRPr="00AC2AE4">
        <w:rPr>
          <w:sz w:val="22"/>
          <w:szCs w:val="22"/>
          <w:lang w:val="uk-UA"/>
        </w:rPr>
        <w:t xml:space="preserve"> від сум, </w:t>
      </w:r>
      <w:bookmarkEnd w:id="2"/>
      <w:r w:rsidRPr="00AC2AE4">
        <w:rPr>
          <w:sz w:val="22"/>
          <w:szCs w:val="22"/>
          <w:lang w:val="uk-UA"/>
        </w:rPr>
        <w:t>отриманих ДО УААСП</w:t>
      </w:r>
      <w:r w:rsidR="007560EC" w:rsidRPr="00AC2AE4">
        <w:rPr>
          <w:sz w:val="22"/>
          <w:szCs w:val="22"/>
          <w:lang w:val="uk-UA"/>
        </w:rPr>
        <w:t xml:space="preserve"> для Автора.</w:t>
      </w:r>
    </w:p>
    <w:p w14:paraId="6DA9000B" w14:textId="3C0134FD" w:rsidR="004E0F39" w:rsidRPr="00AC2AE4" w:rsidRDefault="007560EC" w:rsidP="00DC6135">
      <w:pPr>
        <w:pStyle w:val="11"/>
        <w:numPr>
          <w:ilvl w:val="1"/>
          <w:numId w:val="6"/>
        </w:numPr>
        <w:spacing w:line="276" w:lineRule="auto"/>
        <w:ind w:left="0" w:firstLine="0"/>
        <w:jc w:val="both"/>
        <w:rPr>
          <w:b/>
          <w:sz w:val="22"/>
          <w:szCs w:val="22"/>
          <w:lang w:val="uk-UA"/>
        </w:rPr>
      </w:pPr>
      <w:r w:rsidRPr="00AC2AE4">
        <w:rPr>
          <w:color w:val="000000"/>
          <w:sz w:val="22"/>
          <w:szCs w:val="22"/>
          <w:lang w:val="uk-UA"/>
        </w:rPr>
        <w:t>Сторони погодилися, що розмір відрахув</w:t>
      </w:r>
      <w:r w:rsidR="0015693A" w:rsidRPr="00AC2AE4">
        <w:rPr>
          <w:color w:val="000000"/>
          <w:sz w:val="22"/>
          <w:szCs w:val="22"/>
          <w:lang w:val="uk-UA"/>
        </w:rPr>
        <w:t>ань</w:t>
      </w:r>
      <w:r w:rsidR="00AC2AE4" w:rsidRPr="00AC2AE4">
        <w:rPr>
          <w:color w:val="000000"/>
          <w:sz w:val="22"/>
          <w:szCs w:val="22"/>
        </w:rPr>
        <w:t xml:space="preserve"> </w:t>
      </w:r>
      <w:r w:rsidR="0015693A" w:rsidRPr="00AC2AE4">
        <w:rPr>
          <w:color w:val="000000"/>
          <w:sz w:val="22"/>
          <w:szCs w:val="22"/>
          <w:lang w:val="uk-UA"/>
        </w:rPr>
        <w:t>на по</w:t>
      </w:r>
      <w:r w:rsidR="00A76FD4" w:rsidRPr="00AC2AE4">
        <w:rPr>
          <w:color w:val="000000"/>
          <w:sz w:val="22"/>
          <w:szCs w:val="22"/>
          <w:lang w:val="uk-UA"/>
        </w:rPr>
        <w:t>криття витрат ДО УААСП, по стягненню</w:t>
      </w:r>
      <w:r w:rsidR="0015693A" w:rsidRPr="00AC2AE4">
        <w:rPr>
          <w:color w:val="000000"/>
          <w:sz w:val="22"/>
          <w:szCs w:val="22"/>
          <w:lang w:val="uk-UA"/>
        </w:rPr>
        <w:t xml:space="preserve"> ДО УААСП</w:t>
      </w:r>
      <w:r w:rsidRPr="00AC2AE4">
        <w:rPr>
          <w:color w:val="000000"/>
          <w:sz w:val="22"/>
          <w:szCs w:val="22"/>
          <w:lang w:val="uk-UA"/>
        </w:rPr>
        <w:t xml:space="preserve"> авторської винагороди за </w:t>
      </w:r>
      <w:proofErr w:type="spellStart"/>
      <w:r w:rsidRPr="00AC2AE4">
        <w:rPr>
          <w:color w:val="000000"/>
          <w:sz w:val="22"/>
          <w:szCs w:val="22"/>
          <w:lang w:val="uk-UA"/>
        </w:rPr>
        <w:t>бездоговірне</w:t>
      </w:r>
      <w:proofErr w:type="spellEnd"/>
      <w:r w:rsidRPr="00AC2AE4">
        <w:rPr>
          <w:color w:val="000000"/>
          <w:sz w:val="22"/>
          <w:szCs w:val="22"/>
          <w:lang w:val="uk-UA"/>
        </w:rPr>
        <w:t xml:space="preserve"> (</w:t>
      </w:r>
      <w:proofErr w:type="spellStart"/>
      <w:r w:rsidRPr="00AC2AE4">
        <w:rPr>
          <w:color w:val="000000"/>
          <w:sz w:val="22"/>
          <w:szCs w:val="22"/>
          <w:lang w:val="uk-UA"/>
        </w:rPr>
        <w:t>позаліцензійне</w:t>
      </w:r>
      <w:proofErr w:type="spellEnd"/>
      <w:r w:rsidRPr="00AC2AE4">
        <w:rPr>
          <w:color w:val="000000"/>
          <w:sz w:val="22"/>
          <w:szCs w:val="22"/>
          <w:lang w:val="uk-UA"/>
        </w:rPr>
        <w:t>) використання творів у порядку судового провадження становить не менше ніж</w:t>
      </w:r>
      <w:r w:rsidR="00D04E19" w:rsidRPr="00AC2AE4">
        <w:rPr>
          <w:color w:val="000000"/>
          <w:sz w:val="22"/>
          <w:szCs w:val="22"/>
          <w:lang w:val="uk-UA"/>
        </w:rPr>
        <w:t xml:space="preserve"> </w:t>
      </w:r>
      <w:sdt>
        <w:sdtPr>
          <w:rPr>
            <w:color w:val="000000"/>
            <w:sz w:val="22"/>
            <w:szCs w:val="22"/>
            <w:lang w:val="uk-UA"/>
          </w:rPr>
          <w:alias w:val="prcntARltJ"/>
          <w:tag w:val="prcntARltJ"/>
          <w:id w:val="-1302618045"/>
          <w:placeholder>
            <w:docPart w:val="C02B5CE2A98843C7A134DC3C1BECBCB3"/>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JText"/>
          <w:tag w:val="prcntARltJText"/>
          <w:id w:val="-518936309"/>
          <w:placeholder>
            <w:docPart w:val="F08CB367DF454DEDA5E6E09941FD86C6"/>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Pr="00AC2AE4">
        <w:rPr>
          <w:color w:val="000000"/>
          <w:sz w:val="22"/>
          <w:szCs w:val="22"/>
          <w:lang w:val="uk-UA"/>
        </w:rPr>
        <w:t xml:space="preserve"> від суми авторської винагороди, зібраної за таке використання.</w:t>
      </w:r>
    </w:p>
    <w:p w14:paraId="07738EF9" w14:textId="77777777" w:rsidR="007560EC" w:rsidRPr="00AC2AE4" w:rsidRDefault="007560EC" w:rsidP="002C6E07">
      <w:pPr>
        <w:pStyle w:val="a4"/>
        <w:numPr>
          <w:ilvl w:val="0"/>
          <w:numId w:val="6"/>
        </w:numPr>
        <w:spacing w:line="276" w:lineRule="auto"/>
        <w:jc w:val="center"/>
        <w:rPr>
          <w:sz w:val="22"/>
          <w:szCs w:val="22"/>
        </w:rPr>
      </w:pPr>
      <w:r w:rsidRPr="00AC2AE4">
        <w:rPr>
          <w:b/>
          <w:sz w:val="22"/>
          <w:szCs w:val="22"/>
        </w:rPr>
        <w:t>ТЕРМІН ДІЇ ДОГОВОРУ</w:t>
      </w:r>
    </w:p>
    <w:p w14:paraId="7740AC5D"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Даний Договір вступає в силу з моменту підписання його Сторонами і діє безстроково.</w:t>
      </w:r>
    </w:p>
    <w:p w14:paraId="072157B0"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AC2AE4">
        <w:rPr>
          <w:sz w:val="22"/>
          <w:szCs w:val="22"/>
          <w:lang w:val="uk-UA"/>
        </w:rPr>
        <w:t>таку Сторону не пізніше ніж за 90 (дев’яносто</w:t>
      </w:r>
      <w:r w:rsidRPr="00AC2AE4">
        <w:rPr>
          <w:sz w:val="22"/>
          <w:szCs w:val="22"/>
          <w:lang w:val="uk-UA"/>
        </w:rPr>
        <w:t xml:space="preserve">) календарних днів до дати розірвання. </w:t>
      </w:r>
    </w:p>
    <w:p w14:paraId="252D9DA2" w14:textId="77777777" w:rsidR="006D3BE3" w:rsidRPr="00AC2AE4" w:rsidRDefault="007560EC" w:rsidP="00EE6660">
      <w:pPr>
        <w:pStyle w:val="11"/>
        <w:numPr>
          <w:ilvl w:val="1"/>
          <w:numId w:val="6"/>
        </w:numPr>
        <w:spacing w:line="276" w:lineRule="auto"/>
        <w:ind w:left="0" w:right="-40" w:firstLine="0"/>
        <w:jc w:val="both"/>
        <w:rPr>
          <w:color w:val="000000"/>
          <w:sz w:val="22"/>
          <w:szCs w:val="22"/>
          <w:lang w:val="uk-UA"/>
        </w:rPr>
      </w:pPr>
      <w:r w:rsidRPr="00AC2AE4">
        <w:rPr>
          <w:sz w:val="22"/>
          <w:szCs w:val="22"/>
          <w:lang w:val="uk-UA"/>
        </w:rPr>
        <w:t>Факт дострокового розірвання даного Договору з ініціативи Автора</w:t>
      </w:r>
      <w:r w:rsidR="006D3BE3" w:rsidRPr="00AC2AE4">
        <w:rPr>
          <w:sz w:val="22"/>
          <w:szCs w:val="22"/>
          <w:lang w:val="uk-UA"/>
        </w:rPr>
        <w:t>, а також факт вилучення творів Автора з колективного управління ДО УААСП</w:t>
      </w:r>
      <w:r w:rsidRPr="00AC2AE4">
        <w:rPr>
          <w:sz w:val="22"/>
          <w:szCs w:val="22"/>
          <w:lang w:val="uk-UA"/>
        </w:rPr>
        <w:t xml:space="preserve"> не впливає на ліцензій</w:t>
      </w:r>
      <w:r w:rsidR="006D3BE3" w:rsidRPr="00AC2AE4">
        <w:rPr>
          <w:sz w:val="22"/>
          <w:szCs w:val="22"/>
          <w:lang w:val="uk-UA"/>
        </w:rPr>
        <w:t>ні договори, укладені ДО УААСП</w:t>
      </w:r>
      <w:r w:rsidRPr="00AC2AE4">
        <w:rPr>
          <w:sz w:val="22"/>
          <w:szCs w:val="22"/>
          <w:lang w:val="uk-UA"/>
        </w:rPr>
        <w:t xml:space="preserve"> з Користувачами під час</w:t>
      </w:r>
      <w:r w:rsidR="0015693A" w:rsidRPr="00AC2AE4">
        <w:rPr>
          <w:sz w:val="22"/>
          <w:szCs w:val="22"/>
          <w:lang w:val="uk-UA"/>
        </w:rPr>
        <w:t xml:space="preserve"> дії цього Договору, а ДО УААСП</w:t>
      </w:r>
      <w:r w:rsidRPr="00AC2AE4">
        <w:rPr>
          <w:sz w:val="22"/>
          <w:szCs w:val="22"/>
          <w:lang w:val="uk-UA"/>
        </w:rPr>
        <w:t xml:space="preserve"> продовжує збір авторської винагороди до закінчення терміну дії таких договорів.</w:t>
      </w:r>
    </w:p>
    <w:p w14:paraId="62050726"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color w:val="000000"/>
          <w:sz w:val="22"/>
          <w:szCs w:val="22"/>
          <w:lang w:val="uk-UA"/>
        </w:rPr>
        <w:t>Сторони домовили</w:t>
      </w:r>
      <w:r w:rsidR="00A76FD4" w:rsidRPr="00AC2AE4">
        <w:rPr>
          <w:color w:val="000000"/>
          <w:sz w:val="22"/>
          <w:szCs w:val="22"/>
          <w:lang w:val="uk-UA"/>
        </w:rPr>
        <w:t>сь, що після підписання даного Д</w:t>
      </w:r>
      <w:r w:rsidRPr="00AC2AE4">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75F01897" w14:textId="77777777" w:rsidR="0036426C" w:rsidRPr="00AC2AE4" w:rsidRDefault="0036426C" w:rsidP="00EE6660">
      <w:pPr>
        <w:pStyle w:val="a4"/>
        <w:numPr>
          <w:ilvl w:val="0"/>
          <w:numId w:val="6"/>
        </w:numPr>
        <w:spacing w:line="276" w:lineRule="auto"/>
        <w:jc w:val="center"/>
        <w:rPr>
          <w:sz w:val="22"/>
          <w:szCs w:val="22"/>
        </w:rPr>
      </w:pPr>
      <w:r w:rsidRPr="00AC2AE4">
        <w:rPr>
          <w:b/>
          <w:sz w:val="22"/>
          <w:szCs w:val="22"/>
        </w:rPr>
        <w:t>ІНФОРМАЦІЯ ПРО АВТОРА. ВИКОРИСТАННЯ ІНФОРМАЦІЇ</w:t>
      </w:r>
    </w:p>
    <w:p w14:paraId="16EC4641"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AC2AE4">
        <w:rPr>
          <w:sz w:val="22"/>
          <w:szCs w:val="22"/>
          <w:lang w:val="uk-UA"/>
        </w:rPr>
        <w:t xml:space="preserve">Автор зобов’язується забезпечувати ДО УААСП інформацією, яка необхідна для управління його правами. У випадку, якщо на запит ДО УААСП про необхідну інформацію Автор не </w:t>
      </w:r>
      <w:proofErr w:type="spellStart"/>
      <w:r w:rsidRPr="00AC2AE4">
        <w:rPr>
          <w:sz w:val="22"/>
          <w:szCs w:val="22"/>
          <w:lang w:val="uk-UA"/>
        </w:rPr>
        <w:t>надасть</w:t>
      </w:r>
      <w:proofErr w:type="spellEnd"/>
      <w:r w:rsidRPr="00AC2AE4">
        <w:rPr>
          <w:sz w:val="22"/>
          <w:szCs w:val="22"/>
          <w:lang w:val="uk-UA"/>
        </w:rPr>
        <w:t xml:space="preserve"> відповіді протягом одного місяця з дня отримання такого запиту, ДО УААСП буде вважати, що Автор не зацікавлений в захисті його прав.</w:t>
      </w:r>
    </w:p>
    <w:p w14:paraId="014FE696"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ДО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w:t>
      </w:r>
      <w:r w:rsidRPr="00AC2AE4">
        <w:rPr>
          <w:rStyle w:val="xfm286267334"/>
          <w:sz w:val="22"/>
          <w:szCs w:val="22"/>
          <w:lang w:val="uk-UA"/>
        </w:rPr>
        <w:lastRenderedPageBreak/>
        <w:t xml:space="preserve">колективного управління, розміщення персональних даних в мережі </w:t>
      </w:r>
      <w:proofErr w:type="spellStart"/>
      <w:r w:rsidRPr="00AC2AE4">
        <w:rPr>
          <w:rStyle w:val="xfm286267334"/>
          <w:sz w:val="22"/>
          <w:szCs w:val="22"/>
          <w:lang w:val="uk-UA"/>
        </w:rPr>
        <w:t>Internet</w:t>
      </w:r>
      <w:proofErr w:type="spellEnd"/>
      <w:r w:rsidRPr="00AC2AE4">
        <w:rPr>
          <w:rStyle w:val="xfm286267334"/>
          <w:sz w:val="22"/>
          <w:szCs w:val="22"/>
          <w:lang w:val="uk-UA"/>
        </w:rPr>
        <w:t xml:space="preserve"> на </w:t>
      </w:r>
      <w:proofErr w:type="spellStart"/>
      <w:r w:rsidRPr="00AC2AE4">
        <w:rPr>
          <w:rStyle w:val="xfm286267334"/>
          <w:sz w:val="22"/>
          <w:szCs w:val="22"/>
          <w:lang w:val="uk-UA"/>
        </w:rPr>
        <w:t>web</w:t>
      </w:r>
      <w:proofErr w:type="spellEnd"/>
      <w:r w:rsidRPr="00AC2AE4">
        <w:rPr>
          <w:rStyle w:val="xfm286267334"/>
          <w:sz w:val="22"/>
          <w:szCs w:val="22"/>
          <w:lang w:val="uk-UA"/>
        </w:rPr>
        <w:t>-сайті ДО УААСП виключно для здійснення наданих Законом та даним Договором повноважень.</w:t>
      </w:r>
    </w:p>
    <w:p w14:paraId="714DBA18"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AC2AE4">
        <w:rPr>
          <w:sz w:val="22"/>
          <w:szCs w:val="22"/>
          <w:lang w:val="uk-UA"/>
        </w:rPr>
        <w:t>резидентство</w:t>
      </w:r>
      <w:proofErr w:type="spellEnd"/>
      <w:r w:rsidRPr="00AC2AE4">
        <w:rPr>
          <w:sz w:val="22"/>
          <w:szCs w:val="22"/>
          <w:lang w:val="uk-UA"/>
        </w:rPr>
        <w:t>, дані документів, що підтверджують право на спадщину, контактні телефони, банківські реквізити, твори.</w:t>
      </w:r>
    </w:p>
    <w:p w14:paraId="4DE90E00"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00CAEEF2"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ФОРС-МАЖОРНІ ОБСТАВИНИ</w:t>
      </w:r>
    </w:p>
    <w:p w14:paraId="043D5E55"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4158A0F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0252BDE" w14:textId="77777777" w:rsidR="00076207" w:rsidRPr="00AC2AE4" w:rsidRDefault="00076207" w:rsidP="007560EC">
      <w:pPr>
        <w:spacing w:line="276" w:lineRule="auto"/>
        <w:ind w:right="-42"/>
        <w:jc w:val="both"/>
        <w:rPr>
          <w:sz w:val="22"/>
          <w:szCs w:val="22"/>
          <w:lang w:val="uk-UA"/>
        </w:rPr>
      </w:pPr>
    </w:p>
    <w:p w14:paraId="2D1093FB"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ВІДПОВІДАЛЬНІСТЬ СТОРІН</w:t>
      </w:r>
    </w:p>
    <w:p w14:paraId="7009BD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40C083F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AC2AE4">
        <w:rPr>
          <w:sz w:val="22"/>
          <w:szCs w:val="22"/>
          <w:lang w:val="uk-UA"/>
        </w:rPr>
        <w:t>а документів, звільняє ДО УААСП</w:t>
      </w:r>
      <w:r w:rsidRPr="00AC2AE4">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493EDF4"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наявності претензій з боку третіх осіб, пов’язаних з неточністю, недостовірністю тощо наданих даних та докуме</w:t>
      </w:r>
      <w:r w:rsidR="0015693A" w:rsidRPr="00AC2AE4">
        <w:rPr>
          <w:sz w:val="22"/>
          <w:szCs w:val="22"/>
          <w:lang w:val="uk-UA"/>
        </w:rPr>
        <w:t>нтів, на підставі яких ДО УААСП</w:t>
      </w:r>
      <w:r w:rsidR="00A76FD4" w:rsidRPr="00AC2AE4">
        <w:rPr>
          <w:sz w:val="22"/>
          <w:szCs w:val="22"/>
          <w:lang w:val="uk-UA"/>
        </w:rPr>
        <w:t xml:space="preserve"> здійснила</w:t>
      </w:r>
      <w:r w:rsidRPr="00AC2AE4">
        <w:rPr>
          <w:sz w:val="22"/>
          <w:szCs w:val="22"/>
          <w:lang w:val="uk-UA"/>
        </w:rPr>
        <w:t xml:space="preserve"> збір, розподіл та виплату авторської винагороди, в </w:t>
      </w:r>
      <w:proofErr w:type="spellStart"/>
      <w:r w:rsidRPr="00AC2AE4">
        <w:rPr>
          <w:sz w:val="22"/>
          <w:szCs w:val="22"/>
          <w:lang w:val="uk-UA"/>
        </w:rPr>
        <w:t>т.ч</w:t>
      </w:r>
      <w:proofErr w:type="spellEnd"/>
      <w:r w:rsidRPr="00AC2AE4">
        <w:rPr>
          <w:sz w:val="22"/>
          <w:szCs w:val="22"/>
          <w:lang w:val="uk-UA"/>
        </w:rPr>
        <w:t xml:space="preserve">. щодо творів Автора, Автор самостійно несе повну відповідальність перед третіми особами і гарантує врегулювання таких претензій та відшкодування </w:t>
      </w:r>
      <w:r w:rsidR="00A76FD4" w:rsidRPr="00AC2AE4">
        <w:rPr>
          <w:sz w:val="22"/>
          <w:szCs w:val="22"/>
          <w:lang w:val="uk-UA"/>
        </w:rPr>
        <w:t xml:space="preserve">понесених ДО УААСП </w:t>
      </w:r>
      <w:r w:rsidRPr="00AC2AE4">
        <w:rPr>
          <w:sz w:val="22"/>
          <w:szCs w:val="22"/>
          <w:lang w:val="uk-UA"/>
        </w:rPr>
        <w:t xml:space="preserve">збитків, в </w:t>
      </w:r>
      <w:proofErr w:type="spellStart"/>
      <w:r w:rsidRPr="00AC2AE4">
        <w:rPr>
          <w:sz w:val="22"/>
          <w:szCs w:val="22"/>
          <w:lang w:val="uk-UA"/>
        </w:rPr>
        <w:t>т.ч</w:t>
      </w:r>
      <w:proofErr w:type="spellEnd"/>
      <w:r w:rsidRPr="00AC2AE4">
        <w:rPr>
          <w:sz w:val="22"/>
          <w:szCs w:val="22"/>
          <w:lang w:val="uk-UA"/>
        </w:rPr>
        <w:t>. упущену вигоду в повному</w:t>
      </w:r>
      <w:r w:rsidR="0015693A" w:rsidRPr="00AC2AE4">
        <w:rPr>
          <w:sz w:val="22"/>
          <w:szCs w:val="22"/>
          <w:lang w:val="uk-UA"/>
        </w:rPr>
        <w:t xml:space="preserve"> обсязі, без залучення ДО УААСП</w:t>
      </w:r>
      <w:r w:rsidRPr="00AC2AE4">
        <w:rPr>
          <w:sz w:val="22"/>
          <w:szCs w:val="22"/>
          <w:lang w:val="uk-UA"/>
        </w:rPr>
        <w:t>.</w:t>
      </w:r>
    </w:p>
    <w:p w14:paraId="2A1C8534"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РОЗВ’ЯЗАННЯ СПОРІВ</w:t>
      </w:r>
    </w:p>
    <w:p w14:paraId="232EF462"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AC2AE4">
        <w:rPr>
          <w:sz w:val="22"/>
          <w:szCs w:val="22"/>
          <w:lang w:val="uk-UA"/>
        </w:rPr>
        <w:t xml:space="preserve">законодавством </w:t>
      </w:r>
      <w:r w:rsidRPr="00AC2AE4">
        <w:rPr>
          <w:sz w:val="22"/>
          <w:szCs w:val="22"/>
          <w:lang w:val="uk-UA"/>
        </w:rPr>
        <w:t>України.</w:t>
      </w:r>
    </w:p>
    <w:p w14:paraId="5B621AEF" w14:textId="77777777" w:rsidR="00BB7E9C" w:rsidRPr="00AC2AE4" w:rsidRDefault="007560EC" w:rsidP="00FC787F">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5DB019AA" w14:textId="77777777" w:rsidR="00843D75" w:rsidRPr="00AC2AE4" w:rsidRDefault="00843D75" w:rsidP="00843D75">
      <w:pPr>
        <w:pStyle w:val="11"/>
        <w:spacing w:before="120" w:line="276" w:lineRule="auto"/>
        <w:ind w:left="0" w:right="-40"/>
        <w:jc w:val="both"/>
        <w:rPr>
          <w:sz w:val="22"/>
          <w:szCs w:val="22"/>
          <w:lang w:val="uk-UA"/>
        </w:rPr>
      </w:pPr>
    </w:p>
    <w:p w14:paraId="47D57C9A"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ІНШІ УМОВИ</w:t>
      </w:r>
    </w:p>
    <w:p w14:paraId="641A04B9"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В усьому іншому, що прямо не передбачено даним Договором, Сторони керуються чинним законодавством України.</w:t>
      </w:r>
    </w:p>
    <w:p w14:paraId="553412C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AC2AE4">
        <w:rPr>
          <w:rStyle w:val="st"/>
          <w:bCs/>
          <w:sz w:val="22"/>
          <w:szCs w:val="22"/>
          <w:lang w:val="uk-UA"/>
        </w:rPr>
        <w:t>Визначені вище терміни можуть</w:t>
      </w:r>
      <w:r w:rsidRPr="00AC2AE4">
        <w:rPr>
          <w:rStyle w:val="st"/>
          <w:sz w:val="22"/>
          <w:szCs w:val="22"/>
          <w:lang w:val="uk-UA"/>
        </w:rPr>
        <w:t xml:space="preserve"> у </w:t>
      </w:r>
      <w:r w:rsidRPr="00AC2AE4">
        <w:rPr>
          <w:rStyle w:val="st"/>
          <w:bCs/>
          <w:sz w:val="22"/>
          <w:szCs w:val="22"/>
          <w:lang w:val="uk-UA"/>
        </w:rPr>
        <w:t>тексті цього Договору вживатися</w:t>
      </w:r>
      <w:r w:rsidRPr="00AC2AE4">
        <w:rPr>
          <w:rStyle w:val="st"/>
          <w:sz w:val="22"/>
          <w:szCs w:val="22"/>
          <w:lang w:val="uk-UA"/>
        </w:rPr>
        <w:t xml:space="preserve"> у однині чи множині, залежно від контексту.</w:t>
      </w:r>
    </w:p>
    <w:p w14:paraId="49C274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lastRenderedPageBreak/>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4404E221"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Усі зміни, доповнення і додатки є невід'ємною частиною даного Договору.</w:t>
      </w:r>
    </w:p>
    <w:p w14:paraId="0A63EEAC"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36C7F86E" w14:textId="77777777" w:rsidR="007560EC" w:rsidRPr="00AC2AE4" w:rsidRDefault="007560EC" w:rsidP="00EE6660">
      <w:pPr>
        <w:pStyle w:val="11"/>
        <w:numPr>
          <w:ilvl w:val="1"/>
          <w:numId w:val="6"/>
        </w:numPr>
        <w:spacing w:before="120" w:line="276" w:lineRule="auto"/>
        <w:ind w:left="0" w:right="-40" w:firstLine="0"/>
        <w:jc w:val="both"/>
        <w:rPr>
          <w:sz w:val="20"/>
          <w:szCs w:val="20"/>
          <w:lang w:val="uk-UA"/>
        </w:rPr>
      </w:pPr>
      <w:r w:rsidRPr="00AC2AE4">
        <w:rPr>
          <w:sz w:val="22"/>
          <w:szCs w:val="22"/>
          <w:lang w:val="uk-UA"/>
        </w:rPr>
        <w:t>Даний Договір укладено українською мовою, у двох примірниках, які мають однакову юридичну силу, по одному</w:t>
      </w:r>
      <w:r w:rsidRPr="00AC2AE4">
        <w:rPr>
          <w:sz w:val="20"/>
          <w:szCs w:val="20"/>
          <w:lang w:val="uk-UA"/>
        </w:rPr>
        <w:t xml:space="preserve"> для кожної із Сторін.</w:t>
      </w:r>
    </w:p>
    <w:p w14:paraId="3092536D" w14:textId="77777777" w:rsidR="007560EC" w:rsidRPr="00AC2AE4" w:rsidRDefault="007560EC" w:rsidP="00EE6660">
      <w:pPr>
        <w:pStyle w:val="11"/>
        <w:numPr>
          <w:ilvl w:val="0"/>
          <w:numId w:val="6"/>
        </w:numPr>
        <w:ind w:left="0" w:right="-42" w:firstLine="0"/>
        <w:jc w:val="center"/>
        <w:rPr>
          <w:sz w:val="20"/>
          <w:szCs w:val="20"/>
          <w:lang w:val="uk-UA"/>
        </w:rPr>
      </w:pPr>
      <w:r w:rsidRPr="00AC2AE4">
        <w:rPr>
          <w:b/>
          <w:sz w:val="20"/>
          <w:szCs w:val="20"/>
          <w:lang w:val="uk-UA"/>
        </w:rPr>
        <w:t>АДРЕСИ І РЕКВІЗИТИ СТОРІН</w:t>
      </w:r>
      <w:r w:rsidR="000C44F5" w:rsidRPr="00AC2AE4">
        <w:rPr>
          <w:b/>
          <w:sz w:val="20"/>
          <w:szCs w:val="20"/>
          <w:lang w:val="uk-UA"/>
        </w:rPr>
        <w:t>:</w:t>
      </w:r>
    </w:p>
    <w:p w14:paraId="789750AA" w14:textId="77777777" w:rsidR="007560EC" w:rsidRPr="00AC2AE4" w:rsidRDefault="007560EC" w:rsidP="007560EC">
      <w:pPr>
        <w:ind w:right="-42"/>
        <w:jc w:val="both"/>
        <w:rPr>
          <w:sz w:val="20"/>
          <w:szCs w:val="20"/>
          <w:lang w:val="uk-UA"/>
        </w:rPr>
      </w:pPr>
    </w:p>
    <w:tbl>
      <w:tblPr>
        <w:tblW w:w="10519" w:type="dxa"/>
        <w:tblInd w:w="108" w:type="dxa"/>
        <w:tblLayout w:type="fixed"/>
        <w:tblLook w:val="0000" w:firstRow="0" w:lastRow="0" w:firstColumn="0" w:lastColumn="0" w:noHBand="0" w:noVBand="0"/>
      </w:tblPr>
      <w:tblGrid>
        <w:gridCol w:w="5245"/>
        <w:gridCol w:w="5274"/>
      </w:tblGrid>
      <w:tr w:rsidR="007560EC" w:rsidRPr="00AC2AE4" w14:paraId="6D8E929C" w14:textId="77777777" w:rsidTr="00A85EDF">
        <w:tc>
          <w:tcPr>
            <w:tcW w:w="5245" w:type="dxa"/>
            <w:tcBorders>
              <w:top w:val="single" w:sz="4" w:space="0" w:color="000000"/>
              <w:left w:val="single" w:sz="4" w:space="0" w:color="000000"/>
              <w:bottom w:val="single" w:sz="4" w:space="0" w:color="000000"/>
            </w:tcBorders>
            <w:shd w:val="clear" w:color="auto" w:fill="auto"/>
          </w:tcPr>
          <w:p w14:paraId="5FFE8251" w14:textId="77777777" w:rsidR="007560EC" w:rsidRPr="00AC2AE4" w:rsidRDefault="0015693A" w:rsidP="00A73E0E">
            <w:pPr>
              <w:ind w:right="-42"/>
              <w:jc w:val="center"/>
              <w:rPr>
                <w:b/>
                <w:sz w:val="18"/>
                <w:szCs w:val="18"/>
                <w:lang w:val="uk-UA"/>
              </w:rPr>
            </w:pPr>
            <w:r w:rsidRPr="00AC2AE4">
              <w:rPr>
                <w:b/>
                <w:sz w:val="18"/>
                <w:szCs w:val="18"/>
                <w:lang w:val="uk-UA"/>
              </w:rPr>
              <w:t>ДО УААСП</w:t>
            </w:r>
            <w:r w:rsidR="007560EC" w:rsidRPr="00AC2AE4">
              <w:rPr>
                <w:b/>
                <w:sz w:val="18"/>
                <w:szCs w:val="18"/>
                <w:lang w:val="uk-UA"/>
              </w:rPr>
              <w:t>:</w:t>
            </w:r>
          </w:p>
          <w:p w14:paraId="41DA414E" w14:textId="77777777" w:rsidR="007560EC" w:rsidRPr="00AC2AE4" w:rsidRDefault="007560EC" w:rsidP="00A73E0E">
            <w:pPr>
              <w:ind w:right="-42"/>
              <w:jc w:val="center"/>
              <w:rPr>
                <w:b/>
                <w:sz w:val="18"/>
                <w:szCs w:val="18"/>
                <w:lang w:val="uk-UA"/>
              </w:rPr>
            </w:pP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6D082C0B" w14:textId="77777777" w:rsidR="007560EC" w:rsidRPr="00AC2AE4" w:rsidRDefault="007560EC" w:rsidP="00A73E0E">
            <w:pPr>
              <w:ind w:right="-42"/>
              <w:jc w:val="center"/>
              <w:rPr>
                <w:b/>
                <w:sz w:val="18"/>
                <w:szCs w:val="18"/>
                <w:lang w:val="uk-UA"/>
              </w:rPr>
            </w:pPr>
            <w:r w:rsidRPr="00AC2AE4">
              <w:rPr>
                <w:b/>
                <w:sz w:val="18"/>
                <w:szCs w:val="18"/>
                <w:lang w:val="uk-UA"/>
              </w:rPr>
              <w:t>Автор:</w:t>
            </w:r>
          </w:p>
        </w:tc>
      </w:tr>
      <w:tr w:rsidR="007560EC" w:rsidRPr="00397294" w14:paraId="1524A6E7" w14:textId="77777777" w:rsidTr="00A85EDF">
        <w:trPr>
          <w:trHeight w:val="50"/>
        </w:trPr>
        <w:tc>
          <w:tcPr>
            <w:tcW w:w="5245" w:type="dxa"/>
            <w:tcBorders>
              <w:top w:val="single" w:sz="4" w:space="0" w:color="000000"/>
              <w:left w:val="single" w:sz="4" w:space="0" w:color="000000"/>
              <w:bottom w:val="single" w:sz="4" w:space="0" w:color="000000"/>
            </w:tcBorders>
            <w:shd w:val="clear" w:color="auto" w:fill="auto"/>
          </w:tcPr>
          <w:p w14:paraId="119B6B2D" w14:textId="77777777" w:rsidR="007174D8" w:rsidRPr="00AC2AE4" w:rsidRDefault="0015693A" w:rsidP="00A73E0E">
            <w:pPr>
              <w:ind w:left="180"/>
              <w:jc w:val="center"/>
              <w:rPr>
                <w:b/>
                <w:sz w:val="20"/>
                <w:szCs w:val="20"/>
                <w:lang w:val="uk-UA"/>
              </w:rPr>
            </w:pPr>
            <w:r w:rsidRPr="00AC2AE4">
              <w:rPr>
                <w:b/>
                <w:sz w:val="20"/>
                <w:szCs w:val="20"/>
                <w:lang w:val="uk-UA"/>
              </w:rPr>
              <w:t>Державна організація</w:t>
            </w:r>
          </w:p>
          <w:p w14:paraId="126B649C" w14:textId="77777777" w:rsidR="007560EC" w:rsidRPr="00AC2AE4" w:rsidRDefault="007560EC" w:rsidP="00A73E0E">
            <w:pPr>
              <w:ind w:left="180"/>
              <w:jc w:val="center"/>
              <w:rPr>
                <w:b/>
                <w:sz w:val="20"/>
                <w:szCs w:val="20"/>
                <w:lang w:val="uk-UA"/>
              </w:rPr>
            </w:pPr>
            <w:r w:rsidRPr="00AC2AE4">
              <w:rPr>
                <w:b/>
                <w:sz w:val="20"/>
                <w:szCs w:val="20"/>
                <w:lang w:val="uk-UA"/>
              </w:rPr>
              <w:t xml:space="preserve"> «Українське агентство з авторських</w:t>
            </w:r>
          </w:p>
          <w:p w14:paraId="3CFF5E2F" w14:textId="77777777" w:rsidR="007560EC" w:rsidRPr="00AC2AE4" w:rsidRDefault="007560EC" w:rsidP="00A73E0E">
            <w:pPr>
              <w:ind w:left="180"/>
              <w:jc w:val="center"/>
              <w:rPr>
                <w:bCs/>
                <w:sz w:val="20"/>
                <w:szCs w:val="20"/>
                <w:lang w:val="uk-UA"/>
              </w:rPr>
            </w:pPr>
            <w:r w:rsidRPr="00AC2AE4">
              <w:rPr>
                <w:b/>
                <w:sz w:val="20"/>
                <w:szCs w:val="20"/>
                <w:lang w:val="uk-UA"/>
              </w:rPr>
              <w:t>та суміжних прав»</w:t>
            </w:r>
          </w:p>
          <w:p w14:paraId="2BCCFCAE" w14:textId="77777777" w:rsidR="00147050" w:rsidRPr="00AC2AE4" w:rsidRDefault="00147050" w:rsidP="00A73E0E">
            <w:pPr>
              <w:ind w:left="180"/>
              <w:rPr>
                <w:bCs/>
                <w:sz w:val="18"/>
                <w:szCs w:val="18"/>
                <w:lang w:val="uk-UA"/>
              </w:rPr>
            </w:pPr>
          </w:p>
          <w:p w14:paraId="72065D40" w14:textId="77777777" w:rsidR="00147050" w:rsidRPr="00AC2AE4" w:rsidRDefault="00147050" w:rsidP="00A73E0E">
            <w:pPr>
              <w:ind w:left="180"/>
              <w:rPr>
                <w:bCs/>
                <w:sz w:val="18"/>
                <w:szCs w:val="18"/>
                <w:lang w:val="uk-UA"/>
              </w:rPr>
            </w:pPr>
          </w:p>
          <w:p w14:paraId="7934495F" w14:textId="77777777" w:rsidR="007560EC" w:rsidRPr="00AC2AE4" w:rsidRDefault="007560EC" w:rsidP="00A73E0E">
            <w:pPr>
              <w:ind w:left="180"/>
              <w:rPr>
                <w:bCs/>
                <w:sz w:val="18"/>
                <w:szCs w:val="18"/>
                <w:lang w:val="uk-UA"/>
              </w:rPr>
            </w:pPr>
            <w:r w:rsidRPr="00AC2AE4">
              <w:rPr>
                <w:bCs/>
                <w:sz w:val="18"/>
                <w:szCs w:val="18"/>
                <w:lang w:val="uk-UA"/>
              </w:rPr>
              <w:t xml:space="preserve">01030, м. Київ, </w:t>
            </w:r>
          </w:p>
          <w:p w14:paraId="65EFBBB8" w14:textId="77777777" w:rsidR="007560EC" w:rsidRPr="00AC2AE4" w:rsidRDefault="007560EC" w:rsidP="00A73E0E">
            <w:pPr>
              <w:ind w:left="180"/>
              <w:rPr>
                <w:bCs/>
                <w:sz w:val="18"/>
                <w:szCs w:val="18"/>
                <w:lang w:val="uk-UA"/>
              </w:rPr>
            </w:pPr>
            <w:r w:rsidRPr="00AC2AE4">
              <w:rPr>
                <w:bCs/>
                <w:sz w:val="18"/>
                <w:szCs w:val="18"/>
                <w:lang w:val="uk-UA"/>
              </w:rPr>
              <w:t>вул. Б. Хмельницького, 41 літера А, оф.1-3,</w:t>
            </w:r>
          </w:p>
          <w:p w14:paraId="39016593" w14:textId="77777777" w:rsidR="007560EC" w:rsidRPr="00AC2AE4" w:rsidRDefault="007560EC" w:rsidP="00A73E0E">
            <w:pPr>
              <w:ind w:left="180"/>
              <w:rPr>
                <w:bCs/>
                <w:sz w:val="18"/>
                <w:szCs w:val="18"/>
                <w:lang w:val="uk-UA"/>
              </w:rPr>
            </w:pPr>
            <w:proofErr w:type="spellStart"/>
            <w:r w:rsidRPr="00AC2AE4">
              <w:rPr>
                <w:bCs/>
                <w:sz w:val="18"/>
                <w:szCs w:val="18"/>
                <w:lang w:val="uk-UA"/>
              </w:rPr>
              <w:t>Тел</w:t>
            </w:r>
            <w:proofErr w:type="spellEnd"/>
            <w:r w:rsidRPr="00AC2AE4">
              <w:rPr>
                <w:bCs/>
                <w:sz w:val="18"/>
                <w:szCs w:val="18"/>
                <w:lang w:val="uk-UA"/>
              </w:rPr>
              <w:t>/факс 234-22-38;</w:t>
            </w:r>
          </w:p>
          <w:p w14:paraId="05A2892E" w14:textId="77777777" w:rsidR="007560EC" w:rsidRPr="00AC2AE4" w:rsidRDefault="007560EC" w:rsidP="00A73E0E">
            <w:pPr>
              <w:ind w:left="180"/>
              <w:rPr>
                <w:bCs/>
                <w:sz w:val="18"/>
                <w:szCs w:val="18"/>
                <w:lang w:val="uk-UA"/>
              </w:rPr>
            </w:pPr>
            <w:r w:rsidRPr="00AC2AE4">
              <w:rPr>
                <w:bCs/>
                <w:sz w:val="18"/>
                <w:szCs w:val="18"/>
                <w:lang w:val="uk-UA"/>
              </w:rPr>
              <w:t>код ЄДРПОУ: 31025266;</w:t>
            </w:r>
          </w:p>
          <w:p w14:paraId="477555D8" w14:textId="77777777" w:rsidR="007560EC" w:rsidRPr="00AC2AE4" w:rsidRDefault="007560EC" w:rsidP="00A73E0E">
            <w:pPr>
              <w:ind w:left="180"/>
              <w:rPr>
                <w:bCs/>
                <w:sz w:val="18"/>
                <w:szCs w:val="18"/>
                <w:lang w:val="uk-UA"/>
              </w:rPr>
            </w:pPr>
          </w:p>
          <w:p w14:paraId="7B6B18C8" w14:textId="77777777" w:rsidR="007560EC" w:rsidRPr="00AC2AE4" w:rsidRDefault="007560EC" w:rsidP="00A73E0E">
            <w:pPr>
              <w:ind w:left="180"/>
              <w:rPr>
                <w:bCs/>
                <w:sz w:val="18"/>
                <w:szCs w:val="18"/>
                <w:lang w:val="uk-UA"/>
              </w:rPr>
            </w:pPr>
            <w:r w:rsidRPr="00AC2AE4">
              <w:rPr>
                <w:bCs/>
                <w:sz w:val="18"/>
                <w:szCs w:val="18"/>
                <w:lang w:val="uk-UA"/>
              </w:rPr>
              <w:t>поточний рахунок 2600101002532</w:t>
            </w:r>
          </w:p>
          <w:p w14:paraId="56A29E46" w14:textId="77777777" w:rsidR="007560EC" w:rsidRPr="00AC2AE4" w:rsidRDefault="007560EC" w:rsidP="00A73E0E">
            <w:pPr>
              <w:ind w:left="180"/>
              <w:rPr>
                <w:bCs/>
                <w:sz w:val="18"/>
                <w:szCs w:val="18"/>
                <w:lang w:val="uk-UA"/>
              </w:rPr>
            </w:pPr>
            <w:r w:rsidRPr="00AC2AE4">
              <w:rPr>
                <w:bCs/>
                <w:sz w:val="18"/>
                <w:szCs w:val="18"/>
                <w:lang w:val="uk-UA"/>
              </w:rPr>
              <w:t>АТ   “Укрексімбанк” у м. Києві;</w:t>
            </w:r>
          </w:p>
          <w:p w14:paraId="379ED9BE" w14:textId="77777777" w:rsidR="007560EC" w:rsidRPr="00AC2AE4" w:rsidRDefault="007560EC" w:rsidP="00A73E0E">
            <w:pPr>
              <w:ind w:left="180"/>
              <w:rPr>
                <w:bCs/>
                <w:sz w:val="18"/>
                <w:szCs w:val="18"/>
                <w:lang w:val="uk-UA"/>
              </w:rPr>
            </w:pPr>
            <w:r w:rsidRPr="00AC2AE4">
              <w:rPr>
                <w:bCs/>
                <w:sz w:val="18"/>
                <w:szCs w:val="18"/>
                <w:lang w:val="uk-UA"/>
              </w:rPr>
              <w:t>МФО 322313</w:t>
            </w:r>
          </w:p>
          <w:p w14:paraId="64142098" w14:textId="77777777" w:rsidR="000B10DB" w:rsidRPr="00AC2AE4" w:rsidRDefault="000B10DB" w:rsidP="000B10DB">
            <w:pPr>
              <w:rPr>
                <w:bCs/>
                <w:sz w:val="18"/>
                <w:szCs w:val="18"/>
                <w:lang w:val="uk-UA"/>
              </w:rPr>
            </w:pPr>
            <w:r w:rsidRPr="00AC2AE4">
              <w:rPr>
                <w:bCs/>
                <w:sz w:val="18"/>
                <w:szCs w:val="18"/>
                <w:lang w:val="uk-UA"/>
              </w:rPr>
              <w:t>Організація має статус неприбуткової за ознакою</w:t>
            </w:r>
          </w:p>
          <w:p w14:paraId="73334780" w14:textId="77777777" w:rsidR="000B10DB" w:rsidRPr="00AC2AE4" w:rsidRDefault="000B10DB" w:rsidP="000B10DB">
            <w:pPr>
              <w:rPr>
                <w:bCs/>
                <w:sz w:val="18"/>
                <w:szCs w:val="18"/>
                <w:lang w:val="uk-UA"/>
              </w:rPr>
            </w:pPr>
            <w:r w:rsidRPr="00AC2AE4">
              <w:rPr>
                <w:bCs/>
                <w:sz w:val="18"/>
                <w:szCs w:val="18"/>
                <w:lang w:val="uk-UA"/>
              </w:rPr>
              <w:t>неприбутковості 0048</w:t>
            </w:r>
          </w:p>
          <w:p w14:paraId="114AE301" w14:textId="77777777" w:rsidR="007560EC" w:rsidRPr="00AC2AE4" w:rsidRDefault="007560EC" w:rsidP="00A73E0E">
            <w:pPr>
              <w:ind w:left="180"/>
              <w:rPr>
                <w:bCs/>
                <w:sz w:val="18"/>
                <w:szCs w:val="18"/>
                <w:lang w:val="uk-UA"/>
              </w:rPr>
            </w:pPr>
          </w:p>
          <w:p w14:paraId="00F34741" w14:textId="77777777" w:rsidR="007560EC" w:rsidRPr="00AC2AE4" w:rsidRDefault="007560EC" w:rsidP="00A73E0E">
            <w:pPr>
              <w:pStyle w:val="a4"/>
              <w:ind w:left="180" w:right="-1"/>
              <w:jc w:val="left"/>
              <w:rPr>
                <w:b/>
                <w:bCs/>
                <w:sz w:val="18"/>
                <w:szCs w:val="18"/>
              </w:rPr>
            </w:pPr>
          </w:p>
          <w:p w14:paraId="10012A56" w14:textId="77777777" w:rsidR="007560EC" w:rsidRPr="00AC2AE4" w:rsidRDefault="007560EC" w:rsidP="00A73E0E">
            <w:pPr>
              <w:pStyle w:val="a4"/>
              <w:ind w:left="180" w:right="-1"/>
              <w:jc w:val="left"/>
              <w:rPr>
                <w:b/>
                <w:bCs/>
                <w:sz w:val="18"/>
                <w:szCs w:val="18"/>
              </w:rPr>
            </w:pPr>
          </w:p>
          <w:p w14:paraId="17C1CEAE" w14:textId="77777777" w:rsidR="00147050" w:rsidRPr="00AC2AE4" w:rsidRDefault="00147050" w:rsidP="00A73E0E">
            <w:pPr>
              <w:pStyle w:val="a4"/>
              <w:ind w:left="180" w:right="-1"/>
              <w:jc w:val="left"/>
              <w:rPr>
                <w:b/>
                <w:bCs/>
                <w:sz w:val="18"/>
                <w:szCs w:val="18"/>
              </w:rPr>
            </w:pPr>
          </w:p>
          <w:p w14:paraId="0122B95A" w14:textId="77777777" w:rsidR="00147050" w:rsidRPr="00AC2AE4" w:rsidRDefault="00147050" w:rsidP="00A73E0E">
            <w:pPr>
              <w:pStyle w:val="a4"/>
              <w:ind w:left="180" w:right="-1"/>
              <w:jc w:val="left"/>
              <w:rPr>
                <w:b/>
                <w:bCs/>
                <w:sz w:val="18"/>
                <w:szCs w:val="18"/>
              </w:rPr>
            </w:pPr>
          </w:p>
          <w:p w14:paraId="2C2D5C25" w14:textId="77777777" w:rsidR="00147050" w:rsidRPr="00AC2AE4" w:rsidRDefault="00147050" w:rsidP="00A73E0E">
            <w:pPr>
              <w:pStyle w:val="a4"/>
              <w:ind w:left="180" w:right="-1"/>
              <w:jc w:val="left"/>
              <w:rPr>
                <w:b/>
                <w:bCs/>
                <w:sz w:val="18"/>
                <w:szCs w:val="18"/>
              </w:rPr>
            </w:pPr>
          </w:p>
          <w:p w14:paraId="6334BA3D" w14:textId="77777777" w:rsidR="00147050" w:rsidRPr="00AC2AE4" w:rsidRDefault="00147050" w:rsidP="00A73E0E">
            <w:pPr>
              <w:pStyle w:val="a4"/>
              <w:ind w:left="180" w:right="-1"/>
              <w:jc w:val="left"/>
              <w:rPr>
                <w:b/>
                <w:bCs/>
                <w:sz w:val="18"/>
                <w:szCs w:val="18"/>
              </w:rPr>
            </w:pPr>
          </w:p>
          <w:p w14:paraId="78D9AC18" w14:textId="77777777" w:rsidR="00147050" w:rsidRPr="00AC2AE4" w:rsidRDefault="00147050" w:rsidP="00A73E0E">
            <w:pPr>
              <w:pStyle w:val="a4"/>
              <w:ind w:left="180" w:right="-1"/>
              <w:jc w:val="left"/>
              <w:rPr>
                <w:b/>
                <w:bCs/>
                <w:sz w:val="18"/>
                <w:szCs w:val="18"/>
              </w:rPr>
            </w:pPr>
          </w:p>
          <w:p w14:paraId="51AC112D" w14:textId="77777777" w:rsidR="00BB7E9C" w:rsidRPr="00AC2AE4" w:rsidRDefault="00BB7E9C" w:rsidP="00A73E0E">
            <w:pPr>
              <w:pStyle w:val="a4"/>
              <w:ind w:left="180" w:right="-1"/>
              <w:jc w:val="left"/>
              <w:rPr>
                <w:b/>
                <w:bCs/>
                <w:sz w:val="18"/>
                <w:szCs w:val="18"/>
              </w:rPr>
            </w:pPr>
          </w:p>
          <w:p w14:paraId="511BB9F2" w14:textId="77777777" w:rsidR="00147050" w:rsidRPr="00AC2AE4" w:rsidRDefault="00147050" w:rsidP="00A73E0E">
            <w:pPr>
              <w:pStyle w:val="a4"/>
              <w:ind w:left="180" w:right="-1"/>
              <w:jc w:val="left"/>
              <w:rPr>
                <w:b/>
                <w:bCs/>
                <w:sz w:val="18"/>
                <w:szCs w:val="18"/>
              </w:rPr>
            </w:pPr>
          </w:p>
          <w:p w14:paraId="2FB96782" w14:textId="77777777" w:rsidR="007560EC" w:rsidRPr="00AC2AE4" w:rsidRDefault="007560EC" w:rsidP="00A73E0E">
            <w:pPr>
              <w:pStyle w:val="a4"/>
              <w:ind w:left="180" w:right="-1"/>
              <w:jc w:val="left"/>
              <w:rPr>
                <w:b/>
                <w:bCs/>
                <w:sz w:val="18"/>
                <w:szCs w:val="18"/>
              </w:rPr>
            </w:pPr>
            <w:r w:rsidRPr="00AC2AE4">
              <w:rPr>
                <w:bCs/>
                <w:sz w:val="18"/>
                <w:szCs w:val="18"/>
              </w:rPr>
              <w:t xml:space="preserve">____________________   </w:t>
            </w:r>
            <w:r w:rsidRPr="00AC2AE4">
              <w:rPr>
                <w:b/>
                <w:bCs/>
                <w:sz w:val="18"/>
                <w:szCs w:val="18"/>
              </w:rPr>
              <w:t xml:space="preserve">/ </w:t>
            </w:r>
            <w:r w:rsidR="00BB7E9C" w:rsidRPr="00AC2AE4">
              <w:rPr>
                <w:b/>
                <w:bCs/>
                <w:sz w:val="18"/>
                <w:szCs w:val="18"/>
              </w:rPr>
              <w:t>Костюк Д.Д./</w:t>
            </w:r>
          </w:p>
          <w:p w14:paraId="76C4C3F5" w14:textId="77777777" w:rsidR="007560EC" w:rsidRPr="00AC2AE4" w:rsidRDefault="007560EC" w:rsidP="00A73E0E">
            <w:pPr>
              <w:pStyle w:val="a4"/>
              <w:ind w:right="-1"/>
              <w:jc w:val="left"/>
              <w:rPr>
                <w:color w:val="000000"/>
                <w:sz w:val="16"/>
                <w:szCs w:val="16"/>
              </w:rPr>
            </w:pPr>
            <w:r w:rsidRPr="00AC2AE4">
              <w:rPr>
                <w:bCs/>
                <w:sz w:val="16"/>
                <w:szCs w:val="16"/>
              </w:rPr>
              <w:t>М.П.</w:t>
            </w: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759E971F" w14:textId="77777777" w:rsidR="007560EC" w:rsidRPr="00AC2AE4" w:rsidRDefault="007560EC" w:rsidP="00A73E0E">
            <w:pPr>
              <w:snapToGrid w:val="0"/>
              <w:jc w:val="center"/>
              <w:rPr>
                <w:color w:val="000000"/>
                <w:sz w:val="18"/>
                <w:szCs w:val="18"/>
                <w:lang w:val="uk-UA"/>
              </w:rPr>
            </w:pPr>
          </w:p>
          <w:sdt>
            <w:sdtPr>
              <w:rPr>
                <w:color w:val="000000"/>
                <w:sz w:val="16"/>
                <w:szCs w:val="16"/>
                <w:lang w:val="uk-UA"/>
              </w:rPr>
              <w:alias w:val="СstName"/>
              <w:tag w:val="СstName"/>
              <w:id w:val="-2037271678"/>
              <w:placeholder>
                <w:docPart w:val="30B5231132DE4C44B87DC8A4A77312F8"/>
              </w:placeholder>
              <w:showingPlcHdr/>
              <w15:appearance w15:val="tags"/>
              <w:text/>
            </w:sdtPr>
            <w:sdtEndPr/>
            <w:sdtContent>
              <w:p w14:paraId="601869AF" w14:textId="71141E4D" w:rsidR="007560EC" w:rsidRPr="009243F9" w:rsidRDefault="00EF7BCE" w:rsidP="00A73E0E">
                <w:pPr>
                  <w:jc w:val="center"/>
                  <w:rPr>
                    <w:color w:val="000000"/>
                    <w:sz w:val="16"/>
                    <w:szCs w:val="16"/>
                    <w:lang w:val="uk-UA"/>
                  </w:rPr>
                </w:pPr>
                <w:r w:rsidRPr="00746FCF">
                  <w:rPr>
                    <w:rStyle w:val="af9"/>
                    <w:rFonts w:eastAsiaTheme="minorHAnsi"/>
                  </w:rPr>
                  <w:t>Место для ввода текста.</w:t>
                </w:r>
              </w:p>
            </w:sdtContent>
          </w:sdt>
          <w:p w14:paraId="7469CD2D" w14:textId="77777777" w:rsidR="00BF4D7F" w:rsidRDefault="00BF4D7F" w:rsidP="00DA0CBD">
            <w:pPr>
              <w:rPr>
                <w:color w:val="000000"/>
                <w:sz w:val="18"/>
                <w:szCs w:val="18"/>
                <w:lang w:val="uk-UA"/>
              </w:rPr>
            </w:pPr>
          </w:p>
          <w:p w14:paraId="1817666B" w14:textId="42132B1D" w:rsidR="007560EC" w:rsidRPr="00AC2AE4" w:rsidRDefault="007560EC" w:rsidP="00DA0CBD">
            <w:pPr>
              <w:rPr>
                <w:color w:val="000000"/>
                <w:sz w:val="18"/>
                <w:szCs w:val="18"/>
                <w:lang w:val="uk-UA"/>
              </w:rPr>
            </w:pPr>
            <w:r w:rsidRPr="00AC2AE4">
              <w:rPr>
                <w:color w:val="000000"/>
                <w:sz w:val="18"/>
                <w:szCs w:val="18"/>
                <w:lang w:val="uk-UA"/>
              </w:rPr>
              <w:t xml:space="preserve">Домашня адреса (місце реєстрації): </w:t>
            </w:r>
          </w:p>
          <w:p w14:paraId="54C0E22C" w14:textId="054E51B8" w:rsidR="007560EC" w:rsidRPr="00AC2AE4" w:rsidRDefault="00322516" w:rsidP="00DA0CBD">
            <w:pPr>
              <w:rPr>
                <w:color w:val="000000"/>
                <w:sz w:val="18"/>
                <w:szCs w:val="18"/>
                <w:lang w:val="uk-UA"/>
              </w:rPr>
            </w:pPr>
            <w:sdt>
              <w:sdtPr>
                <w:rPr>
                  <w:color w:val="000000"/>
                  <w:sz w:val="18"/>
                  <w:szCs w:val="18"/>
                  <w:lang w:val="uk-UA"/>
                </w:rPr>
                <w:alias w:val="СstLegalAddress"/>
                <w:tag w:val="СstLegalAddress"/>
                <w:id w:val="861866030"/>
                <w:placeholder>
                  <w:docPart w:val="641844EF88A0483585C42633FB27E147"/>
                </w:placeholder>
                <w:showingPlcHdr/>
                <w15:appearance w15:val="tags"/>
                <w:text/>
              </w:sdtPr>
              <w:sdtEndPr/>
              <w:sdtContent>
                <w:r w:rsidR="00905DA1" w:rsidRPr="00746FCF">
                  <w:rPr>
                    <w:rStyle w:val="af9"/>
                    <w:rFonts w:eastAsiaTheme="minorHAnsi"/>
                  </w:rPr>
                  <w:t>Место для ввода текста.</w:t>
                </w:r>
              </w:sdtContent>
            </w:sdt>
            <w:r w:rsidR="00DA0CBD" w:rsidRPr="00AC2AE4">
              <w:rPr>
                <w:color w:val="000000"/>
                <w:sz w:val="18"/>
                <w:szCs w:val="18"/>
                <w:lang w:val="uk-UA"/>
              </w:rPr>
              <w:t>;</w:t>
            </w:r>
          </w:p>
          <w:p w14:paraId="78F5C1A5" w14:textId="0541C676" w:rsidR="007560EC" w:rsidRPr="00AC2AE4" w:rsidRDefault="007560EC" w:rsidP="00DA0CBD">
            <w:pPr>
              <w:rPr>
                <w:color w:val="000000"/>
                <w:sz w:val="18"/>
                <w:szCs w:val="18"/>
                <w:lang w:val="uk-UA"/>
              </w:rPr>
            </w:pPr>
            <w:r w:rsidRPr="00AC2AE4">
              <w:rPr>
                <w:color w:val="000000"/>
                <w:sz w:val="18"/>
                <w:szCs w:val="18"/>
                <w:lang w:val="uk-UA"/>
              </w:rPr>
              <w:t xml:space="preserve">Фактична  адреса: </w:t>
            </w:r>
            <w:sdt>
              <w:sdtPr>
                <w:rPr>
                  <w:color w:val="000000"/>
                  <w:sz w:val="18"/>
                  <w:szCs w:val="18"/>
                  <w:lang w:val="uk-UA"/>
                </w:rPr>
                <w:alias w:val="СstResidentialAddress"/>
                <w:tag w:val="СstResidentialAddress"/>
                <w:id w:val="570702714"/>
                <w:placeholder>
                  <w:docPart w:val="11C5206171604150A0F0E34E3DB6DB7C"/>
                </w:placeholder>
                <w:showingPlcHdr/>
                <w15:appearance w15:val="tags"/>
                <w:text/>
              </w:sdtPr>
              <w:sdtEndPr/>
              <w:sdtContent>
                <w:r w:rsidR="00905DA1" w:rsidRPr="00746FCF">
                  <w:rPr>
                    <w:rStyle w:val="af9"/>
                    <w:rFonts w:eastAsiaTheme="minorHAnsi"/>
                  </w:rPr>
                  <w:t>Место для ввода текста.</w:t>
                </w:r>
              </w:sdtContent>
            </w:sdt>
          </w:p>
          <w:p w14:paraId="0712CC0F" w14:textId="213E1A80" w:rsidR="007560EC" w:rsidRPr="00AC2AE4" w:rsidRDefault="007560EC" w:rsidP="00A73E0E">
            <w:pPr>
              <w:rPr>
                <w:color w:val="000000"/>
                <w:sz w:val="18"/>
                <w:szCs w:val="18"/>
                <w:lang w:val="uk-UA"/>
              </w:rPr>
            </w:pPr>
            <w:r w:rsidRPr="00AC2AE4">
              <w:rPr>
                <w:color w:val="000000"/>
                <w:sz w:val="18"/>
                <w:szCs w:val="18"/>
                <w:lang w:val="uk-UA"/>
              </w:rPr>
              <w:t xml:space="preserve">Дата народження: </w:t>
            </w:r>
            <w:sdt>
              <w:sdtPr>
                <w:rPr>
                  <w:color w:val="000000"/>
                  <w:sz w:val="18"/>
                  <w:szCs w:val="18"/>
                  <w:lang w:val="uk-UA"/>
                </w:rPr>
                <w:alias w:val="СstBDate"/>
                <w:tag w:val="СstBDate"/>
                <w:id w:val="-1087532085"/>
                <w:placeholder>
                  <w:docPart w:val="24D557F4BD1F4680AF94C4A866494157"/>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року;</w:t>
            </w:r>
          </w:p>
          <w:p w14:paraId="772B0B53" w14:textId="3E2CE2A1" w:rsidR="007560EC" w:rsidRPr="00EF7BCE" w:rsidRDefault="007560EC" w:rsidP="00A73E0E">
            <w:pPr>
              <w:rPr>
                <w:color w:val="000000"/>
                <w:sz w:val="18"/>
                <w:szCs w:val="18"/>
              </w:rPr>
            </w:pPr>
            <w:r w:rsidRPr="00AC2AE4">
              <w:rPr>
                <w:color w:val="000000"/>
                <w:sz w:val="18"/>
                <w:szCs w:val="18"/>
                <w:lang w:val="uk-UA"/>
              </w:rPr>
              <w:t>Ідентифікаційний номер:</w:t>
            </w:r>
            <w:sdt>
              <w:sdtPr>
                <w:rPr>
                  <w:color w:val="000000"/>
                  <w:sz w:val="18"/>
                  <w:szCs w:val="18"/>
                  <w:lang w:val="uk-UA"/>
                </w:rPr>
                <w:alias w:val="СstINN"/>
                <w:tag w:val="СstINN"/>
                <w:id w:val="308219253"/>
                <w:placeholder>
                  <w:docPart w:val="F2031ECA10CA432EAFAFCC13CBD26CA1"/>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495E71FA" w14:textId="7475F136" w:rsidR="007560EC" w:rsidRPr="00AC2AE4" w:rsidRDefault="007560EC" w:rsidP="00A73E0E">
            <w:pPr>
              <w:rPr>
                <w:color w:val="000000"/>
                <w:sz w:val="18"/>
                <w:szCs w:val="18"/>
                <w:lang w:val="uk-UA"/>
              </w:rPr>
            </w:pPr>
            <w:r w:rsidRPr="00AC2AE4">
              <w:rPr>
                <w:color w:val="000000"/>
                <w:sz w:val="18"/>
                <w:szCs w:val="18"/>
                <w:lang w:val="uk-UA"/>
              </w:rPr>
              <w:t xml:space="preserve">Паспорт: </w:t>
            </w:r>
            <w:sdt>
              <w:sdtPr>
                <w:rPr>
                  <w:color w:val="000000"/>
                  <w:sz w:val="18"/>
                  <w:szCs w:val="18"/>
                  <w:lang w:val="uk-UA"/>
                </w:rPr>
                <w:alias w:val="СstPasport"/>
                <w:tag w:val="СstPasport"/>
                <w:id w:val="296653369"/>
                <w:placeholder>
                  <w:docPart w:val="F6D2CF914FB545CFAF75D2C668297D5A"/>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(серія, номер)</w:t>
            </w:r>
          </w:p>
          <w:p w14:paraId="18BB643E" w14:textId="40D8E72C" w:rsidR="007560EC" w:rsidRPr="00905DA1" w:rsidRDefault="007560EC" w:rsidP="00A73E0E">
            <w:pPr>
              <w:rPr>
                <w:color w:val="000000"/>
                <w:sz w:val="18"/>
                <w:szCs w:val="18"/>
              </w:rPr>
            </w:pPr>
            <w:r w:rsidRPr="00AC2AE4">
              <w:rPr>
                <w:color w:val="000000"/>
                <w:sz w:val="18"/>
                <w:szCs w:val="18"/>
                <w:lang w:val="uk-UA"/>
              </w:rPr>
              <w:t>ким та коли виданий</w:t>
            </w:r>
            <w:r w:rsidR="00905DA1">
              <w:rPr>
                <w:color w:val="000000"/>
                <w:sz w:val="18"/>
                <w:szCs w:val="18"/>
                <w:lang w:val="uk-UA"/>
              </w:rPr>
              <w:t xml:space="preserve"> </w:t>
            </w:r>
            <w:sdt>
              <w:sdtPr>
                <w:rPr>
                  <w:color w:val="000000"/>
                  <w:sz w:val="18"/>
                  <w:szCs w:val="18"/>
                  <w:lang w:val="uk-UA"/>
                </w:rPr>
                <w:alias w:val="СstPasportIssued"/>
                <w:tag w:val="СstPasportIssued"/>
                <w:id w:val="2134985625"/>
                <w:placeholder>
                  <w:docPart w:val="9E9A8FC7DA374C97938206616E58A544"/>
                </w:placeholder>
                <w:showingPlcHdr/>
                <w15:appearance w15:val="tags"/>
                <w:text/>
              </w:sdtPr>
              <w:sdtEndPr/>
              <w:sdtContent>
                <w:r w:rsidR="00905DA1" w:rsidRPr="00746FCF">
                  <w:rPr>
                    <w:rStyle w:val="af9"/>
                    <w:rFonts w:eastAsiaTheme="minorHAnsi"/>
                  </w:rPr>
                  <w:t>Место для ввода текста.</w:t>
                </w:r>
              </w:sdtContent>
            </w:sdt>
            <w:r w:rsidR="00905DA1">
              <w:rPr>
                <w:color w:val="000000"/>
                <w:sz w:val="18"/>
                <w:szCs w:val="18"/>
                <w:lang w:val="uk-UA"/>
              </w:rPr>
              <w:t xml:space="preserve"> </w:t>
            </w:r>
            <w:r w:rsidRPr="00AC2AE4">
              <w:rPr>
                <w:color w:val="000000"/>
                <w:sz w:val="18"/>
                <w:szCs w:val="18"/>
                <w:lang w:val="uk-UA"/>
              </w:rPr>
              <w:t>;</w:t>
            </w:r>
          </w:p>
          <w:p w14:paraId="68014B41" w14:textId="77777777" w:rsidR="007560EC" w:rsidRPr="00AC2AE4" w:rsidRDefault="007560EC" w:rsidP="00A73E0E">
            <w:pPr>
              <w:rPr>
                <w:color w:val="000000"/>
                <w:sz w:val="18"/>
                <w:szCs w:val="18"/>
                <w:lang w:val="uk-UA"/>
              </w:rPr>
            </w:pPr>
            <w:r w:rsidRPr="00AC2AE4">
              <w:rPr>
                <w:color w:val="000000"/>
                <w:sz w:val="18"/>
                <w:szCs w:val="18"/>
                <w:lang w:val="uk-UA"/>
              </w:rPr>
              <w:t xml:space="preserve">Банківські реквізити: </w:t>
            </w:r>
          </w:p>
          <w:p w14:paraId="14B0E750" w14:textId="533D296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Банк (повна назва) – </w:t>
            </w:r>
            <w:sdt>
              <w:sdtPr>
                <w:rPr>
                  <w:color w:val="000000"/>
                  <w:sz w:val="18"/>
                  <w:szCs w:val="18"/>
                  <w:lang w:val="uk-UA"/>
                </w:rPr>
                <w:alias w:val="СstBankName"/>
                <w:tag w:val="СstBankName"/>
                <w:id w:val="-207882393"/>
                <w:placeholder>
                  <w:docPart w:val="D569733F90D8465780AAFEA9A72292CC"/>
                </w:placeholder>
                <w:showingPlcHdr/>
                <w15:appearance w15:val="tags"/>
                <w:text/>
              </w:sdtPr>
              <w:sdtEndPr/>
              <w:sdtContent>
                <w:r w:rsidR="00905DA1" w:rsidRPr="00746FCF">
                  <w:rPr>
                    <w:rStyle w:val="af9"/>
                    <w:rFonts w:eastAsiaTheme="minorHAnsi"/>
                  </w:rPr>
                  <w:t>Место для ввода текста.</w:t>
                </w:r>
              </w:sdtContent>
            </w:sdt>
            <w:r w:rsidRPr="00AC2AE4">
              <w:rPr>
                <w:color w:val="000000"/>
                <w:sz w:val="18"/>
                <w:szCs w:val="18"/>
                <w:lang w:val="uk-UA"/>
              </w:rPr>
              <w:t>,</w:t>
            </w:r>
          </w:p>
          <w:p w14:paraId="61A6B4B6" w14:textId="4F70B884" w:rsidR="007560EC" w:rsidRPr="00AC2AE4" w:rsidRDefault="007560EC" w:rsidP="00A73E0E">
            <w:pPr>
              <w:ind w:left="267" w:hanging="30"/>
              <w:rPr>
                <w:color w:val="000000"/>
                <w:sz w:val="18"/>
                <w:szCs w:val="18"/>
                <w:lang w:val="uk-UA"/>
              </w:rPr>
            </w:pPr>
            <w:r w:rsidRPr="00AC2AE4">
              <w:rPr>
                <w:color w:val="000000"/>
                <w:sz w:val="18"/>
                <w:szCs w:val="18"/>
                <w:lang w:val="uk-UA"/>
              </w:rPr>
              <w:t xml:space="preserve">МФО - </w:t>
            </w:r>
            <w:sdt>
              <w:sdtPr>
                <w:rPr>
                  <w:color w:val="000000"/>
                  <w:sz w:val="18"/>
                  <w:szCs w:val="18"/>
                  <w:lang w:val="uk-UA"/>
                </w:rPr>
                <w:alias w:val="СstBankMFO"/>
                <w:tag w:val="СstBankMFO"/>
                <w:id w:val="-1185051662"/>
                <w:placeholder>
                  <w:docPart w:val="A424099D39AD4CE8A3386ED4CCAB1C51"/>
                </w:placeholder>
                <w:showingPlcHdr/>
                <w15:appearance w15:val="tags"/>
                <w:text/>
              </w:sdtPr>
              <w:sdtEndPr/>
              <w:sdtContent>
                <w:r w:rsidR="0078309A" w:rsidRPr="00746FCF">
                  <w:rPr>
                    <w:rStyle w:val="af9"/>
                    <w:rFonts w:eastAsiaTheme="minorHAnsi"/>
                  </w:rPr>
                  <w:t>Место для ввода текста.</w:t>
                </w:r>
              </w:sdtContent>
            </w:sdt>
            <w:r w:rsidR="009243F9" w:rsidRPr="00397294">
              <w:rPr>
                <w:rFonts w:ascii="Calibri" w:hAnsi="Calibri" w:cs="Calibri"/>
                <w:color w:val="FF0000"/>
                <w:sz w:val="16"/>
                <w:szCs w:val="16"/>
                <w:lang w:val="uk-UA"/>
              </w:rPr>
              <w:t xml:space="preserve"> </w:t>
            </w:r>
            <w:r w:rsidRPr="00AC2AE4">
              <w:rPr>
                <w:color w:val="000000"/>
                <w:sz w:val="18"/>
                <w:szCs w:val="18"/>
                <w:lang w:val="uk-UA"/>
              </w:rPr>
              <w:t>ЄДРПОУ</w:t>
            </w:r>
            <w:r w:rsidR="0078309A">
              <w:rPr>
                <w:color w:val="000000"/>
                <w:sz w:val="18"/>
                <w:szCs w:val="18"/>
                <w:lang w:val="uk-UA"/>
              </w:rPr>
              <w:t xml:space="preserve"> </w:t>
            </w:r>
            <w:sdt>
              <w:sdtPr>
                <w:rPr>
                  <w:color w:val="000000"/>
                  <w:sz w:val="18"/>
                  <w:szCs w:val="18"/>
                  <w:lang w:val="uk-UA"/>
                </w:rPr>
                <w:alias w:val="СstBankEDRPOU"/>
                <w:tag w:val="СstEDRPOU"/>
                <w:id w:val="-2133317600"/>
                <w:placeholder>
                  <w:docPart w:val="1C25BBCB9E8C458DB55945E1653B7B60"/>
                </w:placeholder>
                <w:showingPlcHdr/>
                <w15:appearance w15:val="tags"/>
                <w:text/>
              </w:sdtPr>
              <w:sdtEndPr/>
              <w:sdtContent>
                <w:r w:rsidR="0078309A" w:rsidRPr="00746FCF">
                  <w:rPr>
                    <w:rStyle w:val="af9"/>
                    <w:rFonts w:eastAsiaTheme="minorHAnsi"/>
                  </w:rPr>
                  <w:t>Место для ввода текста.</w:t>
                </w:r>
              </w:sdtContent>
            </w:sdt>
            <w:r w:rsidRPr="00AC2AE4">
              <w:rPr>
                <w:color w:val="000000"/>
                <w:sz w:val="18"/>
                <w:szCs w:val="18"/>
                <w:lang w:val="uk-UA"/>
              </w:rPr>
              <w:t>,</w:t>
            </w:r>
          </w:p>
          <w:p w14:paraId="536FA35A" w14:textId="0A503F3F" w:rsidR="007560EC" w:rsidRPr="00AC2AE4" w:rsidRDefault="007560EC" w:rsidP="00A73E0E">
            <w:pPr>
              <w:ind w:left="267" w:hanging="30"/>
              <w:rPr>
                <w:color w:val="000000"/>
                <w:sz w:val="18"/>
                <w:szCs w:val="18"/>
                <w:lang w:val="uk-UA"/>
              </w:rPr>
            </w:pPr>
            <w:r w:rsidRPr="00AC2AE4">
              <w:rPr>
                <w:color w:val="000000"/>
                <w:sz w:val="18"/>
                <w:szCs w:val="18"/>
                <w:lang w:val="uk-UA"/>
              </w:rPr>
              <w:t xml:space="preserve">Рахунок банку </w:t>
            </w:r>
            <w:r w:rsidR="009243F9">
              <w:rPr>
                <w:color w:val="000000"/>
                <w:sz w:val="18"/>
                <w:szCs w:val="18"/>
                <w:lang w:val="uk-UA"/>
              </w:rPr>
              <w:t>–</w:t>
            </w:r>
            <w:r w:rsidRPr="00AC2AE4">
              <w:rPr>
                <w:color w:val="000000"/>
                <w:sz w:val="18"/>
                <w:szCs w:val="18"/>
                <w:lang w:val="uk-UA"/>
              </w:rPr>
              <w:t xml:space="preserve"> </w:t>
            </w:r>
            <w:sdt>
              <w:sdtPr>
                <w:rPr>
                  <w:color w:val="000000"/>
                  <w:sz w:val="18"/>
                  <w:szCs w:val="18"/>
                  <w:lang w:val="uk-UA"/>
                </w:rPr>
                <w:alias w:val="СstBankAcc"/>
                <w:tag w:val="СstBankAcc"/>
                <w:id w:val="2106381056"/>
                <w:placeholder>
                  <w:docPart w:val="C4D8D8EBF8FB4F208FCCE4F22312AE58"/>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7CDA897C" w14:textId="30968C9D" w:rsidR="007560EC" w:rsidRPr="00AC2AE4" w:rsidRDefault="007560EC" w:rsidP="00A73E0E">
            <w:pPr>
              <w:ind w:left="267" w:hanging="30"/>
              <w:rPr>
                <w:color w:val="000000"/>
                <w:sz w:val="18"/>
                <w:szCs w:val="18"/>
                <w:lang w:val="uk-UA"/>
              </w:rPr>
            </w:pPr>
            <w:r w:rsidRPr="00AC2AE4">
              <w:rPr>
                <w:color w:val="000000"/>
                <w:sz w:val="18"/>
                <w:szCs w:val="18"/>
                <w:lang w:val="uk-UA"/>
              </w:rPr>
              <w:t xml:space="preserve">Особистий рахунок - </w:t>
            </w:r>
            <w:r w:rsidR="0081624D">
              <w:rPr>
                <w:color w:val="000000"/>
                <w:sz w:val="18"/>
                <w:szCs w:val="18"/>
                <w:lang w:val="uk-UA"/>
              </w:rPr>
              <w:t xml:space="preserve"> </w:t>
            </w:r>
            <w:sdt>
              <w:sdtPr>
                <w:rPr>
                  <w:color w:val="000000"/>
                  <w:sz w:val="18"/>
                  <w:szCs w:val="18"/>
                  <w:lang w:val="uk-UA"/>
                </w:rPr>
                <w:alias w:val="СstAcc"/>
                <w:tag w:val="СstAcc"/>
                <w:id w:val="604622406"/>
                <w:placeholder>
                  <w:docPart w:val="334026C924924B0F8F30D585C3574F7F"/>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9596C" w14:textId="2A6A520D" w:rsidR="007560EC" w:rsidRPr="00AC2AE4" w:rsidRDefault="007560EC" w:rsidP="00A73E0E">
            <w:pPr>
              <w:rPr>
                <w:color w:val="000000"/>
                <w:sz w:val="18"/>
                <w:szCs w:val="18"/>
                <w:lang w:val="uk-UA"/>
              </w:rPr>
            </w:pPr>
            <w:r w:rsidRPr="00AC2AE4">
              <w:rPr>
                <w:color w:val="000000"/>
                <w:sz w:val="18"/>
                <w:szCs w:val="18"/>
                <w:lang w:val="uk-UA"/>
              </w:rPr>
              <w:t>Телефон: (</w:t>
            </w:r>
            <w:proofErr w:type="spellStart"/>
            <w:r w:rsidRPr="00AC2AE4">
              <w:rPr>
                <w:color w:val="000000"/>
                <w:sz w:val="18"/>
                <w:szCs w:val="18"/>
                <w:lang w:val="uk-UA"/>
              </w:rPr>
              <w:t>дом</w:t>
            </w:r>
            <w:proofErr w:type="spellEnd"/>
            <w:r w:rsidRPr="00AC2AE4">
              <w:rPr>
                <w:color w:val="000000"/>
                <w:sz w:val="18"/>
                <w:szCs w:val="18"/>
                <w:lang w:val="uk-UA"/>
              </w:rPr>
              <w:t xml:space="preserve">.): </w:t>
            </w:r>
            <w:sdt>
              <w:sdtPr>
                <w:rPr>
                  <w:color w:val="000000"/>
                  <w:sz w:val="18"/>
                  <w:szCs w:val="18"/>
                  <w:lang w:val="uk-UA"/>
                </w:rPr>
                <w:alias w:val="СstPhoneHome"/>
                <w:tag w:val="СstPhoneHome"/>
                <w:id w:val="-1529868520"/>
                <w:placeholder>
                  <w:docPart w:val="7ADE624015B146EC945C11081BCEF5B1"/>
                </w:placeholder>
                <w:showingPlcHdr/>
                <w15:appearance w15:val="tags"/>
                <w:text/>
              </w:sdtPr>
              <w:sdtEndPr/>
              <w:sdtContent>
                <w:r w:rsidR="0081624D" w:rsidRPr="00746FCF">
                  <w:rPr>
                    <w:rStyle w:val="af9"/>
                    <w:rFonts w:eastAsiaTheme="minorHAnsi"/>
                  </w:rPr>
                  <w:t>Место для ввода текста.</w:t>
                </w:r>
              </w:sdtContent>
            </w:sdt>
          </w:p>
          <w:p w14:paraId="3B487C58" w14:textId="5222334A"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w:t>
            </w:r>
            <w:proofErr w:type="spellStart"/>
            <w:r w:rsidRPr="00AC2AE4">
              <w:rPr>
                <w:color w:val="000000"/>
                <w:sz w:val="18"/>
                <w:szCs w:val="18"/>
                <w:lang w:val="uk-UA"/>
              </w:rPr>
              <w:t>моб</w:t>
            </w:r>
            <w:proofErr w:type="spellEnd"/>
            <w:r w:rsidRPr="00AC2AE4">
              <w:rPr>
                <w:color w:val="000000"/>
                <w:sz w:val="18"/>
                <w:szCs w:val="18"/>
                <w:lang w:val="uk-UA"/>
              </w:rPr>
              <w:t>.):</w:t>
            </w:r>
            <w:r w:rsidR="00397294" w:rsidRPr="0081624D">
              <w:t xml:space="preserve"> </w:t>
            </w:r>
            <w:sdt>
              <w:sdtPr>
                <w:rPr>
                  <w:lang w:val="en-US"/>
                </w:rPr>
                <w:alias w:val="СstPhone"/>
                <w:tag w:val="СstPhoneWork"/>
                <w:id w:val="1802267388"/>
                <w:placeholder>
                  <w:docPart w:val="E25F84A56559403AB6E70300BAAE0997"/>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6D71C53" w14:textId="2F9DC491"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(роб.): </w:t>
            </w:r>
            <w:sdt>
              <w:sdtPr>
                <w:rPr>
                  <w:color w:val="000000"/>
                  <w:sz w:val="18"/>
                  <w:szCs w:val="18"/>
                  <w:lang w:val="uk-UA"/>
                </w:rPr>
                <w:alias w:val="СstPhoneWork"/>
                <w:tag w:val="СstPhoneWork"/>
                <w:id w:val="739369011"/>
                <w:placeholder>
                  <w:docPart w:val="1C4B464C7C4A4464BA71CE2F2FA80C77"/>
                </w:placeholder>
                <w:showingPlcHdr/>
                <w15:appearance w15:val="tags"/>
                <w:text/>
              </w:sdtPr>
              <w:sdtEndPr/>
              <w:sdtContent>
                <w:r w:rsidR="0081624D" w:rsidRPr="00746FCF">
                  <w:rPr>
                    <w:rStyle w:val="af9"/>
                    <w:rFonts w:eastAsiaTheme="minorHAnsi"/>
                  </w:rPr>
                  <w:t>Место для ввода текста.</w:t>
                </w:r>
              </w:sdtContent>
            </w:sdt>
            <w:r w:rsidRPr="00AC2AE4">
              <w:rPr>
                <w:color w:val="000000"/>
                <w:sz w:val="18"/>
                <w:szCs w:val="18"/>
                <w:lang w:val="uk-UA"/>
              </w:rPr>
              <w:t>;</w:t>
            </w:r>
          </w:p>
          <w:p w14:paraId="65668C9E" w14:textId="31455EC9" w:rsidR="007560EC" w:rsidRPr="00AC2AE4" w:rsidRDefault="007560EC" w:rsidP="00A73E0E">
            <w:pPr>
              <w:tabs>
                <w:tab w:val="left" w:pos="420"/>
              </w:tabs>
              <w:rPr>
                <w:color w:val="000000"/>
                <w:sz w:val="18"/>
                <w:szCs w:val="18"/>
                <w:lang w:val="uk-UA"/>
              </w:rPr>
            </w:pPr>
            <w:r w:rsidRPr="00AC2AE4">
              <w:rPr>
                <w:color w:val="000000"/>
                <w:sz w:val="18"/>
                <w:szCs w:val="18"/>
                <w:lang w:val="uk-UA"/>
              </w:rPr>
              <w:t xml:space="preserve">                 e-</w:t>
            </w:r>
            <w:proofErr w:type="spellStart"/>
            <w:r w:rsidRPr="00AC2AE4">
              <w:rPr>
                <w:color w:val="000000"/>
                <w:sz w:val="18"/>
                <w:szCs w:val="18"/>
                <w:lang w:val="uk-UA"/>
              </w:rPr>
              <w:t>mail</w:t>
            </w:r>
            <w:proofErr w:type="spellEnd"/>
            <w:r w:rsidRPr="00AC2AE4">
              <w:rPr>
                <w:color w:val="000000"/>
                <w:sz w:val="18"/>
                <w:szCs w:val="18"/>
                <w:lang w:val="uk-UA"/>
              </w:rPr>
              <w:t>:</w:t>
            </w:r>
            <w:r w:rsidR="0081624D">
              <w:rPr>
                <w:color w:val="000000"/>
                <w:sz w:val="18"/>
                <w:szCs w:val="18"/>
                <w:lang w:val="uk-UA"/>
              </w:rPr>
              <w:t xml:space="preserve"> </w:t>
            </w:r>
            <w:sdt>
              <w:sdtPr>
                <w:rPr>
                  <w:color w:val="000000"/>
                  <w:sz w:val="18"/>
                  <w:szCs w:val="18"/>
                  <w:lang w:val="uk-UA"/>
                </w:rPr>
                <w:alias w:val="СstEmail"/>
                <w:tag w:val="СstEmail"/>
                <w:id w:val="-318652928"/>
                <w:placeholder>
                  <w:docPart w:val="41C7B96E8A2F4CCDB15DF23B381E7609"/>
                </w:placeholder>
                <w:showingPlcHdr/>
                <w15:appearance w15:val="tags"/>
                <w:text/>
              </w:sdtPr>
              <w:sdtEndPr/>
              <w:sdtContent>
                <w:r w:rsidR="0081624D" w:rsidRPr="00746FCF">
                  <w:rPr>
                    <w:rStyle w:val="af9"/>
                    <w:rFonts w:eastAsiaTheme="minorHAnsi"/>
                  </w:rPr>
                  <w:t>Место для ввода текста.</w:t>
                </w:r>
              </w:sdtContent>
            </w:sdt>
          </w:p>
          <w:p w14:paraId="2A2D7BE4" w14:textId="77777777" w:rsidR="007560EC" w:rsidRPr="00AC2AE4" w:rsidRDefault="007560EC" w:rsidP="00A73E0E">
            <w:pPr>
              <w:tabs>
                <w:tab w:val="left" w:pos="420"/>
              </w:tabs>
              <w:rPr>
                <w:color w:val="000000"/>
                <w:sz w:val="18"/>
                <w:szCs w:val="18"/>
                <w:lang w:val="uk-UA"/>
              </w:rPr>
            </w:pPr>
          </w:p>
          <w:p w14:paraId="2DF6A249" w14:textId="77777777" w:rsidR="007560EC" w:rsidRPr="00AC2AE4" w:rsidRDefault="0071300D" w:rsidP="00A73E0E">
            <w:pPr>
              <w:rPr>
                <w:color w:val="000000"/>
                <w:sz w:val="18"/>
                <w:szCs w:val="18"/>
                <w:lang w:val="uk-UA"/>
              </w:rPr>
            </w:pPr>
            <w:r w:rsidRPr="00AC2AE4">
              <w:rPr>
                <w:color w:val="000000"/>
                <w:sz w:val="18"/>
                <w:szCs w:val="18"/>
                <w:lang w:val="uk-UA"/>
              </w:rPr>
              <w:t>Автор________________   /</w:t>
            </w:r>
            <w:r w:rsidR="007560EC" w:rsidRPr="00AC2AE4">
              <w:rPr>
                <w:color w:val="000000"/>
                <w:sz w:val="18"/>
                <w:szCs w:val="18"/>
                <w:lang w:val="uk-UA"/>
              </w:rPr>
              <w:t>_______________________</w:t>
            </w:r>
            <w:r w:rsidRPr="00AC2AE4">
              <w:rPr>
                <w:color w:val="000000"/>
                <w:sz w:val="18"/>
                <w:szCs w:val="18"/>
                <w:lang w:val="uk-UA"/>
              </w:rPr>
              <w:t>/</w:t>
            </w:r>
          </w:p>
          <w:p w14:paraId="69BC96CB" w14:textId="77777777" w:rsidR="00BB7E9C" w:rsidRPr="00AC2AE4" w:rsidRDefault="00BB7E9C" w:rsidP="00A73E0E">
            <w:pPr>
              <w:rPr>
                <w:color w:val="000000"/>
                <w:sz w:val="18"/>
                <w:szCs w:val="18"/>
                <w:lang w:val="uk-UA"/>
              </w:rPr>
            </w:pPr>
          </w:p>
          <w:p w14:paraId="02F1E681" w14:textId="77777777" w:rsidR="007560EC" w:rsidRPr="00AC2AE4" w:rsidRDefault="007560EC" w:rsidP="00A73E0E">
            <w:pPr>
              <w:rPr>
                <w:sz w:val="18"/>
                <w:szCs w:val="18"/>
                <w:lang w:val="uk-UA"/>
              </w:rPr>
            </w:pPr>
            <w:r w:rsidRPr="00AC2AE4">
              <w:rPr>
                <w:color w:val="000000"/>
                <w:sz w:val="18"/>
                <w:szCs w:val="18"/>
                <w:lang w:val="uk-UA"/>
              </w:rPr>
              <w:lastRenderedPageBreak/>
              <w:t xml:space="preserve">                  (підпис)</w:t>
            </w:r>
            <w:r w:rsidRPr="00AC2AE4">
              <w:rPr>
                <w:color w:val="000000"/>
                <w:sz w:val="18"/>
                <w:szCs w:val="18"/>
                <w:lang w:val="uk-UA"/>
              </w:rPr>
              <w:tab/>
            </w:r>
            <w:r w:rsidR="0071300D" w:rsidRPr="00AC2AE4">
              <w:rPr>
                <w:color w:val="000000"/>
                <w:sz w:val="18"/>
                <w:szCs w:val="18"/>
                <w:lang w:val="uk-UA"/>
              </w:rPr>
              <w:t xml:space="preserve">              ПІБ</w:t>
            </w:r>
          </w:p>
        </w:tc>
      </w:tr>
    </w:tbl>
    <w:p w14:paraId="3A239CB3" w14:textId="77777777" w:rsidR="007560EC" w:rsidRPr="00AC2AE4" w:rsidRDefault="007560EC" w:rsidP="007560EC">
      <w:pPr>
        <w:rPr>
          <w:sz w:val="20"/>
          <w:lang w:val="uk-UA"/>
        </w:rPr>
      </w:pPr>
      <w:r w:rsidRPr="00AC2AE4">
        <w:rPr>
          <w:b/>
          <w:bCs/>
          <w:sz w:val="20"/>
          <w:szCs w:val="20"/>
          <w:lang w:val="uk-UA"/>
        </w:rPr>
        <w:lastRenderedPageBreak/>
        <w:t>С</w:t>
      </w:r>
      <w:r w:rsidR="00147050" w:rsidRPr="00AC2AE4">
        <w:rPr>
          <w:b/>
          <w:bCs/>
          <w:sz w:val="20"/>
          <w:szCs w:val="20"/>
          <w:lang w:val="uk-UA"/>
        </w:rPr>
        <w:t>упроводження договору зі сторони</w:t>
      </w:r>
      <w:r w:rsidR="00AC2AE4" w:rsidRPr="006144FC">
        <w:rPr>
          <w:b/>
          <w:bCs/>
          <w:sz w:val="20"/>
          <w:szCs w:val="20"/>
        </w:rPr>
        <w:t xml:space="preserve"> </w:t>
      </w:r>
      <w:r w:rsidR="00147050" w:rsidRPr="00AC2AE4">
        <w:rPr>
          <w:b/>
          <w:sz w:val="20"/>
          <w:szCs w:val="20"/>
          <w:lang w:val="uk-UA"/>
        </w:rPr>
        <w:t>ДО УААСП</w:t>
      </w:r>
      <w:r w:rsidRPr="00AC2AE4">
        <w:rPr>
          <w:b/>
          <w:bCs/>
          <w:sz w:val="20"/>
          <w:szCs w:val="20"/>
          <w:lang w:val="uk-UA"/>
        </w:rPr>
        <w:t xml:space="preserve"> здійснює:</w:t>
      </w:r>
      <w:r w:rsidRPr="00AC2AE4">
        <w:rPr>
          <w:b/>
          <w:bCs/>
          <w:sz w:val="20"/>
          <w:szCs w:val="20"/>
          <w:lang w:val="uk-UA"/>
        </w:rPr>
        <w:tab/>
      </w:r>
      <w:r w:rsidRPr="00AC2AE4">
        <w:rPr>
          <w:b/>
          <w:bCs/>
          <w:sz w:val="20"/>
          <w:szCs w:val="20"/>
          <w:lang w:val="uk-UA"/>
        </w:rPr>
        <w:tab/>
      </w:r>
      <w:r w:rsidRPr="00AC2AE4">
        <w:rPr>
          <w:b/>
          <w:bCs/>
          <w:sz w:val="20"/>
          <w:szCs w:val="20"/>
          <w:lang w:val="uk-UA"/>
        </w:rPr>
        <w:tab/>
      </w:r>
    </w:p>
    <w:p w14:paraId="033F5307" w14:textId="77777777" w:rsidR="007560EC" w:rsidRPr="00AC2AE4" w:rsidRDefault="007560EC" w:rsidP="007560EC">
      <w:pPr>
        <w:pStyle w:val="a4"/>
        <w:ind w:right="-1"/>
        <w:rPr>
          <w:bCs/>
          <w:sz w:val="20"/>
        </w:rPr>
      </w:pPr>
      <w:r w:rsidRPr="00AC2AE4">
        <w:rPr>
          <w:sz w:val="20"/>
        </w:rPr>
        <w:t xml:space="preserve">_____________________________ </w:t>
      </w:r>
    </w:p>
    <w:p w14:paraId="2F60D869" w14:textId="77777777" w:rsidR="007560EC" w:rsidRPr="00AC2AE4" w:rsidRDefault="007560EC" w:rsidP="007560EC">
      <w:pPr>
        <w:pStyle w:val="a4"/>
        <w:ind w:right="-1"/>
        <w:rPr>
          <w:sz w:val="20"/>
        </w:rPr>
      </w:pPr>
      <w:r w:rsidRPr="00AC2AE4">
        <w:rPr>
          <w:bCs/>
          <w:sz w:val="20"/>
        </w:rPr>
        <w:t>e-</w:t>
      </w:r>
      <w:proofErr w:type="spellStart"/>
      <w:r w:rsidRPr="00AC2AE4">
        <w:rPr>
          <w:bCs/>
          <w:sz w:val="20"/>
        </w:rPr>
        <w:t>mail</w:t>
      </w:r>
      <w:proofErr w:type="spellEnd"/>
      <w:r w:rsidRPr="00AC2AE4">
        <w:rPr>
          <w:bCs/>
          <w:sz w:val="20"/>
        </w:rPr>
        <w:t xml:space="preserve">:_______________________ </w:t>
      </w:r>
    </w:p>
    <w:p w14:paraId="315AF5B6" w14:textId="6F38A320" w:rsidR="00136404" w:rsidRDefault="00915FAE" w:rsidP="003730C3">
      <w:pPr>
        <w:pStyle w:val="a4"/>
        <w:ind w:right="-1"/>
        <w:rPr>
          <w:sz w:val="20"/>
        </w:rPr>
      </w:pPr>
      <w:proofErr w:type="spellStart"/>
      <w:r w:rsidRPr="00AC2AE4">
        <w:rPr>
          <w:sz w:val="20"/>
        </w:rPr>
        <w:t>тел</w:t>
      </w:r>
      <w:proofErr w:type="spellEnd"/>
      <w:r w:rsidRPr="00AC2AE4">
        <w:rPr>
          <w:sz w:val="20"/>
        </w:rPr>
        <w:t xml:space="preserve">.: </w:t>
      </w:r>
      <w:r w:rsidR="007560EC" w:rsidRPr="00AC2AE4">
        <w:rPr>
          <w:sz w:val="20"/>
        </w:rPr>
        <w:t xml:space="preserve">(____) _______   </w:t>
      </w:r>
    </w:p>
    <w:p w14:paraId="6AD6FDE1" w14:textId="54D6994C" w:rsidR="00957427" w:rsidRDefault="00957427" w:rsidP="003730C3">
      <w:pPr>
        <w:pStyle w:val="a4"/>
        <w:ind w:right="-1"/>
        <w:rPr>
          <w:sz w:val="20"/>
        </w:rPr>
      </w:pPr>
    </w:p>
    <w:p w14:paraId="47C3DC7D" w14:textId="77777777" w:rsidR="00957427" w:rsidRPr="00AC2AE4" w:rsidRDefault="00957427" w:rsidP="003730C3">
      <w:pPr>
        <w:pStyle w:val="a4"/>
        <w:ind w:right="-1"/>
        <w:rPr>
          <w:sz w:val="20"/>
        </w:rPr>
      </w:pPr>
    </w:p>
    <w:sectPr w:rsidR="00957427" w:rsidRPr="00AC2AE4" w:rsidSect="00BB7E9C">
      <w:headerReference w:type="default" r:id="rId8"/>
      <w:footerReference w:type="default" r:id="rId9"/>
      <w:pgSz w:w="11906" w:h="16838"/>
      <w:pgMar w:top="709" w:right="566" w:bottom="993" w:left="709" w:header="34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9D59A4" w14:textId="77777777" w:rsidR="00322516" w:rsidRDefault="00322516" w:rsidP="007560EC">
      <w:r>
        <w:separator/>
      </w:r>
    </w:p>
  </w:endnote>
  <w:endnote w:type="continuationSeparator" w:id="0">
    <w:p w14:paraId="0A1472AA" w14:textId="77777777" w:rsidR="00322516" w:rsidRDefault="00322516"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0E72D" w14:textId="77777777" w:rsidR="009905B2" w:rsidRDefault="006144FC">
    <w:pPr>
      <w:pStyle w:val="a8"/>
      <w:jc w:val="both"/>
      <w:rPr>
        <w:lang w:val="ru-RU"/>
      </w:rPr>
    </w:pPr>
    <w:r>
      <w:rPr>
        <w:noProof/>
        <w:lang w:val="ru-RU" w:eastAsia="ru-RU"/>
      </w:rPr>
      <mc:AlternateContent>
        <mc:Choice Requires="wps">
          <w:drawing>
            <wp:anchor distT="0" distB="0" distL="0" distR="0" simplePos="0" relativeHeight="251660288" behindDoc="0" locked="0" layoutInCell="1" allowOverlap="1" wp14:anchorId="0A0107B3" wp14:editId="649102F7">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07B3"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9905B2" w:rsidRPr="002879F6" w14:paraId="1B8CBD9B" w14:textId="77777777">
      <w:tc>
        <w:tcPr>
          <w:tcW w:w="4824" w:type="dxa"/>
          <w:shd w:val="clear" w:color="auto" w:fill="auto"/>
        </w:tcPr>
        <w:p w14:paraId="3F4176D3" w14:textId="77777777" w:rsidR="009905B2" w:rsidRPr="002879F6" w:rsidRDefault="007560EC" w:rsidP="00D04E19">
          <w:pPr>
            <w:jc w:val="center"/>
            <w:rPr>
              <w:sz w:val="20"/>
              <w:szCs w:val="20"/>
              <w:lang w:val="uk-UA"/>
            </w:rPr>
          </w:pPr>
          <w:r>
            <w:rPr>
              <w:sz w:val="20"/>
              <w:szCs w:val="20"/>
              <w:lang w:val="uk-UA"/>
            </w:rPr>
            <w:t>ДО УААСП</w:t>
          </w:r>
          <w:r w:rsidR="002150F0" w:rsidRPr="002879F6">
            <w:rPr>
              <w:sz w:val="20"/>
              <w:szCs w:val="20"/>
            </w:rPr>
            <w:t xml:space="preserve"> __________________ </w:t>
          </w:r>
          <w:r w:rsidR="002150F0" w:rsidRPr="002879F6">
            <w:rPr>
              <w:sz w:val="20"/>
              <w:szCs w:val="20"/>
              <w:lang w:val="uk-UA"/>
            </w:rPr>
            <w:t>/</w:t>
          </w:r>
          <w:r w:rsidR="00D04E19">
            <w:rPr>
              <w:sz w:val="20"/>
              <w:szCs w:val="20"/>
              <w:lang w:val="uk-UA"/>
            </w:rPr>
            <w:t>Костюк Д.Д.</w:t>
          </w:r>
          <w:r w:rsidR="002150F0" w:rsidRPr="002879F6">
            <w:rPr>
              <w:sz w:val="20"/>
              <w:szCs w:val="20"/>
              <w:lang w:val="uk-UA"/>
            </w:rPr>
            <w:t>/</w:t>
          </w:r>
        </w:p>
      </w:tc>
      <w:tc>
        <w:tcPr>
          <w:tcW w:w="5228" w:type="dxa"/>
          <w:shd w:val="clear" w:color="auto" w:fill="auto"/>
        </w:tcPr>
        <w:p w14:paraId="4D784F73" w14:textId="77777777" w:rsidR="009905B2" w:rsidRPr="007560EC" w:rsidRDefault="002150F0">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831736">
            <w:rPr>
              <w:sz w:val="20"/>
              <w:szCs w:val="20"/>
            </w:rPr>
            <w:t>__________</w:t>
          </w:r>
          <w:r w:rsidR="007560EC">
            <w:rPr>
              <w:sz w:val="20"/>
              <w:szCs w:val="20"/>
              <w:lang w:val="en-US"/>
            </w:rPr>
            <w:t>/</w:t>
          </w:r>
        </w:p>
      </w:tc>
    </w:tr>
    <w:tr w:rsidR="009905B2" w:rsidRPr="002879F6" w14:paraId="3A1088E2" w14:textId="77777777">
      <w:tc>
        <w:tcPr>
          <w:tcW w:w="4824" w:type="dxa"/>
          <w:shd w:val="clear" w:color="auto" w:fill="auto"/>
        </w:tcPr>
        <w:p w14:paraId="01529A16" w14:textId="77777777" w:rsidR="009905B2" w:rsidRPr="002879F6" w:rsidRDefault="002150F0">
          <w:pPr>
            <w:rPr>
              <w:sz w:val="20"/>
              <w:szCs w:val="20"/>
              <w:lang w:val="uk-UA"/>
            </w:rPr>
          </w:pPr>
          <w:proofErr w:type="spellStart"/>
          <w:r w:rsidRPr="002879F6">
            <w:rPr>
              <w:sz w:val="20"/>
              <w:szCs w:val="20"/>
            </w:rPr>
            <w:t>м.п</w:t>
          </w:r>
          <w:proofErr w:type="spellEnd"/>
          <w:r w:rsidRPr="002879F6">
            <w:rPr>
              <w:sz w:val="20"/>
              <w:szCs w:val="20"/>
            </w:rPr>
            <w:t>.</w:t>
          </w:r>
        </w:p>
      </w:tc>
      <w:tc>
        <w:tcPr>
          <w:tcW w:w="5228" w:type="dxa"/>
          <w:shd w:val="clear" w:color="auto" w:fill="auto"/>
        </w:tcPr>
        <w:p w14:paraId="58EDE900" w14:textId="77777777" w:rsidR="009905B2" w:rsidRPr="002879F6" w:rsidRDefault="002150F0" w:rsidP="00831736">
          <w:proofErr w:type="spellStart"/>
          <w:r w:rsidRPr="002879F6">
            <w:rPr>
              <w:sz w:val="20"/>
              <w:szCs w:val="20"/>
            </w:rPr>
            <w:t>підпис</w:t>
          </w:r>
          <w:proofErr w:type="spellEnd"/>
        </w:p>
      </w:tc>
    </w:tr>
  </w:tbl>
  <w:p w14:paraId="276009EA" w14:textId="77777777" w:rsidR="009905B2" w:rsidRPr="002879F6" w:rsidRDefault="00322516">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2E5E8E" w14:textId="77777777" w:rsidR="00322516" w:rsidRDefault="00322516" w:rsidP="007560EC">
      <w:r>
        <w:separator/>
      </w:r>
    </w:p>
  </w:footnote>
  <w:footnote w:type="continuationSeparator" w:id="0">
    <w:p w14:paraId="0D366FE5" w14:textId="77777777" w:rsidR="00322516" w:rsidRDefault="00322516"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23C6" w14:textId="77777777" w:rsidR="009905B2" w:rsidRPr="00C765C1" w:rsidRDefault="002150F0">
    <w:pPr>
      <w:pStyle w:val="a6"/>
    </w:pPr>
    <w:proofErr w:type="spellStart"/>
    <w:r w:rsidRPr="00C765C1">
      <w:rPr>
        <w:b/>
        <w:bCs/>
        <w:sz w:val="16"/>
        <w:szCs w:val="16"/>
        <w:lang w:val="ru-RU"/>
      </w:rPr>
      <w:t>Державна</w:t>
    </w:r>
    <w:proofErr w:type="spellEnd"/>
    <w:r w:rsidRPr="00C765C1">
      <w:rPr>
        <w:b/>
        <w:bCs/>
        <w:sz w:val="16"/>
        <w:szCs w:val="16"/>
        <w:lang w:val="ru-RU"/>
      </w:rPr>
      <w:t xml:space="preserve"> </w:t>
    </w:r>
    <w:proofErr w:type="spellStart"/>
    <w:r w:rsidRPr="00C765C1">
      <w:rPr>
        <w:b/>
        <w:bCs/>
        <w:sz w:val="16"/>
        <w:szCs w:val="16"/>
        <w:lang w:val="ru-RU"/>
      </w:rPr>
      <w:t>організація</w:t>
    </w:r>
    <w:proofErr w:type="spellEnd"/>
    <w:r w:rsidRPr="00C765C1">
      <w:rPr>
        <w:b/>
        <w:bCs/>
        <w:sz w:val="16"/>
        <w:szCs w:val="16"/>
        <w:lang w:val="ru-RU"/>
      </w:rPr>
      <w:t xml:space="preserve"> </w:t>
    </w:r>
    <w:r w:rsidRPr="00C765C1">
      <w:rPr>
        <w:b/>
        <w:bCs/>
        <w:sz w:val="16"/>
        <w:szCs w:val="16"/>
      </w:rPr>
      <w:t>«Українське агентство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4DF0F8C"/>
    <w:multiLevelType w:val="hybridMultilevel"/>
    <w:tmpl w:val="4FE681C4"/>
    <w:lvl w:ilvl="0" w:tplc="4DF2B556">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9"/>
  </w:num>
  <w:num w:numId="14">
    <w:abstractNumId w:val="13"/>
  </w:num>
  <w:num w:numId="15">
    <w:abstractNumId w:val="14"/>
  </w:num>
  <w:num w:numId="16">
    <w:abstractNumId w:val="15"/>
  </w:num>
  <w:num w:numId="17">
    <w:abstractNumId w:val="12"/>
  </w:num>
  <w:num w:numId="18">
    <w:abstractNumId w:val="18"/>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C"/>
    <w:rsid w:val="00005A92"/>
    <w:rsid w:val="00022A9A"/>
    <w:rsid w:val="00022E3A"/>
    <w:rsid w:val="00076207"/>
    <w:rsid w:val="0007790B"/>
    <w:rsid w:val="00090ADC"/>
    <w:rsid w:val="0009211B"/>
    <w:rsid w:val="000A18E0"/>
    <w:rsid w:val="000B10DB"/>
    <w:rsid w:val="000B201D"/>
    <w:rsid w:val="000C17C3"/>
    <w:rsid w:val="000C44F5"/>
    <w:rsid w:val="000D04CF"/>
    <w:rsid w:val="000D788F"/>
    <w:rsid w:val="00101112"/>
    <w:rsid w:val="0010295A"/>
    <w:rsid w:val="001229AF"/>
    <w:rsid w:val="00136404"/>
    <w:rsid w:val="00147050"/>
    <w:rsid w:val="0015693A"/>
    <w:rsid w:val="00164ADD"/>
    <w:rsid w:val="00165E79"/>
    <w:rsid w:val="00174165"/>
    <w:rsid w:val="00180ACC"/>
    <w:rsid w:val="001A349D"/>
    <w:rsid w:val="001A55FE"/>
    <w:rsid w:val="001B217A"/>
    <w:rsid w:val="001B424A"/>
    <w:rsid w:val="001D38CF"/>
    <w:rsid w:val="001F6F88"/>
    <w:rsid w:val="002150F0"/>
    <w:rsid w:val="00255BA5"/>
    <w:rsid w:val="00265C34"/>
    <w:rsid w:val="00265ED2"/>
    <w:rsid w:val="002F1CA6"/>
    <w:rsid w:val="0031043F"/>
    <w:rsid w:val="003171CC"/>
    <w:rsid w:val="00322516"/>
    <w:rsid w:val="0034449A"/>
    <w:rsid w:val="0036426C"/>
    <w:rsid w:val="003730C3"/>
    <w:rsid w:val="003761EF"/>
    <w:rsid w:val="00380499"/>
    <w:rsid w:val="00397294"/>
    <w:rsid w:val="003A3D49"/>
    <w:rsid w:val="003B694D"/>
    <w:rsid w:val="003B6B57"/>
    <w:rsid w:val="003B7DFE"/>
    <w:rsid w:val="003C5A33"/>
    <w:rsid w:val="003D1AE0"/>
    <w:rsid w:val="003E5B99"/>
    <w:rsid w:val="004133A3"/>
    <w:rsid w:val="00435866"/>
    <w:rsid w:val="0044259D"/>
    <w:rsid w:val="00451A1E"/>
    <w:rsid w:val="00455EA6"/>
    <w:rsid w:val="004621C2"/>
    <w:rsid w:val="004821F2"/>
    <w:rsid w:val="004C0818"/>
    <w:rsid w:val="004D3E26"/>
    <w:rsid w:val="004E0F39"/>
    <w:rsid w:val="004E62FB"/>
    <w:rsid w:val="004F067A"/>
    <w:rsid w:val="004F7FCF"/>
    <w:rsid w:val="00516EAD"/>
    <w:rsid w:val="00527B66"/>
    <w:rsid w:val="005555E9"/>
    <w:rsid w:val="00567C8B"/>
    <w:rsid w:val="00583E4E"/>
    <w:rsid w:val="00584A94"/>
    <w:rsid w:val="00595542"/>
    <w:rsid w:val="00596EC2"/>
    <w:rsid w:val="005A46F0"/>
    <w:rsid w:val="005B3E37"/>
    <w:rsid w:val="005C359A"/>
    <w:rsid w:val="005C5C4B"/>
    <w:rsid w:val="005D58B6"/>
    <w:rsid w:val="00604395"/>
    <w:rsid w:val="00606AD0"/>
    <w:rsid w:val="00611662"/>
    <w:rsid w:val="00612597"/>
    <w:rsid w:val="006144FC"/>
    <w:rsid w:val="006177B7"/>
    <w:rsid w:val="00647D0A"/>
    <w:rsid w:val="00651858"/>
    <w:rsid w:val="0065430F"/>
    <w:rsid w:val="00676DEA"/>
    <w:rsid w:val="006B3AC2"/>
    <w:rsid w:val="006D3BE3"/>
    <w:rsid w:val="0071300D"/>
    <w:rsid w:val="007174D8"/>
    <w:rsid w:val="00721F4F"/>
    <w:rsid w:val="00726C58"/>
    <w:rsid w:val="00735B5A"/>
    <w:rsid w:val="00750FE3"/>
    <w:rsid w:val="007560EC"/>
    <w:rsid w:val="007709D5"/>
    <w:rsid w:val="0078309A"/>
    <w:rsid w:val="00787FB1"/>
    <w:rsid w:val="00794F01"/>
    <w:rsid w:val="007A0E02"/>
    <w:rsid w:val="007A47D6"/>
    <w:rsid w:val="007B0227"/>
    <w:rsid w:val="007E37DE"/>
    <w:rsid w:val="007F434B"/>
    <w:rsid w:val="007F5E97"/>
    <w:rsid w:val="00805B7F"/>
    <w:rsid w:val="00813037"/>
    <w:rsid w:val="0081624D"/>
    <w:rsid w:val="00831736"/>
    <w:rsid w:val="00836C18"/>
    <w:rsid w:val="00843D75"/>
    <w:rsid w:val="0084658F"/>
    <w:rsid w:val="008B142C"/>
    <w:rsid w:val="008B493D"/>
    <w:rsid w:val="008B7AF4"/>
    <w:rsid w:val="008C7812"/>
    <w:rsid w:val="008C7C04"/>
    <w:rsid w:val="008D60DB"/>
    <w:rsid w:val="008E15FF"/>
    <w:rsid w:val="008E6BDD"/>
    <w:rsid w:val="008E7DA7"/>
    <w:rsid w:val="00905DA1"/>
    <w:rsid w:val="00915FAE"/>
    <w:rsid w:val="009243F9"/>
    <w:rsid w:val="00946370"/>
    <w:rsid w:val="00957427"/>
    <w:rsid w:val="009A1EEC"/>
    <w:rsid w:val="009A545D"/>
    <w:rsid w:val="00A26BB1"/>
    <w:rsid w:val="00A55882"/>
    <w:rsid w:val="00A55FF1"/>
    <w:rsid w:val="00A76FD4"/>
    <w:rsid w:val="00A8436C"/>
    <w:rsid w:val="00A85EDF"/>
    <w:rsid w:val="00A919B9"/>
    <w:rsid w:val="00A96E23"/>
    <w:rsid w:val="00AA2F73"/>
    <w:rsid w:val="00AB730E"/>
    <w:rsid w:val="00AC2AE4"/>
    <w:rsid w:val="00AD62CE"/>
    <w:rsid w:val="00AE2E3A"/>
    <w:rsid w:val="00AF317E"/>
    <w:rsid w:val="00B327D6"/>
    <w:rsid w:val="00B534C2"/>
    <w:rsid w:val="00B84CBF"/>
    <w:rsid w:val="00BB7E9C"/>
    <w:rsid w:val="00BC2240"/>
    <w:rsid w:val="00BC3F14"/>
    <w:rsid w:val="00BF4D7F"/>
    <w:rsid w:val="00C1489D"/>
    <w:rsid w:val="00C308FF"/>
    <w:rsid w:val="00C37061"/>
    <w:rsid w:val="00C556E5"/>
    <w:rsid w:val="00C61074"/>
    <w:rsid w:val="00C67334"/>
    <w:rsid w:val="00C73AEB"/>
    <w:rsid w:val="00C740E8"/>
    <w:rsid w:val="00C74E55"/>
    <w:rsid w:val="00C860E0"/>
    <w:rsid w:val="00CA150C"/>
    <w:rsid w:val="00CB1617"/>
    <w:rsid w:val="00CC2227"/>
    <w:rsid w:val="00CD2E75"/>
    <w:rsid w:val="00CE1FD2"/>
    <w:rsid w:val="00CE4263"/>
    <w:rsid w:val="00CE4344"/>
    <w:rsid w:val="00CF4FEB"/>
    <w:rsid w:val="00D04E19"/>
    <w:rsid w:val="00D05800"/>
    <w:rsid w:val="00D067A3"/>
    <w:rsid w:val="00D10F43"/>
    <w:rsid w:val="00D37F31"/>
    <w:rsid w:val="00D5149B"/>
    <w:rsid w:val="00D67C6F"/>
    <w:rsid w:val="00D71FC7"/>
    <w:rsid w:val="00D7712A"/>
    <w:rsid w:val="00D84F96"/>
    <w:rsid w:val="00D96AF8"/>
    <w:rsid w:val="00DA0CBD"/>
    <w:rsid w:val="00DB3F04"/>
    <w:rsid w:val="00DB44B2"/>
    <w:rsid w:val="00DC26F7"/>
    <w:rsid w:val="00DC6135"/>
    <w:rsid w:val="00DD3E2C"/>
    <w:rsid w:val="00DE3130"/>
    <w:rsid w:val="00DE6AC2"/>
    <w:rsid w:val="00E10FA4"/>
    <w:rsid w:val="00E3378B"/>
    <w:rsid w:val="00E55676"/>
    <w:rsid w:val="00E723FF"/>
    <w:rsid w:val="00E96623"/>
    <w:rsid w:val="00ED0F97"/>
    <w:rsid w:val="00EE5ACD"/>
    <w:rsid w:val="00EE6660"/>
    <w:rsid w:val="00EF281D"/>
    <w:rsid w:val="00EF7BCE"/>
    <w:rsid w:val="00F114A5"/>
    <w:rsid w:val="00F1278D"/>
    <w:rsid w:val="00F16DCB"/>
    <w:rsid w:val="00F21A22"/>
    <w:rsid w:val="00F21B8C"/>
    <w:rsid w:val="00F23E6E"/>
    <w:rsid w:val="00F25042"/>
    <w:rsid w:val="00F3471D"/>
    <w:rsid w:val="00F574B7"/>
    <w:rsid w:val="00F71159"/>
    <w:rsid w:val="00F86A5C"/>
    <w:rsid w:val="00FC3EF9"/>
    <w:rsid w:val="00FC6978"/>
    <w:rsid w:val="00FC740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33195"/>
  <w15:docId w15:val="{557D2D43-ED2A-4517-9D4B-82E0E7CD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560EC"/>
    <w:rPr>
      <w:rFonts w:ascii="Times New Roman" w:eastAsia="Times New Roman" w:hAnsi="Times New Roman" w:cs="Times New Roman"/>
      <w:sz w:val="24"/>
      <w:szCs w:val="20"/>
      <w:lang w:eastAsia="ar-SA"/>
    </w:rPr>
  </w:style>
  <w:style w:type="character" w:customStyle="1" w:styleId="30">
    <w:name w:val="Заголовок 3 Знак"/>
    <w:basedOn w:val="a0"/>
    <w:link w:val="3"/>
    <w:uiPriority w:val="9"/>
    <w:rsid w:val="007560EC"/>
    <w:rPr>
      <w:rFonts w:ascii="Cambria" w:eastAsia="Times New Roman" w:hAnsi="Cambria" w:cs="Times New Roman"/>
      <w:b/>
      <w:bCs/>
      <w:sz w:val="26"/>
      <w:szCs w:val="26"/>
      <w:lang w:val="ru-RU" w:eastAsia="ar-SA"/>
    </w:rPr>
  </w:style>
  <w:style w:type="character" w:styleId="a3">
    <w:name w:val="page number"/>
    <w:basedOn w:val="a0"/>
    <w:rsid w:val="007560EC"/>
    <w:rPr>
      <w:rFonts w:cs="Times New Roman"/>
    </w:rPr>
  </w:style>
  <w:style w:type="character" w:customStyle="1" w:styleId="xfm286267334">
    <w:name w:val="xfm_286267334"/>
    <w:basedOn w:val="a0"/>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basedOn w:val="a0"/>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basedOn w:val="a0"/>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basedOn w:val="a0"/>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basedOn w:val="a0"/>
    <w:link w:val="ab"/>
    <w:uiPriority w:val="99"/>
    <w:semiHidden/>
    <w:rsid w:val="00604395"/>
    <w:rPr>
      <w:rFonts w:ascii="Tahoma" w:eastAsia="Times New Roman" w:hAnsi="Tahoma" w:cs="Tahoma"/>
      <w:sz w:val="16"/>
      <w:szCs w:val="16"/>
      <w:lang w:val="ru-RU" w:eastAsia="ar-SA"/>
    </w:rPr>
  </w:style>
  <w:style w:type="character" w:styleId="ad">
    <w:name w:val="annotation reference"/>
    <w:basedOn w:val="a0"/>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basedOn w:val="a0"/>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basedOn w:val="af"/>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basedOn w:val="a0"/>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basedOn w:val="a0"/>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basedOn w:val="a0"/>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basedOn w:val="a0"/>
    <w:uiPriority w:val="99"/>
    <w:semiHidden/>
    <w:unhideWhenUsed/>
    <w:rsid w:val="00604395"/>
    <w:rPr>
      <w:vertAlign w:val="superscript"/>
    </w:rPr>
  </w:style>
  <w:style w:type="paragraph" w:styleId="af8">
    <w:name w:val="Revision"/>
    <w:hidden/>
    <w:uiPriority w:val="99"/>
    <w:semiHidden/>
    <w:rsid w:val="00BB7E9C"/>
    <w:pPr>
      <w:spacing w:after="0" w:line="240" w:lineRule="auto"/>
    </w:pPr>
    <w:rPr>
      <w:rFonts w:ascii="Times New Roman" w:eastAsia="Times New Roman" w:hAnsi="Times New Roman" w:cs="Times New Roman"/>
      <w:sz w:val="24"/>
      <w:szCs w:val="24"/>
      <w:lang w:val="ru-RU" w:eastAsia="ar-SA"/>
    </w:rPr>
  </w:style>
  <w:style w:type="character" w:styleId="af9">
    <w:name w:val="Placeholder Text"/>
    <w:basedOn w:val="a0"/>
    <w:uiPriority w:val="99"/>
    <w:semiHidden/>
    <w:rsid w:val="004F06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17919">
      <w:bodyDiv w:val="1"/>
      <w:marLeft w:val="0"/>
      <w:marRight w:val="0"/>
      <w:marTop w:val="0"/>
      <w:marBottom w:val="0"/>
      <w:divBdr>
        <w:top w:val="none" w:sz="0" w:space="0" w:color="auto"/>
        <w:left w:val="none" w:sz="0" w:space="0" w:color="auto"/>
        <w:bottom w:val="none" w:sz="0" w:space="0" w:color="auto"/>
        <w:right w:val="none" w:sz="0" w:space="0" w:color="auto"/>
      </w:divBdr>
    </w:div>
    <w:div w:id="15928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00F3773B5D45598E24BE2A206B0CB6"/>
        <w:category>
          <w:name w:val="Общие"/>
          <w:gallery w:val="placeholder"/>
        </w:category>
        <w:types>
          <w:type w:val="bbPlcHdr"/>
        </w:types>
        <w:behaviors>
          <w:behavior w:val="content"/>
        </w:behaviors>
        <w:guid w:val="{7B39B3AE-76E2-4387-A3D7-BFE21180E64F}"/>
      </w:docPartPr>
      <w:docPartBody>
        <w:p w:rsidR="00B10511" w:rsidRDefault="008277EC" w:rsidP="008277EC">
          <w:pPr>
            <w:pStyle w:val="7000F3773B5D45598E24BE2A206B0CB69"/>
          </w:pPr>
          <w:r w:rsidRPr="00746FCF">
            <w:rPr>
              <w:rStyle w:val="a3"/>
              <w:rFonts w:eastAsiaTheme="minorHAnsi"/>
            </w:rPr>
            <w:t>Место для ввода текста.</w:t>
          </w:r>
        </w:p>
      </w:docPartBody>
    </w:docPart>
    <w:docPart>
      <w:docPartPr>
        <w:name w:val="EE6A686066A4478B98541DE0ED01880D"/>
        <w:category>
          <w:name w:val="Общие"/>
          <w:gallery w:val="placeholder"/>
        </w:category>
        <w:types>
          <w:type w:val="bbPlcHdr"/>
        </w:types>
        <w:behaviors>
          <w:behavior w:val="content"/>
        </w:behaviors>
        <w:guid w:val="{4DAC130D-EC37-452D-BD80-060F10AA38A1}"/>
      </w:docPartPr>
      <w:docPartBody>
        <w:p w:rsidR="00B10511" w:rsidRDefault="008277EC" w:rsidP="008277EC">
          <w:pPr>
            <w:pStyle w:val="EE6A686066A4478B98541DE0ED01880D9"/>
          </w:pPr>
          <w:r w:rsidRPr="00746FCF">
            <w:rPr>
              <w:rStyle w:val="a3"/>
              <w:rFonts w:eastAsiaTheme="minorHAnsi"/>
            </w:rPr>
            <w:t>Место для ввода текста.</w:t>
          </w:r>
        </w:p>
      </w:docPartBody>
    </w:docPart>
    <w:docPart>
      <w:docPartPr>
        <w:name w:val="98518950C15044288EB55986CD0239E9"/>
        <w:category>
          <w:name w:val="Общие"/>
          <w:gallery w:val="placeholder"/>
        </w:category>
        <w:types>
          <w:type w:val="bbPlcHdr"/>
        </w:types>
        <w:behaviors>
          <w:behavior w:val="content"/>
        </w:behaviors>
        <w:guid w:val="{701BBBD3-B393-403D-9A2B-11048D399024}"/>
      </w:docPartPr>
      <w:docPartBody>
        <w:p w:rsidR="00B10511" w:rsidRDefault="008277EC" w:rsidP="008277EC">
          <w:pPr>
            <w:pStyle w:val="98518950C15044288EB55986CD0239E99"/>
          </w:pPr>
          <w:r w:rsidRPr="00EE5ACD">
            <w:rPr>
              <w:rStyle w:val="a3"/>
              <w:rFonts w:eastAsiaTheme="minorHAnsi"/>
              <w:color w:val="auto"/>
              <w:sz w:val="22"/>
              <w:szCs w:val="22"/>
            </w:rPr>
            <w:t>Место для ввода текста.</w:t>
          </w:r>
        </w:p>
      </w:docPartBody>
    </w:docPart>
    <w:docPart>
      <w:docPartPr>
        <w:name w:val="DFE4253A826A41CB86C331DD4083B104"/>
        <w:category>
          <w:name w:val="Общие"/>
          <w:gallery w:val="placeholder"/>
        </w:category>
        <w:types>
          <w:type w:val="bbPlcHdr"/>
        </w:types>
        <w:behaviors>
          <w:behavior w:val="content"/>
        </w:behaviors>
        <w:guid w:val="{31D417A9-0075-4CDC-A9F1-173A07B1242B}"/>
      </w:docPartPr>
      <w:docPartBody>
        <w:p w:rsidR="00B10511" w:rsidRDefault="008277EC" w:rsidP="008277EC">
          <w:pPr>
            <w:pStyle w:val="DFE4253A826A41CB86C331DD4083B1049"/>
          </w:pPr>
          <w:r w:rsidRPr="00746FCF">
            <w:rPr>
              <w:rStyle w:val="a3"/>
              <w:rFonts w:eastAsiaTheme="minorHAnsi"/>
            </w:rPr>
            <w:t>Место для ввода текста.</w:t>
          </w:r>
        </w:p>
      </w:docPartBody>
    </w:docPart>
    <w:docPart>
      <w:docPartPr>
        <w:name w:val="79042A016C5A407A9E7DD96D7EC4B938"/>
        <w:category>
          <w:name w:val="Общие"/>
          <w:gallery w:val="placeholder"/>
        </w:category>
        <w:types>
          <w:type w:val="bbPlcHdr"/>
        </w:types>
        <w:behaviors>
          <w:behavior w:val="content"/>
        </w:behaviors>
        <w:guid w:val="{F4511FA6-FCCF-4FE4-B762-5C388B56B64C}"/>
      </w:docPartPr>
      <w:docPartBody>
        <w:p w:rsidR="00B10511" w:rsidRDefault="008277EC" w:rsidP="008277EC">
          <w:pPr>
            <w:pStyle w:val="79042A016C5A407A9E7DD96D7EC4B9389"/>
          </w:pPr>
          <w:r w:rsidRPr="00746FCF">
            <w:rPr>
              <w:rStyle w:val="a3"/>
              <w:rFonts w:eastAsiaTheme="minorHAnsi"/>
            </w:rPr>
            <w:t>Место для ввода текста.</w:t>
          </w:r>
        </w:p>
      </w:docPartBody>
    </w:docPart>
    <w:docPart>
      <w:docPartPr>
        <w:name w:val="51EF8E6C5B744057A17BC75C120E1F20"/>
        <w:category>
          <w:name w:val="Общие"/>
          <w:gallery w:val="placeholder"/>
        </w:category>
        <w:types>
          <w:type w:val="bbPlcHdr"/>
        </w:types>
        <w:behaviors>
          <w:behavior w:val="content"/>
        </w:behaviors>
        <w:guid w:val="{C93AF267-C63C-4E16-8EC9-CB7642720E48}"/>
      </w:docPartPr>
      <w:docPartBody>
        <w:p w:rsidR="00B10511" w:rsidRDefault="008277EC" w:rsidP="008277EC">
          <w:pPr>
            <w:pStyle w:val="51EF8E6C5B744057A17BC75C120E1F208"/>
          </w:pPr>
          <w:r w:rsidRPr="00746FCF">
            <w:rPr>
              <w:rStyle w:val="a3"/>
              <w:rFonts w:eastAsiaTheme="minorHAnsi"/>
            </w:rPr>
            <w:t>Место для ввода текста.</w:t>
          </w:r>
        </w:p>
      </w:docPartBody>
    </w:docPart>
    <w:docPart>
      <w:docPartPr>
        <w:name w:val="6644C4ECF492402DB7F2BA9B6748E878"/>
        <w:category>
          <w:name w:val="Общие"/>
          <w:gallery w:val="placeholder"/>
        </w:category>
        <w:types>
          <w:type w:val="bbPlcHdr"/>
        </w:types>
        <w:behaviors>
          <w:behavior w:val="content"/>
        </w:behaviors>
        <w:guid w:val="{EC633B26-90BE-4F4A-806E-5EBC46A268EC}"/>
      </w:docPartPr>
      <w:docPartBody>
        <w:p w:rsidR="00B10511" w:rsidRDefault="008277EC" w:rsidP="008277EC">
          <w:pPr>
            <w:pStyle w:val="6644C4ECF492402DB7F2BA9B6748E8788"/>
          </w:pPr>
          <w:r w:rsidRPr="00746FCF">
            <w:rPr>
              <w:rStyle w:val="a3"/>
              <w:rFonts w:eastAsiaTheme="minorHAnsi"/>
            </w:rPr>
            <w:t>Место для ввода текста.</w:t>
          </w:r>
        </w:p>
      </w:docPartBody>
    </w:docPart>
    <w:docPart>
      <w:docPartPr>
        <w:name w:val="C02B5CE2A98843C7A134DC3C1BECBCB3"/>
        <w:category>
          <w:name w:val="Общие"/>
          <w:gallery w:val="placeholder"/>
        </w:category>
        <w:types>
          <w:type w:val="bbPlcHdr"/>
        </w:types>
        <w:behaviors>
          <w:behavior w:val="content"/>
        </w:behaviors>
        <w:guid w:val="{92865D3E-9C06-4ABB-83A7-11992BD0D847}"/>
      </w:docPartPr>
      <w:docPartBody>
        <w:p w:rsidR="00B10511" w:rsidRDefault="008277EC" w:rsidP="008277EC">
          <w:pPr>
            <w:pStyle w:val="C02B5CE2A98843C7A134DC3C1BECBCB38"/>
          </w:pPr>
          <w:r w:rsidRPr="00746FCF">
            <w:rPr>
              <w:rStyle w:val="a3"/>
              <w:rFonts w:eastAsiaTheme="minorHAnsi"/>
            </w:rPr>
            <w:t>Место для ввода текста.</w:t>
          </w:r>
        </w:p>
      </w:docPartBody>
    </w:docPart>
    <w:docPart>
      <w:docPartPr>
        <w:name w:val="F08CB367DF454DEDA5E6E09941FD86C6"/>
        <w:category>
          <w:name w:val="Общие"/>
          <w:gallery w:val="placeholder"/>
        </w:category>
        <w:types>
          <w:type w:val="bbPlcHdr"/>
        </w:types>
        <w:behaviors>
          <w:behavior w:val="content"/>
        </w:behaviors>
        <w:guid w:val="{F86ADE05-6C07-44E7-8E91-95015DB45CCF}"/>
      </w:docPartPr>
      <w:docPartBody>
        <w:p w:rsidR="00B10511" w:rsidRDefault="008277EC" w:rsidP="008277EC">
          <w:pPr>
            <w:pStyle w:val="F08CB367DF454DEDA5E6E09941FD86C68"/>
          </w:pPr>
          <w:r w:rsidRPr="00746FCF">
            <w:rPr>
              <w:rStyle w:val="a3"/>
              <w:rFonts w:eastAsiaTheme="minorHAnsi"/>
            </w:rPr>
            <w:t>Место для ввода текста.</w:t>
          </w:r>
        </w:p>
      </w:docPartBody>
    </w:docPart>
    <w:docPart>
      <w:docPartPr>
        <w:name w:val="30B5231132DE4C44B87DC8A4A77312F8"/>
        <w:category>
          <w:name w:val="Общие"/>
          <w:gallery w:val="placeholder"/>
        </w:category>
        <w:types>
          <w:type w:val="bbPlcHdr"/>
        </w:types>
        <w:behaviors>
          <w:behavior w:val="content"/>
        </w:behaviors>
        <w:guid w:val="{19E9F206-B4EB-4ABE-A120-092DB8BF739E}"/>
      </w:docPartPr>
      <w:docPartBody>
        <w:p w:rsidR="00B10511" w:rsidRDefault="008277EC" w:rsidP="008277EC">
          <w:pPr>
            <w:pStyle w:val="30B5231132DE4C44B87DC8A4A77312F88"/>
          </w:pPr>
          <w:r w:rsidRPr="00746FCF">
            <w:rPr>
              <w:rStyle w:val="a3"/>
              <w:rFonts w:eastAsiaTheme="minorHAnsi"/>
            </w:rPr>
            <w:t>Место для ввода текста.</w:t>
          </w:r>
        </w:p>
      </w:docPartBody>
    </w:docPart>
    <w:docPart>
      <w:docPartPr>
        <w:name w:val="641844EF88A0483585C42633FB27E147"/>
        <w:category>
          <w:name w:val="Общие"/>
          <w:gallery w:val="placeholder"/>
        </w:category>
        <w:types>
          <w:type w:val="bbPlcHdr"/>
        </w:types>
        <w:behaviors>
          <w:behavior w:val="content"/>
        </w:behaviors>
        <w:guid w:val="{8DBD5161-8646-47C1-B169-F79DF664F42F}"/>
      </w:docPartPr>
      <w:docPartBody>
        <w:p w:rsidR="00B10511" w:rsidRDefault="008277EC" w:rsidP="008277EC">
          <w:pPr>
            <w:pStyle w:val="641844EF88A0483585C42633FB27E1478"/>
          </w:pPr>
          <w:r w:rsidRPr="00746FCF">
            <w:rPr>
              <w:rStyle w:val="a3"/>
              <w:rFonts w:eastAsiaTheme="minorHAnsi"/>
            </w:rPr>
            <w:t>Место для ввода текста.</w:t>
          </w:r>
        </w:p>
      </w:docPartBody>
    </w:docPart>
    <w:docPart>
      <w:docPartPr>
        <w:name w:val="11C5206171604150A0F0E34E3DB6DB7C"/>
        <w:category>
          <w:name w:val="Общие"/>
          <w:gallery w:val="placeholder"/>
        </w:category>
        <w:types>
          <w:type w:val="bbPlcHdr"/>
        </w:types>
        <w:behaviors>
          <w:behavior w:val="content"/>
        </w:behaviors>
        <w:guid w:val="{DE0FA304-E2E3-4EEE-95BC-293034F37565}"/>
      </w:docPartPr>
      <w:docPartBody>
        <w:p w:rsidR="00B10511" w:rsidRDefault="008277EC" w:rsidP="008277EC">
          <w:pPr>
            <w:pStyle w:val="11C5206171604150A0F0E34E3DB6DB7C8"/>
          </w:pPr>
          <w:r w:rsidRPr="00746FCF">
            <w:rPr>
              <w:rStyle w:val="a3"/>
              <w:rFonts w:eastAsiaTheme="minorHAnsi"/>
            </w:rPr>
            <w:t>Место для ввода текста.</w:t>
          </w:r>
        </w:p>
      </w:docPartBody>
    </w:docPart>
    <w:docPart>
      <w:docPartPr>
        <w:name w:val="24D557F4BD1F4680AF94C4A866494157"/>
        <w:category>
          <w:name w:val="Общие"/>
          <w:gallery w:val="placeholder"/>
        </w:category>
        <w:types>
          <w:type w:val="bbPlcHdr"/>
        </w:types>
        <w:behaviors>
          <w:behavior w:val="content"/>
        </w:behaviors>
        <w:guid w:val="{DDFC29CA-9C0F-4E1B-9EBA-983C13DAF01C}"/>
      </w:docPartPr>
      <w:docPartBody>
        <w:p w:rsidR="00B10511" w:rsidRDefault="008277EC" w:rsidP="008277EC">
          <w:pPr>
            <w:pStyle w:val="24D557F4BD1F4680AF94C4A8664941578"/>
          </w:pPr>
          <w:r w:rsidRPr="00746FCF">
            <w:rPr>
              <w:rStyle w:val="a3"/>
              <w:rFonts w:eastAsiaTheme="minorHAnsi"/>
            </w:rPr>
            <w:t>Место для ввода текста.</w:t>
          </w:r>
        </w:p>
      </w:docPartBody>
    </w:docPart>
    <w:docPart>
      <w:docPartPr>
        <w:name w:val="F2031ECA10CA432EAFAFCC13CBD26CA1"/>
        <w:category>
          <w:name w:val="Общие"/>
          <w:gallery w:val="placeholder"/>
        </w:category>
        <w:types>
          <w:type w:val="bbPlcHdr"/>
        </w:types>
        <w:behaviors>
          <w:behavior w:val="content"/>
        </w:behaviors>
        <w:guid w:val="{DB4673EF-61B6-49F2-A082-D3CBC7B90951}"/>
      </w:docPartPr>
      <w:docPartBody>
        <w:p w:rsidR="00B10511" w:rsidRDefault="008277EC" w:rsidP="008277EC">
          <w:pPr>
            <w:pStyle w:val="F2031ECA10CA432EAFAFCC13CBD26CA18"/>
          </w:pPr>
          <w:r w:rsidRPr="00746FCF">
            <w:rPr>
              <w:rStyle w:val="a3"/>
              <w:rFonts w:eastAsiaTheme="minorHAnsi"/>
            </w:rPr>
            <w:t>Место для ввода текста.</w:t>
          </w:r>
        </w:p>
      </w:docPartBody>
    </w:docPart>
    <w:docPart>
      <w:docPartPr>
        <w:name w:val="F6D2CF914FB545CFAF75D2C668297D5A"/>
        <w:category>
          <w:name w:val="Общие"/>
          <w:gallery w:val="placeholder"/>
        </w:category>
        <w:types>
          <w:type w:val="bbPlcHdr"/>
        </w:types>
        <w:behaviors>
          <w:behavior w:val="content"/>
        </w:behaviors>
        <w:guid w:val="{35B1FD7E-03C2-4D07-A513-8B11E034AE66}"/>
      </w:docPartPr>
      <w:docPartBody>
        <w:p w:rsidR="00B10511" w:rsidRDefault="008277EC" w:rsidP="008277EC">
          <w:pPr>
            <w:pStyle w:val="F6D2CF914FB545CFAF75D2C668297D5A8"/>
          </w:pPr>
          <w:r w:rsidRPr="00746FCF">
            <w:rPr>
              <w:rStyle w:val="a3"/>
              <w:rFonts w:eastAsiaTheme="minorHAnsi"/>
            </w:rPr>
            <w:t>Место для ввода текста.</w:t>
          </w:r>
        </w:p>
      </w:docPartBody>
    </w:docPart>
    <w:docPart>
      <w:docPartPr>
        <w:name w:val="9E9A8FC7DA374C97938206616E58A544"/>
        <w:category>
          <w:name w:val="Общие"/>
          <w:gallery w:val="placeholder"/>
        </w:category>
        <w:types>
          <w:type w:val="bbPlcHdr"/>
        </w:types>
        <w:behaviors>
          <w:behavior w:val="content"/>
        </w:behaviors>
        <w:guid w:val="{675AC299-33DD-4E78-8A40-FC79C7842231}"/>
      </w:docPartPr>
      <w:docPartBody>
        <w:p w:rsidR="00B10511" w:rsidRDefault="008277EC" w:rsidP="008277EC">
          <w:pPr>
            <w:pStyle w:val="9E9A8FC7DA374C97938206616E58A5448"/>
          </w:pPr>
          <w:r w:rsidRPr="00746FCF">
            <w:rPr>
              <w:rStyle w:val="a3"/>
              <w:rFonts w:eastAsiaTheme="minorHAnsi"/>
            </w:rPr>
            <w:t>Место для ввода текста.</w:t>
          </w:r>
        </w:p>
      </w:docPartBody>
    </w:docPart>
    <w:docPart>
      <w:docPartPr>
        <w:name w:val="D569733F90D8465780AAFEA9A72292CC"/>
        <w:category>
          <w:name w:val="Общие"/>
          <w:gallery w:val="placeholder"/>
        </w:category>
        <w:types>
          <w:type w:val="bbPlcHdr"/>
        </w:types>
        <w:behaviors>
          <w:behavior w:val="content"/>
        </w:behaviors>
        <w:guid w:val="{F1A27614-1ABF-483F-B06D-D048C29B28F7}"/>
      </w:docPartPr>
      <w:docPartBody>
        <w:p w:rsidR="00B10511" w:rsidRDefault="008277EC" w:rsidP="008277EC">
          <w:pPr>
            <w:pStyle w:val="D569733F90D8465780AAFEA9A72292CC8"/>
          </w:pPr>
          <w:r w:rsidRPr="00746FCF">
            <w:rPr>
              <w:rStyle w:val="a3"/>
              <w:rFonts w:eastAsiaTheme="minorHAnsi"/>
            </w:rPr>
            <w:t>Место для ввода текста.</w:t>
          </w:r>
        </w:p>
      </w:docPartBody>
    </w:docPart>
    <w:docPart>
      <w:docPartPr>
        <w:name w:val="A424099D39AD4CE8A3386ED4CCAB1C51"/>
        <w:category>
          <w:name w:val="Общие"/>
          <w:gallery w:val="placeholder"/>
        </w:category>
        <w:types>
          <w:type w:val="bbPlcHdr"/>
        </w:types>
        <w:behaviors>
          <w:behavior w:val="content"/>
        </w:behaviors>
        <w:guid w:val="{908C367C-E622-4737-9197-FE3FA5C56A05}"/>
      </w:docPartPr>
      <w:docPartBody>
        <w:p w:rsidR="00B10511" w:rsidRDefault="008277EC" w:rsidP="008277EC">
          <w:pPr>
            <w:pStyle w:val="A424099D39AD4CE8A3386ED4CCAB1C518"/>
          </w:pPr>
          <w:r w:rsidRPr="00746FCF">
            <w:rPr>
              <w:rStyle w:val="a3"/>
              <w:rFonts w:eastAsiaTheme="minorHAnsi"/>
            </w:rPr>
            <w:t>Место для ввода текста.</w:t>
          </w:r>
        </w:p>
      </w:docPartBody>
    </w:docPart>
    <w:docPart>
      <w:docPartPr>
        <w:name w:val="1C25BBCB9E8C458DB55945E1653B7B60"/>
        <w:category>
          <w:name w:val="Общие"/>
          <w:gallery w:val="placeholder"/>
        </w:category>
        <w:types>
          <w:type w:val="bbPlcHdr"/>
        </w:types>
        <w:behaviors>
          <w:behavior w:val="content"/>
        </w:behaviors>
        <w:guid w:val="{2CC618B2-4B1C-4647-A01C-CDB09F64F96A}"/>
      </w:docPartPr>
      <w:docPartBody>
        <w:p w:rsidR="00B10511" w:rsidRDefault="008277EC" w:rsidP="008277EC">
          <w:pPr>
            <w:pStyle w:val="1C25BBCB9E8C458DB55945E1653B7B608"/>
          </w:pPr>
          <w:r w:rsidRPr="00746FCF">
            <w:rPr>
              <w:rStyle w:val="a3"/>
              <w:rFonts w:eastAsiaTheme="minorHAnsi"/>
            </w:rPr>
            <w:t>Место для ввода текста.</w:t>
          </w:r>
        </w:p>
      </w:docPartBody>
    </w:docPart>
    <w:docPart>
      <w:docPartPr>
        <w:name w:val="C4D8D8EBF8FB4F208FCCE4F22312AE58"/>
        <w:category>
          <w:name w:val="Общие"/>
          <w:gallery w:val="placeholder"/>
        </w:category>
        <w:types>
          <w:type w:val="bbPlcHdr"/>
        </w:types>
        <w:behaviors>
          <w:behavior w:val="content"/>
        </w:behaviors>
        <w:guid w:val="{A5D52720-D046-4541-AC70-9FE3F8EF9147}"/>
      </w:docPartPr>
      <w:docPartBody>
        <w:p w:rsidR="00B10511" w:rsidRDefault="008277EC" w:rsidP="008277EC">
          <w:pPr>
            <w:pStyle w:val="C4D8D8EBF8FB4F208FCCE4F22312AE588"/>
          </w:pPr>
          <w:r w:rsidRPr="00746FCF">
            <w:rPr>
              <w:rStyle w:val="a3"/>
              <w:rFonts w:eastAsiaTheme="minorHAnsi"/>
            </w:rPr>
            <w:t>Место для ввода текста.</w:t>
          </w:r>
        </w:p>
      </w:docPartBody>
    </w:docPart>
    <w:docPart>
      <w:docPartPr>
        <w:name w:val="334026C924924B0F8F30D585C3574F7F"/>
        <w:category>
          <w:name w:val="Общие"/>
          <w:gallery w:val="placeholder"/>
        </w:category>
        <w:types>
          <w:type w:val="bbPlcHdr"/>
        </w:types>
        <w:behaviors>
          <w:behavior w:val="content"/>
        </w:behaviors>
        <w:guid w:val="{F48D255E-C02E-4233-A89F-7029A0C490B0}"/>
      </w:docPartPr>
      <w:docPartBody>
        <w:p w:rsidR="00B10511" w:rsidRDefault="008277EC" w:rsidP="008277EC">
          <w:pPr>
            <w:pStyle w:val="334026C924924B0F8F30D585C3574F7F8"/>
          </w:pPr>
          <w:r w:rsidRPr="00746FCF">
            <w:rPr>
              <w:rStyle w:val="a3"/>
              <w:rFonts w:eastAsiaTheme="minorHAnsi"/>
            </w:rPr>
            <w:t>Место для ввода текста.</w:t>
          </w:r>
        </w:p>
      </w:docPartBody>
    </w:docPart>
    <w:docPart>
      <w:docPartPr>
        <w:name w:val="7ADE624015B146EC945C11081BCEF5B1"/>
        <w:category>
          <w:name w:val="Общие"/>
          <w:gallery w:val="placeholder"/>
        </w:category>
        <w:types>
          <w:type w:val="bbPlcHdr"/>
        </w:types>
        <w:behaviors>
          <w:behavior w:val="content"/>
        </w:behaviors>
        <w:guid w:val="{9BDFF07B-7903-4900-AE25-5EF6AD8E02F4}"/>
      </w:docPartPr>
      <w:docPartBody>
        <w:p w:rsidR="00B10511" w:rsidRDefault="008277EC" w:rsidP="008277EC">
          <w:pPr>
            <w:pStyle w:val="7ADE624015B146EC945C11081BCEF5B18"/>
          </w:pPr>
          <w:r w:rsidRPr="00746FCF">
            <w:rPr>
              <w:rStyle w:val="a3"/>
              <w:rFonts w:eastAsiaTheme="minorHAnsi"/>
            </w:rPr>
            <w:t>Место для ввода текста.</w:t>
          </w:r>
        </w:p>
      </w:docPartBody>
    </w:docPart>
    <w:docPart>
      <w:docPartPr>
        <w:name w:val="E25F84A56559403AB6E70300BAAE0997"/>
        <w:category>
          <w:name w:val="Общие"/>
          <w:gallery w:val="placeholder"/>
        </w:category>
        <w:types>
          <w:type w:val="bbPlcHdr"/>
        </w:types>
        <w:behaviors>
          <w:behavior w:val="content"/>
        </w:behaviors>
        <w:guid w:val="{2F42CD77-B6FB-4659-9F60-A1B81EFE41BC}"/>
      </w:docPartPr>
      <w:docPartBody>
        <w:p w:rsidR="00B10511" w:rsidRDefault="008277EC" w:rsidP="008277EC">
          <w:pPr>
            <w:pStyle w:val="E25F84A56559403AB6E70300BAAE09978"/>
          </w:pPr>
          <w:r w:rsidRPr="00746FCF">
            <w:rPr>
              <w:rStyle w:val="a3"/>
              <w:rFonts w:eastAsiaTheme="minorHAnsi"/>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12FC028A-186C-4060-B1A8-518460079240}"/>
      </w:docPartPr>
      <w:docPartBody>
        <w:p w:rsidR="00D422A4" w:rsidRDefault="00B10511">
          <w:r w:rsidRPr="00296DB2">
            <w:rPr>
              <w:rStyle w:val="a3"/>
            </w:rPr>
            <w:t>Выберите стандартный блок.</w:t>
          </w:r>
        </w:p>
      </w:docPartBody>
    </w:docPart>
    <w:docPart>
      <w:docPartPr>
        <w:name w:val="1C4B464C7C4A4464BA71CE2F2FA80C77"/>
        <w:category>
          <w:name w:val="Общие"/>
          <w:gallery w:val="placeholder"/>
        </w:category>
        <w:types>
          <w:type w:val="bbPlcHdr"/>
        </w:types>
        <w:behaviors>
          <w:behavior w:val="content"/>
        </w:behaviors>
        <w:guid w:val="{7343D629-44E2-4B09-886D-E5E4F746C88B}"/>
      </w:docPartPr>
      <w:docPartBody>
        <w:p w:rsidR="0006179D" w:rsidRDefault="008277EC" w:rsidP="008277EC">
          <w:pPr>
            <w:pStyle w:val="1C4B464C7C4A4464BA71CE2F2FA80C777"/>
          </w:pPr>
          <w:r w:rsidRPr="00746FCF">
            <w:rPr>
              <w:rStyle w:val="a3"/>
              <w:rFonts w:eastAsiaTheme="minorHAnsi"/>
            </w:rPr>
            <w:t>Место для ввода текста.</w:t>
          </w:r>
        </w:p>
      </w:docPartBody>
    </w:docPart>
    <w:docPart>
      <w:docPartPr>
        <w:name w:val="41C7B96E8A2F4CCDB15DF23B381E7609"/>
        <w:category>
          <w:name w:val="Общие"/>
          <w:gallery w:val="placeholder"/>
        </w:category>
        <w:types>
          <w:type w:val="bbPlcHdr"/>
        </w:types>
        <w:behaviors>
          <w:behavior w:val="content"/>
        </w:behaviors>
        <w:guid w:val="{B9B47EAF-8CC5-4E8A-8459-1B6F903681C1}"/>
      </w:docPartPr>
      <w:docPartBody>
        <w:p w:rsidR="0006179D" w:rsidRDefault="008277EC" w:rsidP="008277EC">
          <w:pPr>
            <w:pStyle w:val="41C7B96E8A2F4CCDB15DF23B381E76097"/>
          </w:pPr>
          <w:r w:rsidRPr="00746FCF">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2F"/>
    <w:rsid w:val="0006179D"/>
    <w:rsid w:val="00113541"/>
    <w:rsid w:val="00163CDD"/>
    <w:rsid w:val="002E5244"/>
    <w:rsid w:val="00423FC2"/>
    <w:rsid w:val="00435E1A"/>
    <w:rsid w:val="004405D4"/>
    <w:rsid w:val="005C0A2F"/>
    <w:rsid w:val="00736CB2"/>
    <w:rsid w:val="008277EC"/>
    <w:rsid w:val="00B10511"/>
    <w:rsid w:val="00D422A4"/>
    <w:rsid w:val="00DB12E6"/>
    <w:rsid w:val="00F36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277EC"/>
    <w:rPr>
      <w:color w:val="808080"/>
    </w:rPr>
  </w:style>
  <w:style w:type="paragraph" w:customStyle="1" w:styleId="7000F3773B5D45598E24BE2A206B0CB6">
    <w:name w:val="7000F3773B5D45598E24BE2A206B0CB6"/>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
    <w:name w:val="EE6A686066A4478B98541DE0ED01880D"/>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
    <w:name w:val="98518950C15044288EB55986CD0239E9"/>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
    <w:name w:val="DFE4253A826A41CB86C331DD4083B104"/>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
    <w:name w:val="79042A016C5A407A9E7DD96D7EC4B938"/>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000F3773B5D45598E24BE2A206B0CB61">
    <w:name w:val="7000F3773B5D45598E24BE2A206B0CB6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1">
    <w:name w:val="EE6A686066A4478B98541DE0ED01880D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1">
    <w:name w:val="98518950C15044288EB55986CD0239E9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1">
    <w:name w:val="DFE4253A826A41CB86C331DD4083B104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1">
    <w:name w:val="79042A016C5A407A9E7DD96D7EC4B938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
    <w:name w:val="51EF8E6C5B744057A17BC75C120E1F20"/>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
    <w:name w:val="6644C4ECF492402DB7F2BA9B6748E878"/>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
    <w:name w:val="C02B5CE2A98843C7A134DC3C1BECBCB3"/>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
    <w:name w:val="F08CB367DF454DEDA5E6E09941FD86C6"/>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
    <w:name w:val="30B5231132DE4C44B87DC8A4A77312F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
    <w:name w:val="641844EF88A0483585C42633FB27E14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
    <w:name w:val="11C5206171604150A0F0E34E3DB6DB7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
    <w:name w:val="24D557F4BD1F4680AF94C4A86649415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
    <w:name w:val="F2031ECA10CA432EAFAFCC13CBD26CA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
    <w:name w:val="F6D2CF914FB545CFAF75D2C668297D5A"/>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
    <w:name w:val="9E9A8FC7DA374C97938206616E58A544"/>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
    <w:name w:val="D569733F90D8465780AAFEA9A72292C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
    <w:name w:val="A424099D39AD4CE8A3386ED4CCAB1C5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
    <w:name w:val="1C25BBCB9E8C458DB55945E1653B7B60"/>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
    <w:name w:val="C4D8D8EBF8FB4F208FCCE4F22312AE5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
    <w:name w:val="334026C924924B0F8F30D585C3574F7F"/>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
    <w:name w:val="7ADE624015B146EC945C11081BCEF5B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
    <w:name w:val="E25F84A56559403AB6E70300BAAE099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2">
    <w:name w:val="7000F3773B5D45598E24BE2A206B0CB6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2">
    <w:name w:val="EE6A686066A4478B98541DE0ED01880D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2">
    <w:name w:val="98518950C15044288EB55986CD0239E9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2">
    <w:name w:val="DFE4253A826A41CB86C331DD4083B104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2">
    <w:name w:val="79042A016C5A407A9E7DD96D7EC4B9382"/>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1">
    <w:name w:val="51EF8E6C5B744057A17BC75C120E1F20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1">
    <w:name w:val="6644C4ECF492402DB7F2BA9B6748E878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1">
    <w:name w:val="C02B5CE2A98843C7A134DC3C1BECBCB3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1">
    <w:name w:val="F08CB367DF454DEDA5E6E09941FD86C61"/>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1">
    <w:name w:val="30B5231132DE4C44B87DC8A4A77312F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1">
    <w:name w:val="641844EF88A0483585C42633FB27E14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1">
    <w:name w:val="11C5206171604150A0F0E34E3DB6DB7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1">
    <w:name w:val="24D557F4BD1F4680AF94C4A86649415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1">
    <w:name w:val="F2031ECA10CA432EAFAFCC13CBD26CA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1">
    <w:name w:val="F6D2CF914FB545CFAF75D2C668297D5A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1">
    <w:name w:val="9E9A8FC7DA374C97938206616E58A544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1">
    <w:name w:val="D569733F90D8465780AAFEA9A72292CC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1">
    <w:name w:val="A424099D39AD4CE8A3386ED4CCAB1C5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1">
    <w:name w:val="1C25BBCB9E8C458DB55945E1653B7B60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1">
    <w:name w:val="C4D8D8EBF8FB4F208FCCE4F22312AE58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1">
    <w:name w:val="334026C924924B0F8F30D585C3574F7F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1">
    <w:name w:val="7ADE624015B146EC945C11081BCEF5B1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1">
    <w:name w:val="E25F84A56559403AB6E70300BAAE099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
    <w:name w:val="1C4B464C7C4A4464BA71CE2F2FA80C77"/>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
    <w:name w:val="41C7B96E8A2F4CCDB15DF23B381E7609"/>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3">
    <w:name w:val="7000F3773B5D45598E24BE2A206B0CB6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3">
    <w:name w:val="EE6A686066A4478B98541DE0ED01880D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3">
    <w:name w:val="98518950C15044288EB55986CD0239E9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3">
    <w:name w:val="DFE4253A826A41CB86C331DD4083B104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3">
    <w:name w:val="79042A016C5A407A9E7DD96D7EC4B9383"/>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2">
    <w:name w:val="51EF8E6C5B744057A17BC75C120E1F20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2">
    <w:name w:val="6644C4ECF492402DB7F2BA9B6748E878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2">
    <w:name w:val="C02B5CE2A98843C7A134DC3C1BECBCB3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2">
    <w:name w:val="F08CB367DF454DEDA5E6E09941FD86C62"/>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2">
    <w:name w:val="30B5231132DE4C44B87DC8A4A77312F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2">
    <w:name w:val="641844EF88A0483585C42633FB27E14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2">
    <w:name w:val="11C5206171604150A0F0E34E3DB6DB7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2">
    <w:name w:val="24D557F4BD1F4680AF94C4A86649415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2">
    <w:name w:val="F2031ECA10CA432EAFAFCC13CBD26CA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2">
    <w:name w:val="F6D2CF914FB545CFAF75D2C668297D5A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2">
    <w:name w:val="9E9A8FC7DA374C97938206616E58A544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2">
    <w:name w:val="D569733F90D8465780AAFEA9A72292CC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2">
    <w:name w:val="A424099D39AD4CE8A3386ED4CCAB1C5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2">
    <w:name w:val="1C25BBCB9E8C458DB55945E1653B7B60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2">
    <w:name w:val="C4D8D8EBF8FB4F208FCCE4F22312AE58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2">
    <w:name w:val="334026C924924B0F8F30D585C3574F7F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2">
    <w:name w:val="7ADE624015B146EC945C11081BCEF5B1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2">
    <w:name w:val="E25F84A56559403AB6E70300BAAE099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1">
    <w:name w:val="1C4B464C7C4A4464BA71CE2F2FA80C77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1">
    <w:name w:val="41C7B96E8A2F4CCDB15DF23B381E76091"/>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4">
    <w:name w:val="7000F3773B5D45598E24BE2A206B0CB6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4">
    <w:name w:val="EE6A686066A4478B98541DE0ED01880D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4">
    <w:name w:val="98518950C15044288EB55986CD0239E9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4">
    <w:name w:val="DFE4253A826A41CB86C331DD4083B104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4">
    <w:name w:val="79042A016C5A407A9E7DD96D7EC4B9384"/>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3">
    <w:name w:val="51EF8E6C5B744057A17BC75C120E1F20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3">
    <w:name w:val="6644C4ECF492402DB7F2BA9B6748E878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3">
    <w:name w:val="C02B5CE2A98843C7A134DC3C1BECBCB3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3">
    <w:name w:val="F08CB367DF454DEDA5E6E09941FD86C63"/>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3">
    <w:name w:val="30B5231132DE4C44B87DC8A4A77312F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3">
    <w:name w:val="641844EF88A0483585C42633FB27E14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3">
    <w:name w:val="11C5206171604150A0F0E34E3DB6DB7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3">
    <w:name w:val="24D557F4BD1F4680AF94C4A86649415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3">
    <w:name w:val="F2031ECA10CA432EAFAFCC13CBD26CA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3">
    <w:name w:val="F6D2CF914FB545CFAF75D2C668297D5A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3">
    <w:name w:val="9E9A8FC7DA374C97938206616E58A544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3">
    <w:name w:val="D569733F90D8465780AAFEA9A72292CC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3">
    <w:name w:val="A424099D39AD4CE8A3386ED4CCAB1C5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3">
    <w:name w:val="1C25BBCB9E8C458DB55945E1653B7B60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3">
    <w:name w:val="C4D8D8EBF8FB4F208FCCE4F22312AE58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3">
    <w:name w:val="334026C924924B0F8F30D585C3574F7F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3">
    <w:name w:val="7ADE624015B146EC945C11081BCEF5B1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3">
    <w:name w:val="E25F84A56559403AB6E70300BAAE099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2">
    <w:name w:val="1C4B464C7C4A4464BA71CE2F2FA80C77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2">
    <w:name w:val="41C7B96E8A2F4CCDB15DF23B381E76092"/>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5">
    <w:name w:val="7000F3773B5D45598E24BE2A206B0CB6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5">
    <w:name w:val="EE6A686066A4478B98541DE0ED01880D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5">
    <w:name w:val="98518950C15044288EB55986CD0239E9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5">
    <w:name w:val="DFE4253A826A41CB86C331DD4083B104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5">
    <w:name w:val="79042A016C5A407A9E7DD96D7EC4B9385"/>
    <w:rsid w:val="00113541"/>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4">
    <w:name w:val="51EF8E6C5B744057A17BC75C120E1F20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4">
    <w:name w:val="6644C4ECF492402DB7F2BA9B6748E878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4">
    <w:name w:val="C02B5CE2A98843C7A134DC3C1BECBCB3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4">
    <w:name w:val="F08CB367DF454DEDA5E6E09941FD86C64"/>
    <w:rsid w:val="00113541"/>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4">
    <w:name w:val="30B5231132DE4C44B87DC8A4A77312F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4">
    <w:name w:val="641844EF88A0483585C42633FB27E14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4">
    <w:name w:val="11C5206171604150A0F0E34E3DB6DB7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4">
    <w:name w:val="24D557F4BD1F4680AF94C4A86649415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4">
    <w:name w:val="F2031ECA10CA432EAFAFCC13CBD26CA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4">
    <w:name w:val="F6D2CF914FB545CFAF75D2C668297D5A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4">
    <w:name w:val="9E9A8FC7DA374C97938206616E58A544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4">
    <w:name w:val="D569733F90D8465780AAFEA9A72292CC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4">
    <w:name w:val="A424099D39AD4CE8A3386ED4CCAB1C5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4">
    <w:name w:val="1C25BBCB9E8C458DB55945E1653B7B60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4">
    <w:name w:val="C4D8D8EBF8FB4F208FCCE4F22312AE58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4">
    <w:name w:val="334026C924924B0F8F30D585C3574F7F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4">
    <w:name w:val="7ADE624015B146EC945C11081BCEF5B1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4">
    <w:name w:val="E25F84A56559403AB6E70300BAAE09974"/>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3">
    <w:name w:val="1C4B464C7C4A4464BA71CE2F2FA80C77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3">
    <w:name w:val="41C7B96E8A2F4CCDB15DF23B381E76093"/>
    <w:rsid w:val="00113541"/>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6">
    <w:name w:val="7000F3773B5D45598E24BE2A206B0CB6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6">
    <w:name w:val="EE6A686066A4478B98541DE0ED01880D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6">
    <w:name w:val="98518950C15044288EB55986CD0239E9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6">
    <w:name w:val="DFE4253A826A41CB86C331DD4083B104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6">
    <w:name w:val="79042A016C5A407A9E7DD96D7EC4B9386"/>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5">
    <w:name w:val="51EF8E6C5B744057A17BC75C120E1F20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5">
    <w:name w:val="6644C4ECF492402DB7F2BA9B6748E878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5">
    <w:name w:val="C02B5CE2A98843C7A134DC3C1BECBCB3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5">
    <w:name w:val="F08CB367DF454DEDA5E6E09941FD86C65"/>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5">
    <w:name w:val="30B5231132DE4C44B87DC8A4A77312F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5">
    <w:name w:val="641844EF88A0483585C42633FB27E14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5">
    <w:name w:val="11C5206171604150A0F0E34E3DB6DB7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5">
    <w:name w:val="24D557F4BD1F4680AF94C4A86649415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5">
    <w:name w:val="F2031ECA10CA432EAFAFCC13CBD26CA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5">
    <w:name w:val="F6D2CF914FB545CFAF75D2C668297D5A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5">
    <w:name w:val="9E9A8FC7DA374C97938206616E58A544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5">
    <w:name w:val="D569733F90D8465780AAFEA9A72292CC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5">
    <w:name w:val="A424099D39AD4CE8A3386ED4CCAB1C5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5">
    <w:name w:val="1C25BBCB9E8C458DB55945E1653B7B60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5">
    <w:name w:val="C4D8D8EBF8FB4F208FCCE4F22312AE58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5">
    <w:name w:val="334026C924924B0F8F30D585C3574F7F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5">
    <w:name w:val="7ADE624015B146EC945C11081BCEF5B1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5">
    <w:name w:val="E25F84A56559403AB6E70300BAAE099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4">
    <w:name w:val="1C4B464C7C4A4464BA71CE2F2FA80C77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4">
    <w:name w:val="41C7B96E8A2F4CCDB15DF23B381E76094"/>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7">
    <w:name w:val="7000F3773B5D45598E24BE2A206B0CB6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7">
    <w:name w:val="EE6A686066A4478B98541DE0ED01880D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7">
    <w:name w:val="98518950C15044288EB55986CD0239E9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7">
    <w:name w:val="DFE4253A826A41CB86C331DD4083B104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7">
    <w:name w:val="79042A016C5A407A9E7DD96D7EC4B9387"/>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6">
    <w:name w:val="51EF8E6C5B744057A17BC75C120E1F20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6">
    <w:name w:val="6644C4ECF492402DB7F2BA9B6748E878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6">
    <w:name w:val="C02B5CE2A98843C7A134DC3C1BECBCB3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6">
    <w:name w:val="F08CB367DF454DEDA5E6E09941FD86C66"/>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6">
    <w:name w:val="30B5231132DE4C44B87DC8A4A77312F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6">
    <w:name w:val="641844EF88A0483585C42633FB27E14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6">
    <w:name w:val="11C5206171604150A0F0E34E3DB6DB7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6">
    <w:name w:val="24D557F4BD1F4680AF94C4A86649415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6">
    <w:name w:val="F2031ECA10CA432EAFAFCC13CBD26CA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6">
    <w:name w:val="F6D2CF914FB545CFAF75D2C668297D5A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6">
    <w:name w:val="9E9A8FC7DA374C97938206616E58A544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6">
    <w:name w:val="D569733F90D8465780AAFEA9A72292CC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6">
    <w:name w:val="A424099D39AD4CE8A3386ED4CCAB1C5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6">
    <w:name w:val="1C25BBCB9E8C458DB55945E1653B7B60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6">
    <w:name w:val="C4D8D8EBF8FB4F208FCCE4F22312AE58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6">
    <w:name w:val="334026C924924B0F8F30D585C3574F7F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6">
    <w:name w:val="7ADE624015B146EC945C11081BCEF5B1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6">
    <w:name w:val="E25F84A56559403AB6E70300BAAE099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5">
    <w:name w:val="1C4B464C7C4A4464BA71CE2F2FA80C77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5">
    <w:name w:val="41C7B96E8A2F4CCDB15DF23B381E76095"/>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8">
    <w:name w:val="7000F3773B5D45598E24BE2A206B0CB6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8">
    <w:name w:val="EE6A686066A4478B98541DE0ED01880D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8">
    <w:name w:val="98518950C15044288EB55986CD0239E9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8">
    <w:name w:val="DFE4253A826A41CB86C331DD4083B104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8">
    <w:name w:val="79042A016C5A407A9E7DD96D7EC4B9388"/>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7">
    <w:name w:val="51EF8E6C5B744057A17BC75C120E1F20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7">
    <w:name w:val="6644C4ECF492402DB7F2BA9B6748E878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7">
    <w:name w:val="C02B5CE2A98843C7A134DC3C1BECBCB3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7">
    <w:name w:val="F08CB367DF454DEDA5E6E09941FD86C67"/>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7">
    <w:name w:val="30B5231132DE4C44B87DC8A4A77312F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7">
    <w:name w:val="641844EF88A0483585C42633FB27E14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7">
    <w:name w:val="11C5206171604150A0F0E34E3DB6DB7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7">
    <w:name w:val="24D557F4BD1F4680AF94C4A86649415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7">
    <w:name w:val="F2031ECA10CA432EAFAFCC13CBD26CA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7">
    <w:name w:val="F6D2CF914FB545CFAF75D2C668297D5A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7">
    <w:name w:val="9E9A8FC7DA374C97938206616E58A544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7">
    <w:name w:val="D569733F90D8465780AAFEA9A72292CC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7">
    <w:name w:val="A424099D39AD4CE8A3386ED4CCAB1C5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7">
    <w:name w:val="1C25BBCB9E8C458DB55945E1653B7B60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7">
    <w:name w:val="C4D8D8EBF8FB4F208FCCE4F22312AE58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7">
    <w:name w:val="334026C924924B0F8F30D585C3574F7F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7">
    <w:name w:val="7ADE624015B146EC945C11081BCEF5B1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7">
    <w:name w:val="E25F84A56559403AB6E70300BAAE099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6">
    <w:name w:val="1C4B464C7C4A4464BA71CE2F2FA80C77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6">
    <w:name w:val="41C7B96E8A2F4CCDB15DF23B381E76096"/>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9">
    <w:name w:val="7000F3773B5D45598E24BE2A206B0CB6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9">
    <w:name w:val="EE6A686066A4478B98541DE0ED01880D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9">
    <w:name w:val="98518950C15044288EB55986CD0239E9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9">
    <w:name w:val="DFE4253A826A41CB86C331DD4083B104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9">
    <w:name w:val="79042A016C5A407A9E7DD96D7EC4B9389"/>
    <w:rsid w:val="008277EC"/>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8">
    <w:name w:val="51EF8E6C5B744057A17BC75C120E1F20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8">
    <w:name w:val="6644C4ECF492402DB7F2BA9B6748E878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8">
    <w:name w:val="C02B5CE2A98843C7A134DC3C1BECBCB3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8">
    <w:name w:val="F08CB367DF454DEDA5E6E09941FD86C68"/>
    <w:rsid w:val="008277E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8">
    <w:name w:val="30B5231132DE4C44B87DC8A4A77312F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8">
    <w:name w:val="641844EF88A0483585C42633FB27E14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8">
    <w:name w:val="11C5206171604150A0F0E34E3DB6DB7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8">
    <w:name w:val="24D557F4BD1F4680AF94C4A86649415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8">
    <w:name w:val="F2031ECA10CA432EAFAFCC13CBD26CA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8">
    <w:name w:val="F6D2CF914FB545CFAF75D2C668297D5A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8">
    <w:name w:val="9E9A8FC7DA374C97938206616E58A544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8">
    <w:name w:val="D569733F90D8465780AAFEA9A72292CC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8">
    <w:name w:val="A424099D39AD4CE8A3386ED4CCAB1C5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8">
    <w:name w:val="1C25BBCB9E8C458DB55945E1653B7B60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8">
    <w:name w:val="C4D8D8EBF8FB4F208FCCE4F22312AE58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8">
    <w:name w:val="334026C924924B0F8F30D585C3574F7F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8">
    <w:name w:val="7ADE624015B146EC945C11081BCEF5B1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8">
    <w:name w:val="E25F84A56559403AB6E70300BAAE09978"/>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1C4B464C7C4A4464BA71CE2F2FA80C777">
    <w:name w:val="1C4B464C7C4A4464BA71CE2F2FA80C777"/>
    <w:rsid w:val="008277EC"/>
    <w:pPr>
      <w:suppressAutoHyphens/>
      <w:spacing w:after="0" w:line="240" w:lineRule="auto"/>
    </w:pPr>
    <w:rPr>
      <w:rFonts w:ascii="Times New Roman" w:eastAsia="Times New Roman" w:hAnsi="Times New Roman" w:cs="Times New Roman"/>
      <w:sz w:val="24"/>
      <w:szCs w:val="24"/>
      <w:lang w:eastAsia="ar-SA"/>
    </w:rPr>
  </w:style>
  <w:style w:type="paragraph" w:customStyle="1" w:styleId="41C7B96E8A2F4CCDB15DF23B381E76097">
    <w:name w:val="41C7B96E8A2F4CCDB15DF23B381E76097"/>
    <w:rsid w:val="008277EC"/>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CFE06-11BB-4A75-8194-E3A31C1B5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3538</Words>
  <Characters>20167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14</cp:revision>
  <cp:lastPrinted>2017-12-06T08:39:00Z</cp:lastPrinted>
  <dcterms:created xsi:type="dcterms:W3CDTF">2018-06-11T06:30:00Z</dcterms:created>
  <dcterms:modified xsi:type="dcterms:W3CDTF">2018-08-15T13:52:00Z</dcterms:modified>
</cp:coreProperties>
</file>