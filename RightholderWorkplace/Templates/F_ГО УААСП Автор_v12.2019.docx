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05C407" w14:textId="77777777" w:rsidR="007560EC" w:rsidRPr="005B02ED" w:rsidRDefault="007560EC" w:rsidP="007560EC">
      <w:pPr>
        <w:pStyle w:val="1"/>
        <w:jc w:val="center"/>
      </w:pPr>
    </w:p>
    <w:p w14:paraId="6D3E42C4" w14:textId="77777777" w:rsidR="007560EC" w:rsidRPr="005B02ED" w:rsidRDefault="007560EC" w:rsidP="007560EC">
      <w:pPr>
        <w:jc w:val="center"/>
        <w:rPr>
          <w:lang w:val="uk-UA"/>
        </w:rPr>
      </w:pPr>
    </w:p>
    <w:p w14:paraId="08944DB8" w14:textId="77777777" w:rsidR="007560EC" w:rsidRPr="005B02ED" w:rsidRDefault="007560EC" w:rsidP="007560EC">
      <w:pPr>
        <w:jc w:val="center"/>
        <w:rPr>
          <w:lang w:val="uk-UA"/>
        </w:rPr>
      </w:pPr>
    </w:p>
    <w:p w14:paraId="3C7650B4" w14:textId="77777777" w:rsidR="0015693A" w:rsidRPr="005B02ED" w:rsidRDefault="0015693A" w:rsidP="007560EC">
      <w:pPr>
        <w:pStyle w:val="a4"/>
        <w:jc w:val="center"/>
        <w:rPr>
          <w:b/>
          <w:sz w:val="40"/>
          <w:szCs w:val="40"/>
        </w:rPr>
      </w:pPr>
    </w:p>
    <w:p w14:paraId="2202E076" w14:textId="77777777" w:rsidR="007A47D6" w:rsidRPr="005B02ED" w:rsidRDefault="007A47D6" w:rsidP="007560EC">
      <w:pPr>
        <w:pStyle w:val="a4"/>
        <w:jc w:val="center"/>
        <w:rPr>
          <w:b/>
          <w:sz w:val="40"/>
          <w:szCs w:val="40"/>
        </w:rPr>
      </w:pPr>
    </w:p>
    <w:p w14:paraId="6369C4E3" w14:textId="77777777" w:rsidR="007A47D6" w:rsidRPr="005B02ED" w:rsidRDefault="007A47D6" w:rsidP="007560EC">
      <w:pPr>
        <w:pStyle w:val="a4"/>
        <w:jc w:val="center"/>
        <w:rPr>
          <w:b/>
          <w:sz w:val="40"/>
          <w:szCs w:val="40"/>
        </w:rPr>
      </w:pPr>
    </w:p>
    <w:p w14:paraId="6BB3373E" w14:textId="77777777" w:rsidR="007560EC" w:rsidRPr="005B02ED" w:rsidRDefault="00A4443F" w:rsidP="007560EC">
      <w:pPr>
        <w:pStyle w:val="a4"/>
        <w:jc w:val="center"/>
        <w:rPr>
          <w:b/>
          <w:sz w:val="40"/>
          <w:szCs w:val="40"/>
        </w:rPr>
      </w:pPr>
      <w:r>
        <w:rPr>
          <w:b/>
          <w:sz w:val="40"/>
          <w:szCs w:val="40"/>
        </w:rPr>
        <w:t>Договір про</w:t>
      </w:r>
      <w:r w:rsidR="007560EC" w:rsidRPr="005B02ED">
        <w:rPr>
          <w:b/>
          <w:sz w:val="40"/>
          <w:szCs w:val="40"/>
        </w:rPr>
        <w:t xml:space="preserve"> управління майновими </w:t>
      </w:r>
    </w:p>
    <w:p w14:paraId="555B2C40" w14:textId="77777777" w:rsidR="007560EC" w:rsidRPr="005B02ED" w:rsidRDefault="007560EC" w:rsidP="007560EC">
      <w:pPr>
        <w:pStyle w:val="a4"/>
        <w:jc w:val="center"/>
        <w:rPr>
          <w:b/>
          <w:sz w:val="40"/>
          <w:szCs w:val="40"/>
        </w:rPr>
      </w:pPr>
      <w:r w:rsidRPr="005B02ED">
        <w:rPr>
          <w:b/>
          <w:sz w:val="40"/>
          <w:szCs w:val="40"/>
        </w:rPr>
        <w:t>авторськими правами Автора на колективній основі</w:t>
      </w:r>
    </w:p>
    <w:p w14:paraId="25BD6E4A" w14:textId="77777777" w:rsidR="007560EC" w:rsidRPr="005B02ED" w:rsidRDefault="007560EC" w:rsidP="007560EC">
      <w:pPr>
        <w:pStyle w:val="21"/>
        <w:spacing w:after="0" w:line="240" w:lineRule="auto"/>
        <w:rPr>
          <w:sz w:val="28"/>
          <w:szCs w:val="28"/>
          <w:lang w:val="uk-UA"/>
        </w:rPr>
      </w:pPr>
    </w:p>
    <w:p w14:paraId="6F3CDAF5" w14:textId="38BD9D3B" w:rsidR="007560EC" w:rsidRPr="005B02ED" w:rsidRDefault="00215A32" w:rsidP="007560EC">
      <w:pPr>
        <w:pStyle w:val="21"/>
        <w:spacing w:after="0" w:line="240" w:lineRule="auto"/>
        <w:rPr>
          <w:sz w:val="28"/>
          <w:szCs w:val="28"/>
          <w:lang w:val="uk-UA"/>
        </w:rPr>
      </w:pPr>
      <w:r>
        <w:rPr>
          <w:sz w:val="28"/>
          <w:szCs w:val="28"/>
          <w:lang w:val="uk-UA"/>
        </w:rPr>
        <w:t>№ Договору</w:t>
      </w:r>
      <w:r w:rsidR="002D21AD" w:rsidRPr="002D21AD">
        <w:rPr>
          <w:sz w:val="28"/>
          <w:szCs w:val="28"/>
        </w:rPr>
        <w:t xml:space="preserve"> </w:t>
      </w:r>
      <w:sdt>
        <w:sdtPr>
          <w:rPr>
            <w:b/>
            <w:sz w:val="28"/>
            <w:szCs w:val="28"/>
            <w:lang w:val="en-US"/>
          </w:rPr>
          <w:alias w:val="docNumberR"/>
          <w:tag w:val="docNumberR"/>
          <w:id w:val="1279075831"/>
          <w:placeholder>
            <w:docPart w:val="08DB9ADF9EE040E187C81B84565A3706"/>
          </w:placeholder>
          <w:showingPlcHdr/>
          <w15:appearance w15:val="tags"/>
          <w:text/>
        </w:sdtPr>
        <w:sdtEndPr/>
        <w:sdtContent>
          <w:r w:rsidR="002D21AD">
            <w:rPr>
              <w:rStyle w:val="afb"/>
            </w:rPr>
            <w:t>Место для ввода текста.</w:t>
          </w:r>
        </w:sdtContent>
      </w:sdt>
    </w:p>
    <w:p w14:paraId="0CA8CD30" w14:textId="10E1013E" w:rsidR="007560EC" w:rsidRPr="005B02ED" w:rsidRDefault="007560EC" w:rsidP="007560EC">
      <w:pPr>
        <w:pStyle w:val="21"/>
        <w:spacing w:after="0" w:line="240" w:lineRule="auto"/>
        <w:rPr>
          <w:b/>
          <w:sz w:val="28"/>
          <w:szCs w:val="28"/>
          <w:lang w:val="uk-UA"/>
        </w:rPr>
      </w:pPr>
      <w:r w:rsidRPr="005B02ED">
        <w:rPr>
          <w:sz w:val="28"/>
          <w:szCs w:val="28"/>
          <w:lang w:val="uk-UA"/>
        </w:rPr>
        <w:t xml:space="preserve">Дата </w:t>
      </w:r>
      <w:r w:rsidR="00584A94" w:rsidRPr="005B02ED">
        <w:rPr>
          <w:sz w:val="28"/>
          <w:szCs w:val="28"/>
          <w:lang w:val="uk-UA"/>
        </w:rPr>
        <w:t xml:space="preserve">підписання </w:t>
      </w:r>
      <w:r w:rsidRPr="005B02ED">
        <w:rPr>
          <w:sz w:val="28"/>
          <w:szCs w:val="28"/>
          <w:lang w:val="uk-UA"/>
        </w:rPr>
        <w:t>Договору</w:t>
      </w:r>
      <w:r w:rsidR="005B02ED" w:rsidRPr="005B02ED">
        <w:rPr>
          <w:sz w:val="28"/>
          <w:szCs w:val="28"/>
          <w:lang w:val="uk-UA"/>
        </w:rPr>
        <w:t xml:space="preserve"> </w:t>
      </w:r>
      <w:r w:rsidR="002D21AD">
        <w:rPr>
          <w:sz w:val="28"/>
          <w:szCs w:val="28"/>
        </w:rPr>
        <w:t xml:space="preserve"> </w:t>
      </w:r>
      <w:sdt>
        <w:sdtPr>
          <w:rPr>
            <w:b/>
            <w:sz w:val="28"/>
            <w:szCs w:val="28"/>
          </w:rPr>
          <w:alias w:val="docDate"/>
          <w:tag w:val="docDate"/>
          <w:id w:val="-218750133"/>
          <w:placeholder>
            <w:docPart w:val="62853A8645134F7CA5BD419E67C98727"/>
          </w:placeholder>
          <w:showingPlcHdr/>
          <w15:appearance w15:val="tags"/>
          <w:text/>
        </w:sdtPr>
        <w:sdtEndPr/>
        <w:sdtContent>
          <w:r w:rsidR="002D21AD">
            <w:rPr>
              <w:rStyle w:val="afb"/>
            </w:rPr>
            <w:t>Место для ввода текста.</w:t>
          </w:r>
        </w:sdtContent>
      </w:sdt>
      <w:r w:rsidR="002D21AD" w:rsidRPr="002D21AD">
        <w:rPr>
          <w:b/>
          <w:sz w:val="28"/>
          <w:szCs w:val="28"/>
        </w:rPr>
        <w:t xml:space="preserve"> </w:t>
      </w:r>
      <w:r w:rsidR="00FC3EF9" w:rsidRPr="005B02ED">
        <w:rPr>
          <w:sz w:val="28"/>
          <w:szCs w:val="28"/>
          <w:lang w:val="uk-UA"/>
        </w:rPr>
        <w:t>р.</w:t>
      </w:r>
    </w:p>
    <w:p w14:paraId="42D4585E" w14:textId="77777777" w:rsidR="00A96E23" w:rsidRPr="005B02ED" w:rsidRDefault="00A96E23" w:rsidP="00A96E23">
      <w:pPr>
        <w:pStyle w:val="21"/>
        <w:spacing w:after="0" w:line="240" w:lineRule="auto"/>
        <w:rPr>
          <w:sz w:val="28"/>
          <w:szCs w:val="28"/>
          <w:lang w:val="uk-UA"/>
        </w:rPr>
      </w:pPr>
      <w:r w:rsidRPr="005B02ED">
        <w:rPr>
          <w:sz w:val="28"/>
          <w:szCs w:val="28"/>
          <w:lang w:val="uk-UA"/>
        </w:rPr>
        <w:t>Україна, м. Київ</w:t>
      </w:r>
    </w:p>
    <w:p w14:paraId="674EF53F" w14:textId="77777777" w:rsidR="007560EC" w:rsidRPr="005B02ED" w:rsidRDefault="007560EC" w:rsidP="007560EC">
      <w:pPr>
        <w:pStyle w:val="21"/>
        <w:spacing w:after="0" w:line="240" w:lineRule="auto"/>
        <w:jc w:val="center"/>
        <w:rPr>
          <w:b/>
          <w:sz w:val="28"/>
          <w:szCs w:val="28"/>
          <w:lang w:val="uk-UA"/>
        </w:rPr>
      </w:pPr>
    </w:p>
    <w:p w14:paraId="5B236FB1" w14:textId="77777777" w:rsidR="007560EC" w:rsidRPr="005B02ED" w:rsidRDefault="007560EC" w:rsidP="007560EC">
      <w:pPr>
        <w:pStyle w:val="21"/>
        <w:spacing w:after="0" w:line="240" w:lineRule="auto"/>
        <w:jc w:val="center"/>
        <w:rPr>
          <w:sz w:val="28"/>
          <w:szCs w:val="28"/>
          <w:lang w:val="uk-UA"/>
        </w:rPr>
      </w:pPr>
      <w:r w:rsidRPr="005B02ED">
        <w:rPr>
          <w:sz w:val="28"/>
          <w:szCs w:val="28"/>
          <w:lang w:val="uk-UA"/>
        </w:rPr>
        <w:t xml:space="preserve">між </w:t>
      </w:r>
    </w:p>
    <w:p w14:paraId="7980B22A" w14:textId="77777777" w:rsidR="007560EC" w:rsidRPr="005B02ED" w:rsidRDefault="0042741A" w:rsidP="007560EC">
      <w:pPr>
        <w:pStyle w:val="21"/>
        <w:spacing w:after="0" w:line="240" w:lineRule="auto"/>
        <w:jc w:val="center"/>
        <w:rPr>
          <w:sz w:val="28"/>
          <w:szCs w:val="28"/>
          <w:lang w:val="uk-UA"/>
        </w:rPr>
      </w:pPr>
      <w:r w:rsidRPr="005B02ED">
        <w:rPr>
          <w:sz w:val="28"/>
          <w:szCs w:val="28"/>
          <w:lang w:val="uk-UA"/>
        </w:rPr>
        <w:t>Громадською</w:t>
      </w:r>
      <w:r w:rsidR="007560EC" w:rsidRPr="005B02ED">
        <w:rPr>
          <w:sz w:val="28"/>
          <w:szCs w:val="28"/>
          <w:lang w:val="uk-UA"/>
        </w:rPr>
        <w:t xml:space="preserve"> організацією </w:t>
      </w:r>
    </w:p>
    <w:p w14:paraId="593FDF6E" w14:textId="77777777" w:rsidR="007560EC" w:rsidRPr="005B02ED" w:rsidRDefault="0042741A" w:rsidP="007560EC">
      <w:pPr>
        <w:pStyle w:val="21"/>
        <w:spacing w:after="0" w:line="240" w:lineRule="auto"/>
        <w:jc w:val="center"/>
        <w:rPr>
          <w:b/>
          <w:sz w:val="28"/>
          <w:szCs w:val="28"/>
          <w:lang w:val="uk-UA"/>
        </w:rPr>
      </w:pPr>
      <w:r w:rsidRPr="005B02ED">
        <w:rPr>
          <w:sz w:val="28"/>
          <w:szCs w:val="28"/>
          <w:lang w:val="uk-UA"/>
        </w:rPr>
        <w:t>«Українська агенція</w:t>
      </w:r>
      <w:r w:rsidR="007560EC" w:rsidRPr="005B02ED">
        <w:rPr>
          <w:sz w:val="28"/>
          <w:szCs w:val="28"/>
          <w:lang w:val="uk-UA"/>
        </w:rPr>
        <w:t xml:space="preserve"> з авторських та суміжних прав»</w:t>
      </w:r>
    </w:p>
    <w:p w14:paraId="026B67A4" w14:textId="77777777" w:rsidR="007560EC" w:rsidRPr="005B02ED" w:rsidRDefault="007560EC" w:rsidP="007560EC">
      <w:pPr>
        <w:pStyle w:val="21"/>
        <w:spacing w:after="0" w:line="240" w:lineRule="auto"/>
        <w:jc w:val="center"/>
        <w:rPr>
          <w:sz w:val="28"/>
          <w:szCs w:val="28"/>
          <w:lang w:val="uk-UA"/>
        </w:rPr>
      </w:pPr>
      <w:r w:rsidRPr="005B02ED">
        <w:rPr>
          <w:b/>
          <w:sz w:val="28"/>
          <w:szCs w:val="28"/>
          <w:lang w:val="uk-UA"/>
        </w:rPr>
        <w:t>(</w:t>
      </w:r>
      <w:r w:rsidR="0042741A" w:rsidRPr="005B02ED">
        <w:rPr>
          <w:b/>
          <w:sz w:val="28"/>
          <w:szCs w:val="28"/>
          <w:lang w:val="uk-UA"/>
        </w:rPr>
        <w:t>Г</w:t>
      </w:r>
      <w:r w:rsidRPr="005B02ED">
        <w:rPr>
          <w:b/>
          <w:sz w:val="28"/>
          <w:szCs w:val="28"/>
          <w:lang w:val="uk-UA"/>
        </w:rPr>
        <w:t>О УААСП)</w:t>
      </w:r>
    </w:p>
    <w:p w14:paraId="6D73A889" w14:textId="77777777" w:rsidR="007560EC" w:rsidRPr="005B02ED" w:rsidRDefault="007560EC" w:rsidP="007560EC">
      <w:pPr>
        <w:pStyle w:val="21"/>
        <w:spacing w:after="0" w:line="240" w:lineRule="auto"/>
        <w:jc w:val="center"/>
        <w:rPr>
          <w:sz w:val="28"/>
          <w:szCs w:val="28"/>
          <w:lang w:val="uk-UA"/>
        </w:rPr>
      </w:pPr>
    </w:p>
    <w:p w14:paraId="09158530" w14:textId="77777777" w:rsidR="007560EC" w:rsidRPr="005B02ED" w:rsidRDefault="007560EC" w:rsidP="007560EC">
      <w:pPr>
        <w:pStyle w:val="21"/>
        <w:spacing w:after="0" w:line="240" w:lineRule="auto"/>
        <w:jc w:val="center"/>
        <w:rPr>
          <w:sz w:val="28"/>
          <w:szCs w:val="28"/>
          <w:lang w:val="uk-UA"/>
        </w:rPr>
      </w:pPr>
    </w:p>
    <w:p w14:paraId="19A33EC2" w14:textId="77777777" w:rsidR="007560EC" w:rsidRPr="005B02ED" w:rsidRDefault="007560EC" w:rsidP="007560EC">
      <w:pPr>
        <w:pStyle w:val="21"/>
        <w:spacing w:after="0" w:line="240" w:lineRule="auto"/>
        <w:jc w:val="center"/>
        <w:rPr>
          <w:sz w:val="28"/>
          <w:szCs w:val="28"/>
          <w:lang w:val="uk-UA"/>
        </w:rPr>
      </w:pPr>
      <w:r w:rsidRPr="005B02ED">
        <w:rPr>
          <w:sz w:val="28"/>
          <w:szCs w:val="28"/>
          <w:lang w:val="uk-UA"/>
        </w:rPr>
        <w:t xml:space="preserve">та </w:t>
      </w:r>
    </w:p>
    <w:p w14:paraId="26AB546C" w14:textId="77777777" w:rsidR="007560EC" w:rsidRPr="005B02ED" w:rsidRDefault="007560EC" w:rsidP="007560EC">
      <w:pPr>
        <w:pStyle w:val="21"/>
        <w:spacing w:after="0" w:line="240" w:lineRule="auto"/>
        <w:jc w:val="center"/>
        <w:rPr>
          <w:sz w:val="28"/>
          <w:szCs w:val="28"/>
          <w:lang w:val="uk-UA"/>
        </w:rPr>
      </w:pPr>
    </w:p>
    <w:p w14:paraId="15D272B4" w14:textId="77777777" w:rsidR="007560EC" w:rsidRPr="005B02ED" w:rsidRDefault="007560EC" w:rsidP="007560EC">
      <w:pPr>
        <w:pStyle w:val="21"/>
        <w:spacing w:after="0" w:line="240" w:lineRule="auto"/>
        <w:jc w:val="center"/>
        <w:rPr>
          <w:b/>
          <w:sz w:val="28"/>
          <w:szCs w:val="28"/>
          <w:lang w:val="uk-UA"/>
        </w:rPr>
      </w:pPr>
    </w:p>
    <w:sdt>
      <w:sdtPr>
        <w:rPr>
          <w:b/>
          <w:sz w:val="28"/>
          <w:szCs w:val="28"/>
          <w:lang w:val="uk-UA"/>
        </w:rPr>
        <w:alias w:val="CstName"/>
        <w:tag w:val="CstName"/>
        <w:id w:val="1189722633"/>
        <w:placeholder>
          <w:docPart w:val="772EBE0F6B654659B6CDB2A0EFFBE4B9"/>
        </w:placeholder>
        <w:showingPlcHdr/>
        <w15:appearance w15:val="tags"/>
        <w:text/>
      </w:sdtPr>
      <w:sdtEndPr/>
      <w:sdtContent>
        <w:p w14:paraId="640F361D" w14:textId="77777777" w:rsidR="002D21AD" w:rsidRDefault="002D21AD" w:rsidP="002D21AD">
          <w:pPr>
            <w:jc w:val="center"/>
            <w:rPr>
              <w:lang w:val="uk-UA"/>
            </w:rPr>
          </w:pPr>
          <w:r>
            <w:rPr>
              <w:rStyle w:val="afb"/>
            </w:rPr>
            <w:t>Место для ввода текста.</w:t>
          </w:r>
        </w:p>
      </w:sdtContent>
    </w:sdt>
    <w:p w14:paraId="69A7BE47" w14:textId="701C2FD8" w:rsidR="007560EC" w:rsidRPr="005B02ED" w:rsidRDefault="007560EC" w:rsidP="007560EC">
      <w:pPr>
        <w:pStyle w:val="21"/>
        <w:spacing w:after="0" w:line="240" w:lineRule="auto"/>
        <w:jc w:val="center"/>
        <w:rPr>
          <w:b/>
          <w:sz w:val="22"/>
          <w:szCs w:val="22"/>
          <w:lang w:val="uk-UA"/>
        </w:rPr>
      </w:pPr>
      <w:r w:rsidRPr="005B02ED">
        <w:rPr>
          <w:b/>
          <w:sz w:val="28"/>
          <w:szCs w:val="28"/>
          <w:lang w:val="uk-UA"/>
        </w:rPr>
        <w:t>(Автор)</w:t>
      </w:r>
    </w:p>
    <w:p w14:paraId="633B8D98" w14:textId="77777777" w:rsidR="007560EC" w:rsidRPr="005B02ED" w:rsidRDefault="007560EC" w:rsidP="007560EC">
      <w:pPr>
        <w:pStyle w:val="21"/>
        <w:spacing w:after="0" w:line="240" w:lineRule="auto"/>
        <w:jc w:val="center"/>
        <w:rPr>
          <w:b/>
          <w:sz w:val="22"/>
          <w:szCs w:val="22"/>
          <w:lang w:val="uk-UA"/>
        </w:rPr>
      </w:pPr>
    </w:p>
    <w:p w14:paraId="7EB3FE52" w14:textId="77777777" w:rsidR="00A96E23" w:rsidRPr="005B02ED" w:rsidRDefault="00A96E23" w:rsidP="007560EC">
      <w:pPr>
        <w:pStyle w:val="21"/>
        <w:spacing w:after="0" w:line="276" w:lineRule="auto"/>
        <w:ind w:firstLine="720"/>
        <w:jc w:val="both"/>
        <w:rPr>
          <w:sz w:val="16"/>
          <w:szCs w:val="16"/>
          <w:lang w:val="uk-UA"/>
        </w:rPr>
      </w:pPr>
    </w:p>
    <w:p w14:paraId="5A308487" w14:textId="77777777" w:rsidR="00A96E23" w:rsidRPr="005B02ED" w:rsidRDefault="00A96E23" w:rsidP="007560EC">
      <w:pPr>
        <w:pStyle w:val="21"/>
        <w:spacing w:after="0" w:line="276" w:lineRule="auto"/>
        <w:ind w:firstLine="720"/>
        <w:jc w:val="both"/>
        <w:rPr>
          <w:sz w:val="16"/>
          <w:szCs w:val="16"/>
          <w:lang w:val="uk-UA"/>
        </w:rPr>
      </w:pPr>
    </w:p>
    <w:p w14:paraId="125908E3" w14:textId="77777777" w:rsidR="00A96E23" w:rsidRPr="005B02ED" w:rsidRDefault="00A96E23" w:rsidP="007560EC">
      <w:pPr>
        <w:pStyle w:val="21"/>
        <w:spacing w:after="0" w:line="276" w:lineRule="auto"/>
        <w:ind w:firstLine="720"/>
        <w:jc w:val="both"/>
        <w:rPr>
          <w:sz w:val="16"/>
          <w:szCs w:val="16"/>
          <w:lang w:val="uk-UA"/>
        </w:rPr>
      </w:pPr>
    </w:p>
    <w:p w14:paraId="7CB697C5" w14:textId="77777777" w:rsidR="00A96E23" w:rsidRPr="005B02ED" w:rsidRDefault="00A96E23" w:rsidP="007560EC">
      <w:pPr>
        <w:pStyle w:val="21"/>
        <w:spacing w:after="0" w:line="276" w:lineRule="auto"/>
        <w:ind w:firstLine="720"/>
        <w:jc w:val="both"/>
        <w:rPr>
          <w:sz w:val="16"/>
          <w:szCs w:val="16"/>
          <w:lang w:val="uk-UA"/>
        </w:rPr>
      </w:pPr>
    </w:p>
    <w:p w14:paraId="03E96053" w14:textId="77777777" w:rsidR="00A96E23" w:rsidRPr="005B02ED" w:rsidRDefault="00A96E23" w:rsidP="007560EC">
      <w:pPr>
        <w:pStyle w:val="21"/>
        <w:spacing w:after="0" w:line="276" w:lineRule="auto"/>
        <w:ind w:firstLine="720"/>
        <w:jc w:val="both"/>
        <w:rPr>
          <w:sz w:val="16"/>
          <w:szCs w:val="16"/>
          <w:lang w:val="uk-UA"/>
        </w:rPr>
      </w:pPr>
    </w:p>
    <w:p w14:paraId="2B20F817" w14:textId="77777777" w:rsidR="00A96E23" w:rsidRPr="005B02ED" w:rsidRDefault="00A96E23" w:rsidP="007560EC">
      <w:pPr>
        <w:pStyle w:val="21"/>
        <w:spacing w:after="0" w:line="276" w:lineRule="auto"/>
        <w:ind w:firstLine="720"/>
        <w:jc w:val="both"/>
        <w:rPr>
          <w:sz w:val="16"/>
          <w:szCs w:val="16"/>
          <w:lang w:val="uk-UA"/>
        </w:rPr>
      </w:pPr>
    </w:p>
    <w:p w14:paraId="2ADA5D14" w14:textId="77777777" w:rsidR="00A96E23" w:rsidRPr="005B02ED" w:rsidRDefault="00A96E23" w:rsidP="007560EC">
      <w:pPr>
        <w:pStyle w:val="21"/>
        <w:spacing w:after="0" w:line="276" w:lineRule="auto"/>
        <w:ind w:firstLine="720"/>
        <w:jc w:val="both"/>
        <w:rPr>
          <w:sz w:val="16"/>
          <w:szCs w:val="16"/>
          <w:lang w:val="uk-UA"/>
        </w:rPr>
      </w:pPr>
    </w:p>
    <w:p w14:paraId="16319020" w14:textId="77777777" w:rsidR="00A96E23" w:rsidRPr="005B02ED" w:rsidRDefault="00A96E23" w:rsidP="007560EC">
      <w:pPr>
        <w:pStyle w:val="21"/>
        <w:spacing w:after="0" w:line="276" w:lineRule="auto"/>
        <w:ind w:firstLine="720"/>
        <w:jc w:val="both"/>
        <w:rPr>
          <w:sz w:val="16"/>
          <w:szCs w:val="16"/>
          <w:lang w:val="uk-UA"/>
        </w:rPr>
      </w:pPr>
    </w:p>
    <w:p w14:paraId="0672D686" w14:textId="77777777" w:rsidR="00A96E23" w:rsidRPr="005B02ED" w:rsidRDefault="00A96E23" w:rsidP="007560EC">
      <w:pPr>
        <w:pStyle w:val="21"/>
        <w:spacing w:after="0" w:line="276" w:lineRule="auto"/>
        <w:ind w:firstLine="720"/>
        <w:jc w:val="both"/>
        <w:rPr>
          <w:sz w:val="16"/>
          <w:szCs w:val="16"/>
          <w:lang w:val="uk-UA"/>
        </w:rPr>
      </w:pPr>
    </w:p>
    <w:p w14:paraId="7E9C7D4F" w14:textId="77777777" w:rsidR="00A96E23" w:rsidRPr="005B02ED" w:rsidRDefault="00A96E23" w:rsidP="007560EC">
      <w:pPr>
        <w:pStyle w:val="21"/>
        <w:spacing w:after="0" w:line="276" w:lineRule="auto"/>
        <w:ind w:firstLine="720"/>
        <w:jc w:val="both"/>
        <w:rPr>
          <w:sz w:val="16"/>
          <w:szCs w:val="16"/>
          <w:lang w:val="uk-UA"/>
        </w:rPr>
      </w:pPr>
    </w:p>
    <w:p w14:paraId="54804D76" w14:textId="77777777" w:rsidR="00A96E23" w:rsidRPr="005B02ED" w:rsidRDefault="00A96E23" w:rsidP="007560EC">
      <w:pPr>
        <w:pStyle w:val="21"/>
        <w:spacing w:after="0" w:line="276" w:lineRule="auto"/>
        <w:ind w:firstLine="720"/>
        <w:jc w:val="both"/>
        <w:rPr>
          <w:sz w:val="16"/>
          <w:szCs w:val="16"/>
          <w:lang w:val="uk-UA"/>
        </w:rPr>
      </w:pPr>
    </w:p>
    <w:p w14:paraId="59289B2E" w14:textId="77777777" w:rsidR="00A96E23" w:rsidRPr="005B02ED" w:rsidRDefault="00A96E23" w:rsidP="007560EC">
      <w:pPr>
        <w:pStyle w:val="21"/>
        <w:spacing w:after="0" w:line="276" w:lineRule="auto"/>
        <w:ind w:firstLine="720"/>
        <w:jc w:val="both"/>
        <w:rPr>
          <w:sz w:val="16"/>
          <w:szCs w:val="16"/>
          <w:lang w:val="uk-UA"/>
        </w:rPr>
      </w:pPr>
    </w:p>
    <w:p w14:paraId="05D62275" w14:textId="77777777" w:rsidR="00A96E23" w:rsidRPr="005B02ED" w:rsidRDefault="00A96E23" w:rsidP="007560EC">
      <w:pPr>
        <w:pStyle w:val="21"/>
        <w:spacing w:after="0" w:line="276" w:lineRule="auto"/>
        <w:ind w:firstLine="720"/>
        <w:jc w:val="both"/>
        <w:rPr>
          <w:sz w:val="16"/>
          <w:szCs w:val="16"/>
          <w:lang w:val="uk-UA"/>
        </w:rPr>
      </w:pPr>
    </w:p>
    <w:p w14:paraId="02F4A7D1" w14:textId="77777777" w:rsidR="00A96E23" w:rsidRPr="005B02ED" w:rsidRDefault="00A96E23" w:rsidP="007560EC">
      <w:pPr>
        <w:pStyle w:val="21"/>
        <w:spacing w:after="0" w:line="276" w:lineRule="auto"/>
        <w:ind w:firstLine="720"/>
        <w:jc w:val="both"/>
        <w:rPr>
          <w:sz w:val="16"/>
          <w:szCs w:val="16"/>
          <w:lang w:val="uk-UA"/>
        </w:rPr>
      </w:pPr>
    </w:p>
    <w:p w14:paraId="7ED6B113" w14:textId="77777777" w:rsidR="00A96E23" w:rsidRPr="005B02ED" w:rsidRDefault="00A96E23" w:rsidP="007560EC">
      <w:pPr>
        <w:pStyle w:val="21"/>
        <w:spacing w:after="0" w:line="276" w:lineRule="auto"/>
        <w:ind w:firstLine="720"/>
        <w:jc w:val="both"/>
        <w:rPr>
          <w:sz w:val="16"/>
          <w:szCs w:val="16"/>
          <w:lang w:val="uk-UA"/>
        </w:rPr>
      </w:pPr>
    </w:p>
    <w:p w14:paraId="0D540FEE" w14:textId="77777777" w:rsidR="00A96E23" w:rsidRPr="005B02ED" w:rsidRDefault="00A96E23" w:rsidP="007560EC">
      <w:pPr>
        <w:pStyle w:val="21"/>
        <w:spacing w:after="0" w:line="276" w:lineRule="auto"/>
        <w:ind w:firstLine="720"/>
        <w:jc w:val="both"/>
        <w:rPr>
          <w:sz w:val="16"/>
          <w:szCs w:val="16"/>
          <w:lang w:val="uk-UA"/>
        </w:rPr>
      </w:pPr>
    </w:p>
    <w:p w14:paraId="6CF3E8C3" w14:textId="77777777" w:rsidR="00A96E23" w:rsidRPr="005B02ED" w:rsidRDefault="00A96E23" w:rsidP="007560EC">
      <w:pPr>
        <w:pStyle w:val="21"/>
        <w:spacing w:after="0" w:line="276" w:lineRule="auto"/>
        <w:ind w:firstLine="720"/>
        <w:jc w:val="both"/>
        <w:rPr>
          <w:sz w:val="16"/>
          <w:szCs w:val="16"/>
          <w:lang w:val="uk-UA"/>
        </w:rPr>
      </w:pPr>
    </w:p>
    <w:p w14:paraId="64356FBB" w14:textId="77777777" w:rsidR="00A96E23" w:rsidRPr="005B02ED" w:rsidRDefault="00A96E23" w:rsidP="007560EC">
      <w:pPr>
        <w:pStyle w:val="21"/>
        <w:spacing w:after="0" w:line="276" w:lineRule="auto"/>
        <w:ind w:firstLine="720"/>
        <w:jc w:val="both"/>
        <w:rPr>
          <w:sz w:val="16"/>
          <w:szCs w:val="16"/>
          <w:lang w:val="uk-UA"/>
        </w:rPr>
      </w:pPr>
    </w:p>
    <w:p w14:paraId="710C528A" w14:textId="77777777" w:rsidR="00A96E23" w:rsidRPr="005B02ED" w:rsidRDefault="00A96E23" w:rsidP="007560EC">
      <w:pPr>
        <w:pStyle w:val="21"/>
        <w:spacing w:after="0" w:line="276" w:lineRule="auto"/>
        <w:ind w:firstLine="720"/>
        <w:jc w:val="both"/>
        <w:rPr>
          <w:sz w:val="16"/>
          <w:szCs w:val="16"/>
          <w:lang w:val="uk-UA"/>
        </w:rPr>
      </w:pPr>
    </w:p>
    <w:p w14:paraId="00C770C6" w14:textId="77777777" w:rsidR="00A96E23" w:rsidRPr="005B02ED" w:rsidRDefault="00A96E23" w:rsidP="007560EC">
      <w:pPr>
        <w:pStyle w:val="21"/>
        <w:spacing w:after="0" w:line="276" w:lineRule="auto"/>
        <w:ind w:firstLine="720"/>
        <w:jc w:val="both"/>
        <w:rPr>
          <w:sz w:val="16"/>
          <w:szCs w:val="16"/>
          <w:lang w:val="uk-UA"/>
        </w:rPr>
      </w:pPr>
    </w:p>
    <w:p w14:paraId="7E3DFA1F" w14:textId="77777777" w:rsidR="00A96E23" w:rsidRPr="005B02ED" w:rsidRDefault="00A96E23" w:rsidP="007560EC">
      <w:pPr>
        <w:pStyle w:val="21"/>
        <w:spacing w:after="0" w:line="276" w:lineRule="auto"/>
        <w:ind w:firstLine="720"/>
        <w:jc w:val="both"/>
        <w:rPr>
          <w:sz w:val="16"/>
          <w:szCs w:val="16"/>
          <w:lang w:val="uk-UA"/>
        </w:rPr>
      </w:pPr>
    </w:p>
    <w:p w14:paraId="2AB17F2F" w14:textId="77777777" w:rsidR="00A96E23" w:rsidRPr="005B02ED" w:rsidRDefault="00A96E23" w:rsidP="007560EC">
      <w:pPr>
        <w:pStyle w:val="21"/>
        <w:spacing w:after="0" w:line="276" w:lineRule="auto"/>
        <w:ind w:firstLine="720"/>
        <w:jc w:val="both"/>
        <w:rPr>
          <w:sz w:val="16"/>
          <w:szCs w:val="16"/>
          <w:lang w:val="uk-UA"/>
        </w:rPr>
      </w:pPr>
    </w:p>
    <w:p w14:paraId="7669001E" w14:textId="77777777" w:rsidR="00A96E23" w:rsidRPr="005B02ED" w:rsidRDefault="00A96E23" w:rsidP="007560EC">
      <w:pPr>
        <w:pStyle w:val="21"/>
        <w:spacing w:after="0" w:line="276" w:lineRule="auto"/>
        <w:ind w:firstLine="720"/>
        <w:jc w:val="both"/>
        <w:rPr>
          <w:sz w:val="16"/>
          <w:szCs w:val="16"/>
          <w:lang w:val="uk-UA"/>
        </w:rPr>
      </w:pPr>
    </w:p>
    <w:p w14:paraId="35367B21" w14:textId="77777777" w:rsidR="00A96E23" w:rsidRPr="005B02ED" w:rsidRDefault="00A96E23" w:rsidP="007560EC">
      <w:pPr>
        <w:pStyle w:val="21"/>
        <w:spacing w:after="0" w:line="276" w:lineRule="auto"/>
        <w:ind w:firstLine="720"/>
        <w:jc w:val="both"/>
        <w:rPr>
          <w:sz w:val="16"/>
          <w:szCs w:val="16"/>
          <w:lang w:val="uk-UA"/>
        </w:rPr>
      </w:pPr>
    </w:p>
    <w:p w14:paraId="061E8120" w14:textId="77777777" w:rsidR="00A96E23" w:rsidRPr="005B02ED" w:rsidRDefault="00A96E23" w:rsidP="007560EC">
      <w:pPr>
        <w:pStyle w:val="21"/>
        <w:spacing w:after="0" w:line="276" w:lineRule="auto"/>
        <w:ind w:firstLine="720"/>
        <w:jc w:val="both"/>
        <w:rPr>
          <w:sz w:val="16"/>
          <w:szCs w:val="16"/>
          <w:lang w:val="uk-UA"/>
        </w:rPr>
      </w:pPr>
    </w:p>
    <w:p w14:paraId="5B4C5DD3" w14:textId="77777777" w:rsidR="00A96E23" w:rsidRPr="005B02ED" w:rsidRDefault="00A96E23" w:rsidP="007560EC">
      <w:pPr>
        <w:pStyle w:val="21"/>
        <w:spacing w:after="0" w:line="276" w:lineRule="auto"/>
        <w:ind w:firstLine="720"/>
        <w:jc w:val="both"/>
        <w:rPr>
          <w:sz w:val="16"/>
          <w:szCs w:val="16"/>
          <w:lang w:val="uk-UA"/>
        </w:rPr>
      </w:pPr>
    </w:p>
    <w:p w14:paraId="1BB84025" w14:textId="77777777" w:rsidR="00A96E23" w:rsidRPr="005B02ED" w:rsidRDefault="00A96E23" w:rsidP="007560EC">
      <w:pPr>
        <w:pStyle w:val="21"/>
        <w:spacing w:after="0" w:line="276" w:lineRule="auto"/>
        <w:ind w:firstLine="720"/>
        <w:jc w:val="both"/>
        <w:rPr>
          <w:sz w:val="16"/>
          <w:szCs w:val="16"/>
          <w:lang w:val="uk-UA"/>
        </w:rPr>
      </w:pPr>
    </w:p>
    <w:p w14:paraId="068192C7" w14:textId="77777777" w:rsidR="00A96E23" w:rsidRPr="005B02ED" w:rsidRDefault="00A96E23" w:rsidP="007560EC">
      <w:pPr>
        <w:pStyle w:val="21"/>
        <w:spacing w:after="0" w:line="276" w:lineRule="auto"/>
        <w:ind w:firstLine="720"/>
        <w:jc w:val="both"/>
        <w:rPr>
          <w:sz w:val="16"/>
          <w:szCs w:val="16"/>
          <w:lang w:val="uk-UA"/>
        </w:rPr>
      </w:pPr>
    </w:p>
    <w:p w14:paraId="33E88CC6" w14:textId="77777777" w:rsidR="007560EC" w:rsidRPr="005B02ED" w:rsidRDefault="00847430" w:rsidP="007560EC">
      <w:pPr>
        <w:pStyle w:val="21"/>
        <w:spacing w:after="0" w:line="276" w:lineRule="auto"/>
        <w:ind w:firstLine="720"/>
        <w:jc w:val="both"/>
        <w:rPr>
          <w:sz w:val="22"/>
          <w:szCs w:val="22"/>
          <w:lang w:val="uk-UA"/>
        </w:rPr>
      </w:pPr>
      <w:r w:rsidRPr="005B02ED">
        <w:rPr>
          <w:rFonts w:ascii="Times New Roman CYR" w:hAnsi="Times New Roman CYR" w:cs="Times New Roman CYR"/>
          <w:b/>
          <w:bCs/>
          <w:spacing w:val="-6"/>
          <w:sz w:val="22"/>
          <w:szCs w:val="22"/>
          <w:shd w:val="clear" w:color="auto" w:fill="FFFFFF"/>
          <w:lang w:val="uk-UA"/>
        </w:rPr>
        <w:lastRenderedPageBreak/>
        <w:t>Громадська організація «Українська агенція з авторських та суміжних прав» (далі – ГО УААСП)</w:t>
      </w:r>
      <w:r w:rsidRPr="005B02ED">
        <w:rPr>
          <w:rFonts w:ascii="Times New Roman CYR" w:hAnsi="Times New Roman CYR" w:cs="Times New Roman CYR"/>
          <w:spacing w:val="-6"/>
          <w:sz w:val="22"/>
          <w:szCs w:val="22"/>
          <w:shd w:val="clear" w:color="auto" w:fill="FFFFFF"/>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5B02ED">
        <w:rPr>
          <w:spacing w:val="-6"/>
          <w:sz w:val="22"/>
          <w:szCs w:val="22"/>
          <w:shd w:val="clear" w:color="auto" w:fill="FFFFFF"/>
          <w:lang w:val="uk-UA"/>
        </w:rPr>
        <w:t>  (далі – Закон), Витягу з Реєстру організацій колективного управління № 3 від 15.04.2019 р. Міністерства економічного розвитку і торгівлі України, здійснює колективне управління майновими правами суб’єктів авторського права</w:t>
      </w:r>
      <w:r w:rsidRPr="005B02ED">
        <w:rPr>
          <w:sz w:val="22"/>
          <w:szCs w:val="22"/>
          <w:lang w:val="uk-UA"/>
        </w:rPr>
        <w:t xml:space="preserve">, </w:t>
      </w:r>
      <w:r w:rsidR="007560EC" w:rsidRPr="005B02ED">
        <w:rPr>
          <w:sz w:val="22"/>
          <w:szCs w:val="22"/>
          <w:lang w:val="uk-UA"/>
        </w:rPr>
        <w:t>в особі</w:t>
      </w:r>
      <w:r w:rsidR="00B36775">
        <w:rPr>
          <w:sz w:val="22"/>
          <w:szCs w:val="22"/>
          <w:lang w:val="uk-UA"/>
        </w:rPr>
        <w:t xml:space="preserve"> </w:t>
      </w:r>
      <w:r w:rsidR="00B36775" w:rsidRPr="00086477">
        <w:rPr>
          <w:b/>
          <w:sz w:val="22"/>
          <w:szCs w:val="22"/>
          <w:lang w:val="uk-UA"/>
        </w:rPr>
        <w:t>Виконуючого обов'язки</w:t>
      </w:r>
      <w:r w:rsidR="00B36775">
        <w:rPr>
          <w:sz w:val="22"/>
          <w:szCs w:val="22"/>
          <w:lang w:val="uk-UA"/>
        </w:rPr>
        <w:t xml:space="preserve"> </w:t>
      </w:r>
      <w:r w:rsidR="00F86A88" w:rsidRPr="005B02ED">
        <w:rPr>
          <w:b/>
          <w:sz w:val="22"/>
          <w:szCs w:val="22"/>
          <w:lang w:val="uk-UA"/>
        </w:rPr>
        <w:t xml:space="preserve">Генерального директора </w:t>
      </w:r>
      <w:r w:rsidR="00B36775">
        <w:rPr>
          <w:b/>
          <w:sz w:val="22"/>
          <w:szCs w:val="22"/>
          <w:lang w:val="uk-UA"/>
        </w:rPr>
        <w:t>Харчишина Валерія Володимировича</w:t>
      </w:r>
      <w:r w:rsidR="00F86A88" w:rsidRPr="005B02ED">
        <w:rPr>
          <w:b/>
          <w:sz w:val="22"/>
          <w:szCs w:val="22"/>
          <w:lang w:val="uk-UA"/>
        </w:rPr>
        <w:t>,</w:t>
      </w:r>
      <w:r w:rsidR="00F86A88" w:rsidRPr="005B02ED">
        <w:rPr>
          <w:sz w:val="22"/>
          <w:szCs w:val="22"/>
          <w:lang w:val="uk-UA"/>
        </w:rPr>
        <w:t xml:space="preserve"> який діє на підставі </w:t>
      </w:r>
      <w:r w:rsidR="00F86A88" w:rsidRPr="005B02ED">
        <w:rPr>
          <w:b/>
          <w:sz w:val="22"/>
          <w:szCs w:val="22"/>
          <w:lang w:val="uk-UA"/>
        </w:rPr>
        <w:t>Статуту</w:t>
      </w:r>
      <w:r w:rsidR="007560EC" w:rsidRPr="005B02ED">
        <w:rPr>
          <w:sz w:val="22"/>
          <w:szCs w:val="22"/>
          <w:lang w:val="uk-UA"/>
        </w:rPr>
        <w:t xml:space="preserve">, з однієї сторони, </w:t>
      </w:r>
    </w:p>
    <w:p w14:paraId="7B6D4F68" w14:textId="0F8C6152" w:rsidR="004C45D3" w:rsidRPr="005B02ED" w:rsidRDefault="004C45D3" w:rsidP="004C45D3">
      <w:pPr>
        <w:pStyle w:val="21"/>
        <w:spacing w:after="0" w:line="276" w:lineRule="auto"/>
        <w:jc w:val="both"/>
        <w:rPr>
          <w:bCs/>
          <w:sz w:val="22"/>
          <w:szCs w:val="22"/>
          <w:lang w:val="uk-UA"/>
        </w:rPr>
      </w:pPr>
      <w:r w:rsidRPr="005B02ED">
        <w:rPr>
          <w:sz w:val="22"/>
          <w:szCs w:val="22"/>
          <w:lang w:val="uk-UA"/>
        </w:rPr>
        <w:t xml:space="preserve">та </w:t>
      </w:r>
      <w:r w:rsidRPr="005B02ED">
        <w:rPr>
          <w:b/>
          <w:sz w:val="22"/>
          <w:szCs w:val="22"/>
          <w:lang w:val="uk-UA"/>
        </w:rPr>
        <w:t>громадян</w:t>
      </w:r>
      <w:r w:rsidRPr="005B02ED">
        <w:rPr>
          <w:i/>
          <w:sz w:val="22"/>
          <w:szCs w:val="22"/>
          <w:lang w:val="uk-UA"/>
        </w:rPr>
        <w:t>(-ин/-нка)</w:t>
      </w:r>
      <w:r w:rsidR="002D21AD" w:rsidRPr="002D21AD">
        <w:rPr>
          <w:i/>
          <w:sz w:val="22"/>
          <w:szCs w:val="22"/>
        </w:rPr>
        <w:t xml:space="preserve"> </w:t>
      </w:r>
      <w:sdt>
        <w:sdtPr>
          <w:rPr>
            <w:i/>
            <w:sz w:val="22"/>
            <w:szCs w:val="22"/>
          </w:rPr>
          <w:alias w:val="CstCitizenship"/>
          <w:tag w:val="CstCitizenship"/>
          <w:id w:val="1562062728"/>
          <w:placeholder>
            <w:docPart w:val="DefaultPlaceholder_-1854013440"/>
          </w:placeholder>
          <w:showingPlcHdr/>
          <w15:appearance w15:val="tags"/>
          <w:text/>
        </w:sdtPr>
        <w:sdtEndPr/>
        <w:sdtContent>
          <w:r w:rsidR="00493D14" w:rsidRPr="000441B7">
            <w:rPr>
              <w:rStyle w:val="afb"/>
              <w:rFonts w:eastAsia="Calibri"/>
            </w:rPr>
            <w:t>Место для ввода текста.</w:t>
          </w:r>
        </w:sdtContent>
      </w:sdt>
      <w:r w:rsidR="00493D14" w:rsidRPr="00493D14">
        <w:rPr>
          <w:i/>
          <w:sz w:val="22"/>
          <w:szCs w:val="22"/>
        </w:rPr>
        <w:t xml:space="preserve"> </w:t>
      </w:r>
      <w:r w:rsidRPr="005B02ED">
        <w:rPr>
          <w:i/>
          <w:sz w:val="22"/>
          <w:szCs w:val="22"/>
          <w:lang w:val="uk-UA"/>
        </w:rPr>
        <w:t>(країна громадянства)</w:t>
      </w:r>
      <w:r w:rsidR="002D21AD">
        <w:rPr>
          <w:i/>
          <w:sz w:val="22"/>
          <w:szCs w:val="22"/>
          <w:lang w:val="uk-UA"/>
        </w:rPr>
        <w:t xml:space="preserve">  </w:t>
      </w:r>
      <w:sdt>
        <w:sdtPr>
          <w:rPr>
            <w:b/>
            <w:sz w:val="22"/>
            <w:szCs w:val="22"/>
            <w:lang w:val="uk-UA"/>
          </w:rPr>
          <w:alias w:val="CstName"/>
          <w:tag w:val="CstName"/>
          <w:id w:val="-257986323"/>
          <w:placeholder>
            <w:docPart w:val="0450C51BD96F442F9D1624F6C32BDD16"/>
          </w:placeholder>
          <w:showingPlcHdr/>
          <w15:appearance w15:val="tags"/>
          <w:text/>
        </w:sdtPr>
        <w:sdtEndPr/>
        <w:sdtContent>
          <w:r w:rsidR="002D21AD">
            <w:rPr>
              <w:rStyle w:val="afb"/>
              <w:rFonts w:eastAsiaTheme="minorHAnsi"/>
            </w:rPr>
            <w:t>Место для ввода текста.</w:t>
          </w:r>
        </w:sdtContent>
      </w:sdt>
      <w:r w:rsidR="002D21AD" w:rsidRPr="005B02ED">
        <w:rPr>
          <w:i/>
          <w:sz w:val="22"/>
          <w:szCs w:val="22"/>
          <w:lang w:val="uk-UA"/>
        </w:rPr>
        <w:t xml:space="preserve"> </w:t>
      </w:r>
      <w:r w:rsidRPr="005B02ED">
        <w:rPr>
          <w:i/>
          <w:sz w:val="22"/>
          <w:szCs w:val="22"/>
          <w:lang w:val="uk-UA"/>
        </w:rPr>
        <w:t xml:space="preserve">(ПІБ)   </w:t>
      </w:r>
      <w:r w:rsidRPr="005B02ED">
        <w:rPr>
          <w:b/>
          <w:sz w:val="22"/>
          <w:szCs w:val="22"/>
          <w:lang w:val="uk-UA"/>
        </w:rPr>
        <w:t>(далі – Автор)</w:t>
      </w:r>
      <w:r w:rsidRPr="005B02ED">
        <w:rPr>
          <w:sz w:val="22"/>
          <w:szCs w:val="22"/>
          <w:lang w:val="uk-UA"/>
        </w:rPr>
        <w:t xml:space="preserve"> </w:t>
      </w:r>
      <w:sdt>
        <w:sdtPr>
          <w:rPr>
            <w:sz w:val="22"/>
            <w:szCs w:val="22"/>
            <w:lang w:val="uk-UA"/>
          </w:rPr>
          <w:alias w:val="NikName"/>
          <w:tag w:val="NikName"/>
          <w:id w:val="2110468696"/>
          <w:placeholder>
            <w:docPart w:val="DF95B4CCE9DD47BAB9534B1942DEA98D"/>
          </w:placeholder>
          <w:showingPlcHdr/>
          <w15:appearance w15:val="tags"/>
          <w:text/>
        </w:sdtPr>
        <w:sdtEndPr/>
        <w:sdtContent>
          <w:r w:rsidR="002D21AD">
            <w:rPr>
              <w:rStyle w:val="afb"/>
              <w:rFonts w:eastAsia="Calibri"/>
            </w:rPr>
            <w:t>Место для ввода текста.</w:t>
          </w:r>
        </w:sdtContent>
      </w:sdt>
      <w:r w:rsidR="002D21AD">
        <w:rPr>
          <w:sz w:val="22"/>
          <w:szCs w:val="22"/>
          <w:lang w:val="uk-UA"/>
        </w:rPr>
        <w:t xml:space="preserve"> </w:t>
      </w:r>
      <w:sdt>
        <w:sdtPr>
          <w:rPr>
            <w:b/>
            <w:sz w:val="22"/>
            <w:szCs w:val="22"/>
            <w:lang w:val="uk-UA"/>
          </w:rPr>
          <w:alias w:val="CstNikName"/>
          <w:tag w:val="CstNikName"/>
          <w:id w:val="-1090772210"/>
          <w:placeholder>
            <w:docPart w:val="46B7E9E929A0416C89039DA9214C7137"/>
          </w:placeholder>
          <w:showingPlcHdr/>
          <w15:appearance w15:val="tags"/>
          <w:text/>
        </w:sdtPr>
        <w:sdtEndPr/>
        <w:sdtContent>
          <w:r w:rsidR="002D21AD">
            <w:rPr>
              <w:rStyle w:val="afb"/>
              <w:rFonts w:eastAsiaTheme="minorHAnsi"/>
            </w:rPr>
            <w:t>Место для ввода текста.</w:t>
          </w:r>
        </w:sdtContent>
      </w:sdt>
      <w:r w:rsidR="002D21AD" w:rsidRPr="002D21AD">
        <w:rPr>
          <w:b/>
          <w:sz w:val="22"/>
          <w:szCs w:val="22"/>
        </w:rPr>
        <w:t xml:space="preserve"> </w:t>
      </w:r>
      <w:r w:rsidRPr="005B02ED">
        <w:rPr>
          <w:bCs/>
          <w:sz w:val="22"/>
          <w:szCs w:val="22"/>
          <w:lang w:val="uk-UA"/>
        </w:rPr>
        <w:t>з іншої сторони, які при подальшому згадуванні разом іменуються Сторони, уклали даний Договір на управління майновими авторськими права Автора на колективній основі (далі – Договір) про наступне:</w:t>
      </w:r>
    </w:p>
    <w:p w14:paraId="2B8C53ED" w14:textId="77777777" w:rsidR="002A7868" w:rsidRPr="005B02ED" w:rsidRDefault="002A7868" w:rsidP="002051F2">
      <w:pPr>
        <w:pStyle w:val="21"/>
        <w:spacing w:after="0" w:line="276" w:lineRule="auto"/>
        <w:jc w:val="both"/>
        <w:rPr>
          <w:lang w:val="uk-UA"/>
        </w:rPr>
      </w:pPr>
    </w:p>
    <w:p w14:paraId="417C6A6A" w14:textId="77777777" w:rsidR="007560EC" w:rsidRPr="005B02ED" w:rsidRDefault="007560EC" w:rsidP="007560EC">
      <w:pPr>
        <w:pStyle w:val="a4"/>
        <w:numPr>
          <w:ilvl w:val="0"/>
          <w:numId w:val="6"/>
        </w:numPr>
        <w:spacing w:after="120" w:line="276" w:lineRule="auto"/>
        <w:ind w:left="0" w:right="0" w:firstLine="900"/>
        <w:jc w:val="center"/>
        <w:rPr>
          <w:b/>
          <w:bCs/>
          <w:sz w:val="22"/>
          <w:szCs w:val="22"/>
        </w:rPr>
      </w:pPr>
      <w:r w:rsidRPr="005B02ED">
        <w:rPr>
          <w:b/>
          <w:sz w:val="22"/>
          <w:szCs w:val="22"/>
        </w:rPr>
        <w:t>СТОРОНИ ДОМОВИЛИСЯ ПРО ТЕ, ЩО ТЕРМІНИ У ДАНОМУ ДОГОВОРІ ВЖИВАТИМУТЬСЯ У НАСТУПНОМУ ЗНАЧЕННІ</w:t>
      </w:r>
    </w:p>
    <w:p w14:paraId="5D0B2AA4" w14:textId="77777777" w:rsidR="007560EC" w:rsidRPr="005B02ED" w:rsidRDefault="007560EC" w:rsidP="00735B5A">
      <w:pPr>
        <w:pStyle w:val="a4"/>
        <w:numPr>
          <w:ilvl w:val="1"/>
          <w:numId w:val="6"/>
        </w:numPr>
        <w:tabs>
          <w:tab w:val="num" w:pos="426"/>
        </w:tabs>
        <w:spacing w:line="276" w:lineRule="auto"/>
        <w:ind w:left="0" w:right="0" w:firstLine="0"/>
        <w:rPr>
          <w:b/>
          <w:bCs/>
          <w:sz w:val="22"/>
          <w:szCs w:val="22"/>
        </w:rPr>
      </w:pPr>
      <w:r w:rsidRPr="005B02ED">
        <w:rPr>
          <w:b/>
          <w:bCs/>
          <w:sz w:val="22"/>
          <w:szCs w:val="22"/>
        </w:rPr>
        <w:t>Автор</w:t>
      </w:r>
      <w:r w:rsidRPr="005B02ED">
        <w:rPr>
          <w:sz w:val="22"/>
          <w:szCs w:val="22"/>
        </w:rPr>
        <w:t xml:space="preserve"> – фізична особа, яка своєю творч</w:t>
      </w:r>
      <w:r w:rsidR="003730C3" w:rsidRPr="005B02ED">
        <w:rPr>
          <w:sz w:val="22"/>
          <w:szCs w:val="22"/>
        </w:rPr>
        <w:t>ою працею створила твір</w:t>
      </w:r>
      <w:r w:rsidR="005B02ED" w:rsidRPr="005B02ED">
        <w:rPr>
          <w:sz w:val="22"/>
          <w:szCs w:val="22"/>
        </w:rPr>
        <w:t xml:space="preserve"> </w:t>
      </w:r>
      <w:r w:rsidR="00D9360D" w:rsidRPr="005B02ED">
        <w:rPr>
          <w:sz w:val="22"/>
          <w:szCs w:val="22"/>
        </w:rPr>
        <w:t xml:space="preserve">та </w:t>
      </w:r>
      <w:r w:rsidRPr="005B02ED">
        <w:rPr>
          <w:sz w:val="22"/>
          <w:szCs w:val="22"/>
        </w:rPr>
        <w:t xml:space="preserve">на законних підставах </w:t>
      </w:r>
      <w:r w:rsidR="003730C3" w:rsidRPr="005B02ED">
        <w:rPr>
          <w:sz w:val="22"/>
          <w:szCs w:val="22"/>
        </w:rPr>
        <w:t>є власником виключних майнових авторських прав</w:t>
      </w:r>
      <w:r w:rsidRPr="005B02ED">
        <w:rPr>
          <w:sz w:val="22"/>
          <w:szCs w:val="22"/>
        </w:rPr>
        <w:t>;</w:t>
      </w:r>
    </w:p>
    <w:p w14:paraId="106FB005" w14:textId="77777777" w:rsidR="007560EC" w:rsidRPr="005B02ED" w:rsidRDefault="007560EC" w:rsidP="00735B5A">
      <w:pPr>
        <w:pStyle w:val="a4"/>
        <w:numPr>
          <w:ilvl w:val="1"/>
          <w:numId w:val="6"/>
        </w:numPr>
        <w:tabs>
          <w:tab w:val="num" w:pos="426"/>
        </w:tabs>
        <w:spacing w:line="276" w:lineRule="auto"/>
        <w:ind w:left="0" w:right="0" w:firstLine="0"/>
        <w:rPr>
          <w:b/>
          <w:bCs/>
          <w:sz w:val="22"/>
          <w:szCs w:val="22"/>
        </w:rPr>
      </w:pPr>
      <w:r w:rsidRPr="005B02ED">
        <w:rPr>
          <w:b/>
          <w:bCs/>
          <w:sz w:val="22"/>
          <w:szCs w:val="22"/>
        </w:rPr>
        <w:t xml:space="preserve">Користувач </w:t>
      </w:r>
      <w:r w:rsidRPr="005B02ED">
        <w:rPr>
          <w:bCs/>
          <w:sz w:val="22"/>
          <w:szCs w:val="22"/>
        </w:rPr>
        <w:t>–</w:t>
      </w:r>
      <w:r w:rsidR="000428C9">
        <w:rPr>
          <w:bCs/>
          <w:sz w:val="22"/>
          <w:szCs w:val="22"/>
        </w:rPr>
        <w:t xml:space="preserve"> </w:t>
      </w:r>
      <w:r w:rsidR="00D9360D" w:rsidRPr="005B02ED">
        <w:rPr>
          <w:sz w:val="22"/>
          <w:szCs w:val="22"/>
          <w:shd w:val="clear" w:color="auto" w:fill="FFFFFF"/>
        </w:rPr>
        <w:t>будь-яка юридична особа, фізична особа, фізична особа - підприємець, яка вчиняє дії, що відповідно до </w:t>
      </w:r>
      <w:hyperlink r:id="rId8" w:tgtFrame="_blank" w:history="1">
        <w:r w:rsidR="00D9360D" w:rsidRPr="005B02ED">
          <w:rPr>
            <w:rStyle w:val="af8"/>
            <w:color w:val="auto"/>
            <w:sz w:val="22"/>
            <w:szCs w:val="22"/>
            <w:u w:val="none"/>
            <w:bdr w:val="none" w:sz="0" w:space="0" w:color="auto" w:frame="1"/>
            <w:shd w:val="clear" w:color="auto" w:fill="FFFFFF"/>
          </w:rPr>
          <w:t>Закону України</w:t>
        </w:r>
      </w:hyperlink>
      <w:r w:rsidR="00D9360D" w:rsidRPr="005B02ED">
        <w:rPr>
          <w:sz w:val="22"/>
          <w:szCs w:val="22"/>
          <w:shd w:val="clear" w:color="auto" w:fill="FFFFFF"/>
        </w:rPr>
        <w:t> "Про авторське право і суміжні права" вимагають отримання згоди від суб’єктів авторського права і (або) суміжних прав, або яка іншим чином повинна виплатити винагороду чи відрахування правовласникам;</w:t>
      </w:r>
    </w:p>
    <w:p w14:paraId="27C06C83" w14:textId="77777777" w:rsidR="007560EC" w:rsidRPr="005B02ED" w:rsidRDefault="007560EC" w:rsidP="00735B5A">
      <w:pPr>
        <w:pStyle w:val="a4"/>
        <w:numPr>
          <w:ilvl w:val="1"/>
          <w:numId w:val="6"/>
        </w:numPr>
        <w:tabs>
          <w:tab w:val="num" w:pos="426"/>
        </w:tabs>
        <w:spacing w:line="276" w:lineRule="auto"/>
        <w:ind w:left="0" w:right="0" w:firstLine="0"/>
        <w:rPr>
          <w:b/>
          <w:sz w:val="22"/>
          <w:szCs w:val="22"/>
        </w:rPr>
      </w:pPr>
      <w:r w:rsidRPr="005B02ED">
        <w:rPr>
          <w:b/>
          <w:bCs/>
          <w:sz w:val="22"/>
          <w:szCs w:val="22"/>
        </w:rPr>
        <w:t>Твір</w:t>
      </w:r>
      <w:r w:rsidRPr="005B02ED">
        <w:rPr>
          <w:sz w:val="22"/>
          <w:szCs w:val="22"/>
        </w:rPr>
        <w:t xml:space="preserve"> – оприлюднені літературні, драматичні, музично-драматичні, музичні твори з текстом чи без тексту, переклад, хореографічний, сценографічний твір, його постановка </w:t>
      </w:r>
      <w:r w:rsidR="00E96623" w:rsidRPr="005B02ED">
        <w:rPr>
          <w:sz w:val="22"/>
          <w:szCs w:val="22"/>
        </w:rPr>
        <w:t xml:space="preserve">і т.п. </w:t>
      </w:r>
      <w:r w:rsidRPr="005B02ED">
        <w:rPr>
          <w:sz w:val="22"/>
          <w:szCs w:val="22"/>
        </w:rPr>
        <w:t>– охоронювані об’єкти авторського права.</w:t>
      </w:r>
    </w:p>
    <w:p w14:paraId="1C0F9603" w14:textId="77777777" w:rsidR="00A96E23" w:rsidRPr="005B02ED" w:rsidRDefault="00A96E23" w:rsidP="00735B5A">
      <w:pPr>
        <w:pStyle w:val="a4"/>
        <w:spacing w:line="276" w:lineRule="auto"/>
        <w:ind w:right="0" w:firstLine="360"/>
        <w:rPr>
          <w:sz w:val="22"/>
          <w:szCs w:val="22"/>
        </w:rPr>
      </w:pPr>
      <w:r w:rsidRPr="005B02ED">
        <w:rPr>
          <w:bCs/>
          <w:sz w:val="22"/>
          <w:szCs w:val="22"/>
        </w:rPr>
        <w:t>Значення термінів та їх визначення, викладені в однині, розповсюджуються також на їх множину і навпаки в залежності від контексту</w:t>
      </w:r>
      <w:r w:rsidRPr="005B02ED">
        <w:rPr>
          <w:sz w:val="22"/>
          <w:szCs w:val="22"/>
        </w:rPr>
        <w:t>. Всі інші терміни, які ви</w:t>
      </w:r>
      <w:r w:rsidR="00FE76D9" w:rsidRPr="005B02ED">
        <w:rPr>
          <w:sz w:val="22"/>
          <w:szCs w:val="22"/>
        </w:rPr>
        <w:t>користовуються в даному Договорі</w:t>
      </w:r>
      <w:r w:rsidRPr="005B02ED">
        <w:rPr>
          <w:sz w:val="22"/>
          <w:szCs w:val="22"/>
        </w:rPr>
        <w:t>, вживаються та розуміються Сторонами відповідно до законодавства України.</w:t>
      </w:r>
    </w:p>
    <w:p w14:paraId="1CFAC251" w14:textId="77777777" w:rsidR="007560EC" w:rsidRPr="005B02ED" w:rsidRDefault="007560EC" w:rsidP="007560EC">
      <w:pPr>
        <w:pStyle w:val="a4"/>
        <w:spacing w:line="276" w:lineRule="auto"/>
        <w:ind w:right="0"/>
        <w:rPr>
          <w:b/>
          <w:sz w:val="22"/>
          <w:szCs w:val="22"/>
        </w:rPr>
      </w:pPr>
    </w:p>
    <w:p w14:paraId="5AFD4D01" w14:textId="77777777" w:rsidR="007560EC" w:rsidRPr="005B02ED" w:rsidRDefault="007560EC" w:rsidP="007560EC">
      <w:pPr>
        <w:pStyle w:val="a4"/>
        <w:numPr>
          <w:ilvl w:val="0"/>
          <w:numId w:val="6"/>
        </w:numPr>
        <w:spacing w:line="276" w:lineRule="auto"/>
        <w:jc w:val="center"/>
        <w:rPr>
          <w:sz w:val="22"/>
          <w:szCs w:val="22"/>
        </w:rPr>
      </w:pPr>
      <w:r w:rsidRPr="005B02ED">
        <w:rPr>
          <w:b/>
          <w:sz w:val="22"/>
          <w:szCs w:val="22"/>
        </w:rPr>
        <w:t>ПРЕДМЕТ ДОГОВОРУ</w:t>
      </w:r>
    </w:p>
    <w:p w14:paraId="42800651" w14:textId="77777777" w:rsidR="007560EC" w:rsidRPr="005B02ED" w:rsidRDefault="007560EC" w:rsidP="00735B5A">
      <w:pPr>
        <w:pStyle w:val="11"/>
        <w:numPr>
          <w:ilvl w:val="1"/>
          <w:numId w:val="6"/>
        </w:numPr>
        <w:tabs>
          <w:tab w:val="num" w:pos="426"/>
        </w:tabs>
        <w:spacing w:before="120" w:line="276" w:lineRule="auto"/>
        <w:ind w:left="0" w:firstLine="0"/>
        <w:jc w:val="both"/>
        <w:rPr>
          <w:sz w:val="22"/>
          <w:szCs w:val="22"/>
          <w:lang w:val="uk-UA"/>
        </w:rPr>
      </w:pPr>
      <w:r w:rsidRPr="005B02ED">
        <w:rPr>
          <w:sz w:val="22"/>
          <w:szCs w:val="22"/>
          <w:lang w:val="uk-UA"/>
        </w:rPr>
        <w:t xml:space="preserve">Відповідно до даного Договору Автор </w:t>
      </w:r>
      <w:r w:rsidR="000C44F5" w:rsidRPr="005B02ED">
        <w:rPr>
          <w:sz w:val="22"/>
          <w:szCs w:val="22"/>
          <w:lang w:val="uk-UA"/>
        </w:rPr>
        <w:t xml:space="preserve">передає </w:t>
      </w:r>
      <w:r w:rsidR="0042741A" w:rsidRPr="005B02ED">
        <w:rPr>
          <w:sz w:val="22"/>
          <w:szCs w:val="22"/>
          <w:lang w:val="uk-UA"/>
        </w:rPr>
        <w:t>Г</w:t>
      </w:r>
      <w:r w:rsidRPr="005B02ED">
        <w:rPr>
          <w:sz w:val="22"/>
          <w:szCs w:val="22"/>
          <w:lang w:val="uk-UA"/>
        </w:rPr>
        <w:t xml:space="preserve">О УААСП </w:t>
      </w:r>
      <w:r w:rsidR="000C44F5" w:rsidRPr="005B02ED">
        <w:rPr>
          <w:sz w:val="22"/>
          <w:szCs w:val="22"/>
          <w:lang w:val="uk-UA"/>
        </w:rPr>
        <w:t xml:space="preserve">в колективне управління виключні майнові авторські права на </w:t>
      </w:r>
      <w:r w:rsidR="003F195E" w:rsidRPr="005B02ED">
        <w:rPr>
          <w:sz w:val="22"/>
          <w:szCs w:val="22"/>
          <w:lang w:val="uk-UA"/>
        </w:rPr>
        <w:t>Т</w:t>
      </w:r>
      <w:r w:rsidR="000C44F5" w:rsidRPr="005B02ED">
        <w:rPr>
          <w:sz w:val="22"/>
          <w:szCs w:val="22"/>
          <w:lang w:val="uk-UA"/>
        </w:rPr>
        <w:t>вори (як ті, що існують на момент підписання даного Договору, так і ті, що будуть створені Автором</w:t>
      </w:r>
      <w:r w:rsidR="005B02ED" w:rsidRPr="005B02ED">
        <w:rPr>
          <w:sz w:val="22"/>
          <w:szCs w:val="22"/>
          <w:lang w:val="uk-UA"/>
        </w:rPr>
        <w:t xml:space="preserve"> </w:t>
      </w:r>
      <w:r w:rsidRPr="005B02ED">
        <w:rPr>
          <w:sz w:val="22"/>
          <w:szCs w:val="22"/>
          <w:lang w:val="uk-UA"/>
        </w:rPr>
        <w:t>протягом терміну дії даного Договору</w:t>
      </w:r>
      <w:r w:rsidR="000C44F5" w:rsidRPr="005B02ED">
        <w:rPr>
          <w:sz w:val="22"/>
          <w:szCs w:val="22"/>
          <w:lang w:val="uk-UA"/>
        </w:rPr>
        <w:t xml:space="preserve">) при їх використанні Користувачами, способами, передбаченими розділом 3 даного </w:t>
      </w:r>
      <w:r w:rsidR="00E4170E" w:rsidRPr="005B02ED">
        <w:rPr>
          <w:i/>
          <w:sz w:val="22"/>
          <w:szCs w:val="22"/>
          <w:lang w:val="uk-UA"/>
        </w:rPr>
        <w:t>(У випадку передачі права –</w:t>
      </w:r>
      <w:r w:rsidR="00F23B2C">
        <w:rPr>
          <w:i/>
          <w:sz w:val="22"/>
          <w:szCs w:val="22"/>
          <w:lang w:val="uk-UA"/>
        </w:rPr>
        <w:t xml:space="preserve"> </w:t>
      </w:r>
      <w:r w:rsidR="00E4170E" w:rsidRPr="005B02ED">
        <w:rPr>
          <w:i/>
          <w:sz w:val="22"/>
          <w:szCs w:val="22"/>
          <w:lang w:val="uk-UA"/>
        </w:rPr>
        <w:t>проставляється запис «Так» навпроти зазначення відповідного виду прав. Навпроти прав, які Автор не передає в колективне управління</w:t>
      </w:r>
      <w:r w:rsidR="00694364" w:rsidRPr="00694364">
        <w:rPr>
          <w:i/>
          <w:sz w:val="22"/>
          <w:szCs w:val="22"/>
          <w:lang w:val="uk-UA"/>
        </w:rPr>
        <w:t xml:space="preserve"> </w:t>
      </w:r>
      <w:r w:rsidR="00694364" w:rsidRPr="005B02ED">
        <w:rPr>
          <w:i/>
          <w:sz w:val="22"/>
          <w:szCs w:val="22"/>
          <w:lang w:val="uk-UA"/>
        </w:rPr>
        <w:t>ГО УААСП</w:t>
      </w:r>
      <w:r w:rsidR="00C204CC">
        <w:rPr>
          <w:i/>
          <w:sz w:val="22"/>
          <w:szCs w:val="22"/>
          <w:lang w:val="uk-UA"/>
        </w:rPr>
        <w:t xml:space="preserve"> </w:t>
      </w:r>
      <w:r w:rsidR="00E4170E" w:rsidRPr="005B02ED">
        <w:rPr>
          <w:i/>
          <w:sz w:val="22"/>
          <w:szCs w:val="22"/>
          <w:lang w:val="uk-UA"/>
        </w:rPr>
        <w:t>(управління якими</w:t>
      </w:r>
      <w:r w:rsidR="00F23B2C">
        <w:rPr>
          <w:i/>
          <w:sz w:val="22"/>
          <w:szCs w:val="22"/>
          <w:lang w:val="uk-UA"/>
        </w:rPr>
        <w:t xml:space="preserve"> </w:t>
      </w:r>
      <w:r w:rsidR="00694364">
        <w:rPr>
          <w:i/>
          <w:sz w:val="22"/>
          <w:szCs w:val="22"/>
          <w:lang w:val="uk-UA"/>
        </w:rPr>
        <w:t xml:space="preserve">                     </w:t>
      </w:r>
      <w:r w:rsidR="00E4170E" w:rsidRPr="005B02ED">
        <w:rPr>
          <w:i/>
          <w:sz w:val="22"/>
          <w:szCs w:val="22"/>
          <w:lang w:val="uk-UA"/>
        </w:rPr>
        <w:t>ГО УААСП здійснює на підставі Закону) проставляється запис «Ні»)</w:t>
      </w:r>
      <w:r w:rsidRPr="005B02ED">
        <w:rPr>
          <w:i/>
          <w:sz w:val="22"/>
          <w:szCs w:val="22"/>
          <w:lang w:val="uk-UA"/>
        </w:rPr>
        <w:t>.</w:t>
      </w:r>
    </w:p>
    <w:p w14:paraId="447F1AEE" w14:textId="77777777" w:rsidR="007560EC" w:rsidRPr="005B02ED" w:rsidRDefault="007560EC" w:rsidP="00735B5A">
      <w:pPr>
        <w:pStyle w:val="11"/>
        <w:numPr>
          <w:ilvl w:val="1"/>
          <w:numId w:val="6"/>
        </w:numPr>
        <w:tabs>
          <w:tab w:val="num" w:pos="426"/>
        </w:tabs>
        <w:spacing w:before="120" w:line="276" w:lineRule="auto"/>
        <w:ind w:left="0" w:firstLine="0"/>
        <w:jc w:val="both"/>
        <w:rPr>
          <w:sz w:val="22"/>
          <w:szCs w:val="22"/>
          <w:lang w:val="uk-UA"/>
        </w:rPr>
      </w:pPr>
      <w:r w:rsidRPr="005B02ED">
        <w:rPr>
          <w:sz w:val="22"/>
          <w:szCs w:val="22"/>
          <w:lang w:val="uk-UA"/>
        </w:rPr>
        <w:t>При цьому</w:t>
      </w:r>
      <w:r w:rsidR="0036426C" w:rsidRPr="005B02ED">
        <w:rPr>
          <w:sz w:val="22"/>
          <w:szCs w:val="22"/>
          <w:lang w:val="uk-UA"/>
        </w:rPr>
        <w:t>,</w:t>
      </w:r>
      <w:r w:rsidR="00527B66" w:rsidRPr="005B02ED">
        <w:rPr>
          <w:sz w:val="22"/>
          <w:szCs w:val="22"/>
          <w:lang w:val="uk-UA"/>
        </w:rPr>
        <w:t xml:space="preserve"> Автор нада</w:t>
      </w:r>
      <w:r w:rsidRPr="005B02ED">
        <w:rPr>
          <w:sz w:val="22"/>
          <w:szCs w:val="22"/>
          <w:lang w:val="uk-UA"/>
        </w:rPr>
        <w:t xml:space="preserve">є </w:t>
      </w:r>
      <w:r w:rsidR="0042741A" w:rsidRPr="005B02ED">
        <w:rPr>
          <w:sz w:val="22"/>
          <w:szCs w:val="22"/>
          <w:lang w:val="uk-UA"/>
        </w:rPr>
        <w:t>Г</w:t>
      </w:r>
      <w:r w:rsidRPr="005B02ED">
        <w:rPr>
          <w:sz w:val="22"/>
          <w:szCs w:val="22"/>
          <w:lang w:val="uk-UA"/>
        </w:rPr>
        <w:t xml:space="preserve">О УААСП </w:t>
      </w:r>
      <w:r w:rsidR="00C74E55" w:rsidRPr="005B02ED">
        <w:rPr>
          <w:sz w:val="22"/>
          <w:szCs w:val="22"/>
          <w:lang w:val="uk-UA"/>
        </w:rPr>
        <w:t xml:space="preserve">виключне право </w:t>
      </w:r>
      <w:r w:rsidRPr="005B02ED">
        <w:rPr>
          <w:sz w:val="22"/>
          <w:szCs w:val="22"/>
          <w:lang w:val="uk-UA"/>
        </w:rPr>
        <w:t>дозволяти або забороняти використанн</w:t>
      </w:r>
      <w:r w:rsidR="00527B66" w:rsidRPr="005B02ED">
        <w:rPr>
          <w:sz w:val="22"/>
          <w:szCs w:val="22"/>
          <w:lang w:val="uk-UA"/>
        </w:rPr>
        <w:t xml:space="preserve">я </w:t>
      </w:r>
      <w:r w:rsidR="00C66711" w:rsidRPr="005B02ED">
        <w:rPr>
          <w:sz w:val="22"/>
          <w:szCs w:val="22"/>
          <w:lang w:val="uk-UA"/>
        </w:rPr>
        <w:t>Т</w:t>
      </w:r>
      <w:r w:rsidRPr="005B02ED">
        <w:rPr>
          <w:sz w:val="22"/>
          <w:szCs w:val="22"/>
          <w:lang w:val="uk-UA"/>
        </w:rPr>
        <w:t>ворів, а також збирати, розподіляти та виплачувати авторську винагороду за їх використання с</w:t>
      </w:r>
      <w:r w:rsidR="006177B7" w:rsidRPr="005B02ED">
        <w:rPr>
          <w:sz w:val="22"/>
          <w:szCs w:val="22"/>
          <w:lang w:val="uk-UA"/>
        </w:rPr>
        <w:t>пособами, визначеними Автором у розділі 3</w:t>
      </w:r>
      <w:r w:rsidRPr="005B02ED">
        <w:rPr>
          <w:sz w:val="22"/>
          <w:szCs w:val="22"/>
          <w:lang w:val="uk-UA"/>
        </w:rPr>
        <w:t xml:space="preserve"> даного Договору.</w:t>
      </w:r>
    </w:p>
    <w:p w14:paraId="5B38FD91" w14:textId="77777777" w:rsidR="007560EC" w:rsidRPr="005B02ED" w:rsidRDefault="007560EC" w:rsidP="00735B5A">
      <w:pPr>
        <w:pStyle w:val="11"/>
        <w:numPr>
          <w:ilvl w:val="1"/>
          <w:numId w:val="6"/>
        </w:numPr>
        <w:tabs>
          <w:tab w:val="num" w:pos="426"/>
        </w:tabs>
        <w:spacing w:before="120" w:line="276" w:lineRule="auto"/>
        <w:ind w:left="0" w:firstLine="0"/>
        <w:jc w:val="both"/>
        <w:rPr>
          <w:sz w:val="22"/>
          <w:szCs w:val="22"/>
          <w:lang w:val="uk-UA"/>
        </w:rPr>
      </w:pPr>
      <w:r w:rsidRPr="005B02ED">
        <w:rPr>
          <w:sz w:val="22"/>
          <w:szCs w:val="22"/>
          <w:lang w:val="uk-UA"/>
        </w:rPr>
        <w:t xml:space="preserve">З метою забезпечення авторських прав на </w:t>
      </w:r>
      <w:r w:rsidR="00C66711" w:rsidRPr="005B02ED">
        <w:rPr>
          <w:sz w:val="22"/>
          <w:szCs w:val="22"/>
          <w:lang w:val="uk-UA"/>
        </w:rPr>
        <w:t>Т</w:t>
      </w:r>
      <w:r w:rsidRPr="005B02ED">
        <w:rPr>
          <w:sz w:val="22"/>
          <w:szCs w:val="22"/>
          <w:lang w:val="uk-UA"/>
        </w:rPr>
        <w:t xml:space="preserve">вори за межами території України </w:t>
      </w:r>
      <w:r w:rsidR="0042741A" w:rsidRPr="005B02ED">
        <w:rPr>
          <w:sz w:val="22"/>
          <w:szCs w:val="22"/>
          <w:lang w:val="uk-UA"/>
        </w:rPr>
        <w:t>Г</w:t>
      </w:r>
      <w:r w:rsidRPr="005B02ED">
        <w:rPr>
          <w:sz w:val="22"/>
          <w:szCs w:val="22"/>
          <w:lang w:val="uk-UA"/>
        </w:rPr>
        <w:t>О УААСП має право укладати договори про взаємне представництво інтересів</w:t>
      </w:r>
      <w:r w:rsidR="00357171" w:rsidRPr="005B02ED">
        <w:rPr>
          <w:sz w:val="22"/>
          <w:szCs w:val="22"/>
          <w:lang w:val="uk-UA"/>
        </w:rPr>
        <w:t xml:space="preserve"> (договори про представництво прав)</w:t>
      </w:r>
      <w:r w:rsidRPr="005B02ED">
        <w:rPr>
          <w:sz w:val="22"/>
          <w:szCs w:val="22"/>
          <w:lang w:val="uk-UA"/>
        </w:rPr>
        <w:t xml:space="preserve"> з відповідними іноземними авторсько-правовими організаціями і отримувати від них зібрану винагороду за використання творів Автора.</w:t>
      </w:r>
    </w:p>
    <w:p w14:paraId="34648D1A" w14:textId="77777777" w:rsidR="007560EC" w:rsidRPr="005B02ED" w:rsidRDefault="0042741A" w:rsidP="00735B5A">
      <w:pPr>
        <w:pStyle w:val="11"/>
        <w:numPr>
          <w:ilvl w:val="1"/>
          <w:numId w:val="6"/>
        </w:numPr>
        <w:tabs>
          <w:tab w:val="num" w:pos="426"/>
        </w:tabs>
        <w:spacing w:before="120" w:line="276" w:lineRule="auto"/>
        <w:ind w:left="0" w:firstLine="0"/>
        <w:jc w:val="both"/>
        <w:rPr>
          <w:sz w:val="22"/>
          <w:szCs w:val="22"/>
          <w:lang w:val="uk-UA"/>
        </w:rPr>
      </w:pPr>
      <w:r w:rsidRPr="005B02ED">
        <w:rPr>
          <w:sz w:val="22"/>
          <w:szCs w:val="22"/>
          <w:lang w:val="uk-UA"/>
        </w:rPr>
        <w:t>Г</w:t>
      </w:r>
      <w:r w:rsidR="007560EC" w:rsidRPr="005B02ED">
        <w:rPr>
          <w:sz w:val="22"/>
          <w:szCs w:val="22"/>
          <w:lang w:val="uk-UA"/>
        </w:rPr>
        <w:t xml:space="preserve">О УААСП має право на укладання договорів з аналогічними іноземними організаціями колективного управління щодо предмету даного Договору і, відповідно до зазначеного, передавати таким організаціям доручені </w:t>
      </w:r>
      <w:r w:rsidRPr="005B02ED">
        <w:rPr>
          <w:sz w:val="22"/>
          <w:szCs w:val="22"/>
          <w:lang w:val="uk-UA"/>
        </w:rPr>
        <w:t>Г</w:t>
      </w:r>
      <w:r w:rsidR="007560EC" w:rsidRPr="005B02ED">
        <w:rPr>
          <w:sz w:val="22"/>
          <w:szCs w:val="22"/>
          <w:lang w:val="uk-UA"/>
        </w:rPr>
        <w:t>О УААСП за даним Договором повноваження без отримання додаткового дозволу Автора.</w:t>
      </w:r>
    </w:p>
    <w:p w14:paraId="1085E7BA" w14:textId="77777777" w:rsidR="007560EC" w:rsidRPr="005B02ED" w:rsidRDefault="0042741A" w:rsidP="00735B5A">
      <w:pPr>
        <w:pStyle w:val="11"/>
        <w:numPr>
          <w:ilvl w:val="1"/>
          <w:numId w:val="6"/>
        </w:numPr>
        <w:tabs>
          <w:tab w:val="num" w:pos="426"/>
        </w:tabs>
        <w:spacing w:before="120" w:line="276" w:lineRule="auto"/>
        <w:ind w:left="0" w:firstLine="0"/>
        <w:jc w:val="both"/>
        <w:rPr>
          <w:b/>
          <w:sz w:val="22"/>
          <w:szCs w:val="22"/>
          <w:lang w:val="uk-UA"/>
        </w:rPr>
      </w:pPr>
      <w:r w:rsidRPr="005B02ED">
        <w:rPr>
          <w:sz w:val="22"/>
          <w:szCs w:val="22"/>
          <w:lang w:val="uk-UA"/>
        </w:rPr>
        <w:t>Г</w:t>
      </w:r>
      <w:r w:rsidR="007560EC" w:rsidRPr="005B02ED">
        <w:rPr>
          <w:sz w:val="22"/>
          <w:szCs w:val="22"/>
          <w:lang w:val="uk-UA"/>
        </w:rPr>
        <w:t>О УААСП самостійно не здійснює комерційне використання прав, що передаються Автором по даному Договору.</w:t>
      </w:r>
    </w:p>
    <w:p w14:paraId="7C1796C5" w14:textId="77777777" w:rsidR="00357171" w:rsidRPr="00141C4E" w:rsidRDefault="00F1278D" w:rsidP="007813E4">
      <w:pPr>
        <w:pStyle w:val="11"/>
        <w:numPr>
          <w:ilvl w:val="1"/>
          <w:numId w:val="6"/>
        </w:numPr>
        <w:tabs>
          <w:tab w:val="num" w:pos="426"/>
        </w:tabs>
        <w:spacing w:before="120" w:line="276" w:lineRule="auto"/>
        <w:ind w:left="0" w:firstLine="0"/>
        <w:jc w:val="both"/>
        <w:rPr>
          <w:b/>
          <w:sz w:val="22"/>
          <w:szCs w:val="22"/>
          <w:lang w:val="uk-UA"/>
        </w:rPr>
      </w:pPr>
      <w:r w:rsidRPr="005B02ED">
        <w:rPr>
          <w:sz w:val="22"/>
          <w:szCs w:val="22"/>
          <w:lang w:val="uk-UA"/>
        </w:rPr>
        <w:t>Сторони розуміють і погоджуються, що даний Договір не регулює особисті немайнові права Автора.</w:t>
      </w:r>
    </w:p>
    <w:p w14:paraId="2FFFF95B" w14:textId="77777777" w:rsidR="00141C4E" w:rsidRDefault="00141C4E" w:rsidP="00141C4E">
      <w:pPr>
        <w:pStyle w:val="11"/>
        <w:tabs>
          <w:tab w:val="num" w:pos="426"/>
        </w:tabs>
        <w:spacing w:before="120" w:line="276" w:lineRule="auto"/>
        <w:ind w:left="0"/>
        <w:jc w:val="both"/>
        <w:rPr>
          <w:b/>
          <w:sz w:val="22"/>
          <w:szCs w:val="22"/>
          <w:lang w:val="uk-UA"/>
        </w:rPr>
      </w:pPr>
    </w:p>
    <w:p w14:paraId="0A0DE038" w14:textId="77777777" w:rsidR="005F6004" w:rsidRPr="005B02ED" w:rsidRDefault="005F6004" w:rsidP="00141C4E">
      <w:pPr>
        <w:pStyle w:val="11"/>
        <w:tabs>
          <w:tab w:val="num" w:pos="426"/>
        </w:tabs>
        <w:spacing w:before="120" w:line="276" w:lineRule="auto"/>
        <w:ind w:left="0"/>
        <w:jc w:val="both"/>
        <w:rPr>
          <w:b/>
          <w:sz w:val="22"/>
          <w:szCs w:val="22"/>
          <w:lang w:val="uk-UA"/>
        </w:rPr>
      </w:pPr>
    </w:p>
    <w:p w14:paraId="515F74BF" w14:textId="77777777" w:rsidR="007560EC" w:rsidRPr="005B02ED" w:rsidRDefault="007560EC" w:rsidP="007560EC">
      <w:pPr>
        <w:pStyle w:val="a4"/>
        <w:numPr>
          <w:ilvl w:val="0"/>
          <w:numId w:val="6"/>
        </w:numPr>
        <w:spacing w:line="276" w:lineRule="auto"/>
        <w:jc w:val="center"/>
        <w:rPr>
          <w:sz w:val="22"/>
          <w:szCs w:val="22"/>
        </w:rPr>
      </w:pPr>
      <w:r w:rsidRPr="005B02ED">
        <w:rPr>
          <w:b/>
          <w:sz w:val="22"/>
          <w:szCs w:val="22"/>
        </w:rPr>
        <w:t>ВИДИ ВИКОРИСТАННЯ</w:t>
      </w:r>
    </w:p>
    <w:p w14:paraId="560EAA43" w14:textId="21D3786F" w:rsidR="008B142C" w:rsidRPr="00493D14" w:rsidRDefault="007560EC" w:rsidP="00735B5A">
      <w:pPr>
        <w:pStyle w:val="11"/>
        <w:numPr>
          <w:ilvl w:val="1"/>
          <w:numId w:val="6"/>
        </w:numPr>
        <w:tabs>
          <w:tab w:val="num" w:pos="426"/>
        </w:tabs>
        <w:spacing w:before="120" w:line="276" w:lineRule="auto"/>
        <w:ind w:left="0" w:right="-40" w:firstLine="0"/>
        <w:jc w:val="both"/>
        <w:rPr>
          <w:sz w:val="22"/>
          <w:szCs w:val="22"/>
          <w:u w:val="single"/>
          <w:lang w:val="uk-UA"/>
        </w:rPr>
      </w:pPr>
      <w:bookmarkStart w:id="0" w:name="_Ref346106947"/>
      <w:r w:rsidRPr="005B02ED">
        <w:rPr>
          <w:sz w:val="22"/>
          <w:szCs w:val="22"/>
          <w:lang w:val="uk-UA"/>
        </w:rPr>
        <w:t xml:space="preserve">Згідно даному Договору </w:t>
      </w:r>
      <w:r w:rsidR="0042741A" w:rsidRPr="005B02ED">
        <w:rPr>
          <w:sz w:val="22"/>
          <w:szCs w:val="22"/>
          <w:lang w:val="uk-UA"/>
        </w:rPr>
        <w:t>Г</w:t>
      </w:r>
      <w:r w:rsidRPr="005B02ED">
        <w:rPr>
          <w:sz w:val="22"/>
          <w:szCs w:val="22"/>
          <w:lang w:val="uk-UA"/>
        </w:rPr>
        <w:t xml:space="preserve">О УААСП отримує виключне повноваження здійснювати колективне управління  майновими правами Автора при наступних способах використання Творів шляхом надання ліцензій </w:t>
      </w:r>
      <w:r w:rsidR="00C66711" w:rsidRPr="005B02ED">
        <w:rPr>
          <w:sz w:val="22"/>
          <w:szCs w:val="22"/>
          <w:lang w:val="uk-UA"/>
        </w:rPr>
        <w:t>К</w:t>
      </w:r>
      <w:r w:rsidRPr="005B02ED">
        <w:rPr>
          <w:sz w:val="22"/>
          <w:szCs w:val="22"/>
          <w:lang w:val="uk-UA"/>
        </w:rPr>
        <w:t>ористувачам на:</w:t>
      </w:r>
      <w:bookmarkEnd w:id="0"/>
    </w:p>
    <w:sdt>
      <w:sdtPr>
        <w:rPr>
          <w:rFonts w:ascii="Calibri" w:eastAsiaTheme="minorHAnsi" w:hAnsi="Calibri" w:cs="Calibri"/>
          <w:color w:val="002060"/>
          <w:sz w:val="16"/>
          <w:szCs w:val="16"/>
          <w:lang w:eastAsia="en-US"/>
        </w:rPr>
        <w:alias w:val="TableKind"/>
        <w:tag w:val="TableKind"/>
        <w:id w:val="531317213"/>
        <w:placeholder>
          <w:docPart w:val="8E6C373BBFEA4575AD457FB84B3D1237"/>
        </w:placeholder>
        <w15:appearance w15:val="tags"/>
        <w:docPartList>
          <w:docPartGallery w:val="Tables"/>
        </w:docPartList>
      </w:sdtPr>
      <w:sdtEndPr/>
      <w:sdtContent>
        <w:p w14:paraId="084D7CB9" w14:textId="77777777" w:rsidR="00493D14" w:rsidRDefault="00493D14" w:rsidP="00493D14">
          <w:pPr>
            <w:pStyle w:val="ae"/>
            <w:ind w:left="720"/>
            <w:rPr>
              <w:rFonts w:ascii="Calibri" w:eastAsiaTheme="minorHAnsi" w:hAnsi="Calibri" w:cs="Calibri"/>
              <w:color w:val="002060"/>
              <w:sz w:val="16"/>
              <w:szCs w:val="16"/>
              <w:lang w:eastAsia="en-US"/>
            </w:rPr>
          </w:pPr>
        </w:p>
        <w:tbl>
          <w:tblPr>
            <w:tblStyle w:val="aa"/>
            <w:tblW w:w="0" w:type="auto"/>
            <w:tblInd w:w="720" w:type="dxa"/>
            <w:tblLook w:val="04A0" w:firstRow="1" w:lastRow="0" w:firstColumn="1" w:lastColumn="0" w:noHBand="0" w:noVBand="1"/>
          </w:tblPr>
          <w:tblGrid>
            <w:gridCol w:w="8332"/>
            <w:gridCol w:w="1569"/>
          </w:tblGrid>
          <w:tr w:rsidR="00493D14" w14:paraId="531D05EE" w14:textId="77777777" w:rsidTr="00493D14">
            <w:tc>
              <w:tcPr>
                <w:tcW w:w="8332" w:type="dxa"/>
                <w:tcBorders>
                  <w:top w:val="single" w:sz="4" w:space="0" w:color="auto"/>
                  <w:left w:val="single" w:sz="4" w:space="0" w:color="auto"/>
                  <w:bottom w:val="single" w:sz="4" w:space="0" w:color="auto"/>
                  <w:right w:val="single" w:sz="4" w:space="0" w:color="auto"/>
                </w:tcBorders>
              </w:tcPr>
              <w:p w14:paraId="1FB6783C" w14:textId="77777777" w:rsidR="00493D14" w:rsidRDefault="00493D14">
                <w:pPr>
                  <w:pStyle w:val="11"/>
                  <w:ind w:left="0" w:right="-40"/>
                  <w:rPr>
                    <w:rFonts w:eastAsiaTheme="minorHAnsi"/>
                    <w:sz w:val="20"/>
                    <w:szCs w:val="20"/>
                    <w:lang w:val="uk-UA" w:eastAsia="en-US"/>
                  </w:rPr>
                </w:pPr>
              </w:p>
            </w:tc>
            <w:tc>
              <w:tcPr>
                <w:tcW w:w="1569" w:type="dxa"/>
                <w:tcBorders>
                  <w:top w:val="single" w:sz="4" w:space="0" w:color="auto"/>
                  <w:left w:val="single" w:sz="4" w:space="0" w:color="auto"/>
                  <w:bottom w:val="single" w:sz="4" w:space="0" w:color="auto"/>
                  <w:right w:val="single" w:sz="4" w:space="0" w:color="auto"/>
                </w:tcBorders>
                <w:vAlign w:val="center"/>
                <w:hideMark/>
              </w:tcPr>
              <w:p w14:paraId="7BC9A734" w14:textId="77777777" w:rsidR="00493D14" w:rsidRDefault="00493D14" w:rsidP="00493D14">
                <w:pPr>
                  <w:pStyle w:val="ae"/>
                  <w:jc w:val="center"/>
                  <w:rPr>
                    <w:b/>
                    <w:sz w:val="18"/>
                    <w:szCs w:val="22"/>
                    <w:lang w:val="uk-UA"/>
                  </w:rPr>
                </w:pPr>
                <w:r w:rsidRPr="005B02ED">
                  <w:rPr>
                    <w:b/>
                    <w:sz w:val="18"/>
                    <w:szCs w:val="22"/>
                    <w:lang w:val="uk-UA"/>
                  </w:rPr>
                  <w:t>запис Так</w:t>
                </w:r>
                <w:r>
                  <w:rPr>
                    <w:b/>
                    <w:sz w:val="18"/>
                    <w:szCs w:val="22"/>
                    <w:lang w:val="uk-UA"/>
                  </w:rPr>
                  <w:t xml:space="preserve"> </w:t>
                </w:r>
              </w:p>
              <w:p w14:paraId="362F6406" w14:textId="20912874" w:rsidR="00493D14" w:rsidRDefault="00493D14" w:rsidP="00493D14">
                <w:pPr>
                  <w:pStyle w:val="ae"/>
                  <w:jc w:val="center"/>
                  <w:rPr>
                    <w:rFonts w:ascii="Calibri" w:eastAsiaTheme="minorHAnsi" w:hAnsi="Calibri" w:cs="Calibri"/>
                    <w:color w:val="002060"/>
                    <w:sz w:val="16"/>
                    <w:szCs w:val="16"/>
                    <w:lang w:eastAsia="en-US"/>
                  </w:rPr>
                </w:pPr>
                <w:r>
                  <w:rPr>
                    <w:b/>
                    <w:sz w:val="18"/>
                    <w:szCs w:val="22"/>
                    <w:lang w:val="uk-UA"/>
                  </w:rPr>
                  <w:t xml:space="preserve">або </w:t>
                </w:r>
                <w:r w:rsidRPr="005B02ED">
                  <w:rPr>
                    <w:b/>
                    <w:sz w:val="18"/>
                    <w:szCs w:val="22"/>
                    <w:lang w:val="uk-UA"/>
                  </w:rPr>
                  <w:t>Ні</w:t>
                </w:r>
              </w:p>
            </w:tc>
          </w:tr>
        </w:tbl>
        <w:p w14:paraId="1B796DCE" w14:textId="77777777" w:rsidR="00493D14" w:rsidRDefault="00306A6F" w:rsidP="00493D14">
          <w:pPr>
            <w:pStyle w:val="ae"/>
            <w:ind w:left="720"/>
            <w:rPr>
              <w:rFonts w:ascii="Calibri" w:eastAsiaTheme="minorHAnsi" w:hAnsi="Calibri" w:cs="Calibri"/>
              <w:color w:val="002060"/>
              <w:sz w:val="16"/>
              <w:szCs w:val="16"/>
              <w:lang w:eastAsia="en-US"/>
            </w:rPr>
          </w:pPr>
        </w:p>
      </w:sdtContent>
    </w:sdt>
    <w:p w14:paraId="49A0C967" w14:textId="77777777" w:rsidR="007560EC" w:rsidRPr="005B02ED" w:rsidRDefault="00F1278D" w:rsidP="00735B5A">
      <w:pPr>
        <w:pStyle w:val="11"/>
        <w:spacing w:before="120" w:line="276" w:lineRule="auto"/>
        <w:ind w:left="0" w:firstLine="426"/>
        <w:jc w:val="both"/>
        <w:rPr>
          <w:sz w:val="22"/>
          <w:szCs w:val="22"/>
          <w:u w:val="single"/>
          <w:lang w:val="uk-UA"/>
        </w:rPr>
      </w:pPr>
      <w:r w:rsidRPr="005B02ED">
        <w:rPr>
          <w:sz w:val="22"/>
          <w:szCs w:val="22"/>
          <w:lang w:val="uk-UA"/>
        </w:rPr>
        <w:t xml:space="preserve">При цьому, </w:t>
      </w:r>
      <w:r w:rsidR="0042741A" w:rsidRPr="005B02ED">
        <w:rPr>
          <w:sz w:val="22"/>
          <w:szCs w:val="22"/>
          <w:lang w:val="uk-UA"/>
        </w:rPr>
        <w:t>Г</w:t>
      </w:r>
      <w:r w:rsidRPr="005B02ED">
        <w:rPr>
          <w:sz w:val="22"/>
          <w:szCs w:val="22"/>
          <w:lang w:val="uk-UA"/>
        </w:rPr>
        <w:t>О УААСП</w:t>
      </w:r>
      <w:r w:rsidR="005B02ED" w:rsidRPr="005B02ED">
        <w:rPr>
          <w:sz w:val="22"/>
          <w:szCs w:val="22"/>
          <w:lang w:val="uk-UA"/>
        </w:rPr>
        <w:t xml:space="preserve"> </w:t>
      </w:r>
      <w:r w:rsidRPr="005B02ED">
        <w:rPr>
          <w:sz w:val="22"/>
          <w:szCs w:val="22"/>
          <w:lang w:val="uk-UA"/>
        </w:rPr>
        <w:t>звертається</w:t>
      </w:r>
      <w:r w:rsidR="007560EC" w:rsidRPr="005B02ED">
        <w:rPr>
          <w:sz w:val="22"/>
          <w:szCs w:val="22"/>
          <w:lang w:val="uk-UA"/>
        </w:rPr>
        <w:t xml:space="preserve"> до Автора за наданням окремого дозволу</w:t>
      </w:r>
      <w:r w:rsidR="003730C3" w:rsidRPr="005B02ED">
        <w:rPr>
          <w:sz w:val="22"/>
          <w:szCs w:val="22"/>
          <w:lang w:val="uk-UA"/>
        </w:rPr>
        <w:t xml:space="preserve"> на використання </w:t>
      </w:r>
      <w:r w:rsidR="00782E34" w:rsidRPr="005B02ED">
        <w:rPr>
          <w:sz w:val="22"/>
          <w:szCs w:val="22"/>
          <w:lang w:val="uk-UA"/>
        </w:rPr>
        <w:t>Т</w:t>
      </w:r>
      <w:r w:rsidR="003730C3" w:rsidRPr="005B02ED">
        <w:rPr>
          <w:sz w:val="22"/>
          <w:szCs w:val="22"/>
          <w:lang w:val="uk-UA"/>
        </w:rPr>
        <w:t xml:space="preserve">ворів шляхом </w:t>
      </w:r>
      <w:r w:rsidR="00735B5A" w:rsidRPr="005B02ED">
        <w:rPr>
          <w:sz w:val="22"/>
          <w:szCs w:val="22"/>
          <w:lang w:val="uk-UA"/>
        </w:rPr>
        <w:t>«</w:t>
      </w:r>
      <w:r w:rsidR="003730C3" w:rsidRPr="005B02ED">
        <w:rPr>
          <w:sz w:val="22"/>
          <w:szCs w:val="22"/>
          <w:lang w:val="uk-UA"/>
        </w:rPr>
        <w:t>О</w:t>
      </w:r>
      <w:r w:rsidR="007560EC" w:rsidRPr="005B02ED">
        <w:rPr>
          <w:sz w:val="22"/>
          <w:szCs w:val="22"/>
          <w:lang w:val="uk-UA"/>
        </w:rPr>
        <w:t>б’єднання та переробки»</w:t>
      </w:r>
      <w:r w:rsidR="003730C3" w:rsidRPr="005B02ED">
        <w:rPr>
          <w:sz w:val="22"/>
          <w:szCs w:val="22"/>
          <w:lang w:val="uk-UA"/>
        </w:rPr>
        <w:t xml:space="preserve">, способами </w:t>
      </w:r>
      <w:r w:rsidR="00F7369D" w:rsidRPr="005B02ED">
        <w:rPr>
          <w:sz w:val="22"/>
          <w:szCs w:val="22"/>
          <w:lang w:val="uk-UA"/>
        </w:rPr>
        <w:t xml:space="preserve">передбаченими позиціями 1, 4, </w:t>
      </w:r>
      <w:r w:rsidR="003730C3" w:rsidRPr="005B02ED">
        <w:rPr>
          <w:sz w:val="22"/>
          <w:szCs w:val="22"/>
          <w:lang w:val="uk-UA"/>
        </w:rPr>
        <w:t xml:space="preserve">5 </w:t>
      </w:r>
      <w:r w:rsidR="00F7369D" w:rsidRPr="005B02ED">
        <w:rPr>
          <w:sz w:val="22"/>
          <w:szCs w:val="22"/>
          <w:lang w:val="uk-UA"/>
        </w:rPr>
        <w:t xml:space="preserve">та 6 </w:t>
      </w:r>
      <w:r w:rsidR="003730C3" w:rsidRPr="005B02ED">
        <w:rPr>
          <w:sz w:val="22"/>
          <w:szCs w:val="22"/>
          <w:lang w:val="uk-UA"/>
        </w:rPr>
        <w:t>підпункту 3.1.</w:t>
      </w:r>
      <w:r w:rsidR="009240A8">
        <w:rPr>
          <w:sz w:val="22"/>
          <w:szCs w:val="22"/>
          <w:lang w:val="uk-UA"/>
        </w:rPr>
        <w:t>3</w:t>
      </w:r>
      <w:r w:rsidR="003730C3" w:rsidRPr="005B02ED">
        <w:rPr>
          <w:sz w:val="22"/>
          <w:szCs w:val="22"/>
          <w:lang w:val="uk-UA"/>
        </w:rPr>
        <w:t>. Договору</w:t>
      </w:r>
      <w:r w:rsidR="007560EC" w:rsidRPr="005B02ED">
        <w:rPr>
          <w:sz w:val="22"/>
          <w:szCs w:val="22"/>
          <w:lang w:val="uk-UA"/>
        </w:rPr>
        <w:t>.</w:t>
      </w:r>
    </w:p>
    <w:p w14:paraId="1523A751" w14:textId="77777777" w:rsidR="001A55FE" w:rsidRPr="005B02ED" w:rsidRDefault="001A55FE" w:rsidP="001A55FE">
      <w:pPr>
        <w:pStyle w:val="a4"/>
        <w:spacing w:line="276" w:lineRule="auto"/>
        <w:ind w:left="720"/>
        <w:rPr>
          <w:sz w:val="22"/>
          <w:szCs w:val="22"/>
        </w:rPr>
      </w:pPr>
    </w:p>
    <w:p w14:paraId="13D69D8E" w14:textId="77777777" w:rsidR="007560EC" w:rsidRPr="005B02ED" w:rsidRDefault="007560EC" w:rsidP="00B36775">
      <w:pPr>
        <w:pStyle w:val="a4"/>
        <w:numPr>
          <w:ilvl w:val="0"/>
          <w:numId w:val="22"/>
        </w:numPr>
        <w:spacing w:line="276" w:lineRule="auto"/>
        <w:jc w:val="center"/>
        <w:rPr>
          <w:sz w:val="22"/>
          <w:szCs w:val="22"/>
        </w:rPr>
      </w:pPr>
      <w:r w:rsidRPr="005B02ED">
        <w:rPr>
          <w:b/>
          <w:sz w:val="22"/>
          <w:szCs w:val="22"/>
        </w:rPr>
        <w:t>ТЕРИТОРІЯ</w:t>
      </w:r>
    </w:p>
    <w:p w14:paraId="2B6713E0" w14:textId="77777777" w:rsidR="0015693A" w:rsidRPr="005B02ED" w:rsidRDefault="007560EC" w:rsidP="00B36775">
      <w:pPr>
        <w:pStyle w:val="11"/>
        <w:numPr>
          <w:ilvl w:val="1"/>
          <w:numId w:val="22"/>
        </w:numPr>
        <w:spacing w:before="120" w:line="276" w:lineRule="auto"/>
        <w:ind w:left="0" w:firstLine="0"/>
        <w:jc w:val="both"/>
        <w:rPr>
          <w:sz w:val="22"/>
          <w:szCs w:val="22"/>
          <w:lang w:val="uk-UA"/>
        </w:rPr>
      </w:pPr>
      <w:r w:rsidRPr="005B02ED">
        <w:rPr>
          <w:sz w:val="22"/>
          <w:szCs w:val="22"/>
          <w:lang w:val="uk-UA"/>
        </w:rPr>
        <w:t>Передача прав, що здійснюється згідно даного Договору розповсюджується на територію</w:t>
      </w:r>
      <w:r w:rsidR="0015693A" w:rsidRPr="005B02ED">
        <w:rPr>
          <w:sz w:val="22"/>
          <w:szCs w:val="22"/>
          <w:lang w:val="uk-UA"/>
        </w:rPr>
        <w:t>:</w:t>
      </w:r>
    </w:p>
    <w:p w14:paraId="1D6E5289" w14:textId="5DD61BA0" w:rsidR="00EE6660" w:rsidRDefault="00EE6660" w:rsidP="0015693A">
      <w:pPr>
        <w:pStyle w:val="11"/>
        <w:spacing w:line="276" w:lineRule="auto"/>
        <w:ind w:left="360"/>
        <w:jc w:val="both"/>
        <w:rPr>
          <w:i/>
          <w:sz w:val="16"/>
          <w:szCs w:val="16"/>
          <w:lang w:val="uk-UA"/>
        </w:rPr>
      </w:pPr>
    </w:p>
    <w:sdt>
      <w:sdtPr>
        <w:rPr>
          <w:i/>
          <w:color w:val="000000"/>
          <w:sz w:val="20"/>
          <w:szCs w:val="20"/>
          <w:lang w:val="uk-UA"/>
        </w:rPr>
        <w:alias w:val="TableTrrUse"/>
        <w:tag w:val="TableTrrUse"/>
        <w:id w:val="2092968664"/>
        <w:placeholder>
          <w:docPart w:val="17AB015FBF4841AF87FEADF30773E15E"/>
        </w:placeholder>
        <w15:appearance w15:val="tags"/>
        <w:docPartList>
          <w:docPartGallery w:val="Tables"/>
        </w:docPartList>
      </w:sdtPr>
      <w:sdtEndPr/>
      <w:sdtContent>
        <w:p w14:paraId="179B58E8" w14:textId="77777777" w:rsidR="00493D14" w:rsidRDefault="00493D14" w:rsidP="00493D14">
          <w:pPr>
            <w:pStyle w:val="11"/>
            <w:spacing w:line="276" w:lineRule="auto"/>
            <w:rPr>
              <w:i/>
              <w:color w:val="000000"/>
              <w:sz w:val="20"/>
              <w:szCs w:val="20"/>
              <w:lang w:val="uk-UA"/>
            </w:rPr>
          </w:pPr>
        </w:p>
        <w:tbl>
          <w:tblPr>
            <w:tblStyle w:val="aa"/>
            <w:tblW w:w="9661" w:type="dxa"/>
            <w:tblInd w:w="959" w:type="dxa"/>
            <w:tblLook w:val="04A0" w:firstRow="1" w:lastRow="0" w:firstColumn="1" w:lastColumn="0" w:noHBand="0" w:noVBand="1"/>
          </w:tblPr>
          <w:tblGrid>
            <w:gridCol w:w="8093"/>
            <w:gridCol w:w="1568"/>
          </w:tblGrid>
          <w:tr w:rsidR="00493D14" w14:paraId="2244EDBF" w14:textId="77777777" w:rsidTr="00493D14">
            <w:trPr>
              <w:trHeight w:val="249"/>
            </w:trPr>
            <w:tc>
              <w:tcPr>
                <w:tcW w:w="8093" w:type="dxa"/>
                <w:tcBorders>
                  <w:top w:val="single" w:sz="4" w:space="0" w:color="auto"/>
                  <w:left w:val="single" w:sz="4" w:space="0" w:color="auto"/>
                  <w:bottom w:val="single" w:sz="4" w:space="0" w:color="auto"/>
                  <w:right w:val="single" w:sz="4" w:space="0" w:color="auto"/>
                </w:tcBorders>
                <w:hideMark/>
              </w:tcPr>
              <w:p w14:paraId="3DAE742E" w14:textId="77777777" w:rsidR="00493D14" w:rsidRDefault="00493D14">
                <w:pPr>
                  <w:pStyle w:val="11"/>
                  <w:ind w:left="0" w:right="-40"/>
                  <w:jc w:val="center"/>
                  <w:rPr>
                    <w:sz w:val="20"/>
                    <w:szCs w:val="20"/>
                    <w:lang w:val="uk-UA"/>
                  </w:rPr>
                </w:pPr>
                <w:r>
                  <w:rPr>
                    <w:b/>
                    <w:sz w:val="20"/>
                    <w:szCs w:val="20"/>
                    <w:lang w:val="uk-UA"/>
                  </w:rPr>
                  <w:t>Країна</w:t>
                </w:r>
              </w:p>
            </w:tc>
            <w:tc>
              <w:tcPr>
                <w:tcW w:w="1568" w:type="dxa"/>
                <w:tcBorders>
                  <w:top w:val="single" w:sz="4" w:space="0" w:color="auto"/>
                  <w:left w:val="single" w:sz="4" w:space="0" w:color="auto"/>
                  <w:bottom w:val="single" w:sz="4" w:space="0" w:color="auto"/>
                  <w:right w:val="single" w:sz="4" w:space="0" w:color="auto"/>
                </w:tcBorders>
                <w:hideMark/>
              </w:tcPr>
              <w:p w14:paraId="68ABCF84" w14:textId="77777777" w:rsidR="00493D14" w:rsidRDefault="00493D14">
                <w:pPr>
                  <w:pStyle w:val="ae"/>
                  <w:rPr>
                    <w:b/>
                    <w:i/>
                    <w:u w:val="single"/>
                    <w:lang w:val="uk-UA"/>
                  </w:rPr>
                </w:pPr>
                <w:r>
                  <w:rPr>
                    <w:b/>
                    <w:lang w:val="uk-UA"/>
                  </w:rPr>
                  <w:t>підпис Автора</w:t>
                </w:r>
              </w:p>
            </w:tc>
          </w:tr>
        </w:tbl>
        <w:p w14:paraId="4961765A" w14:textId="77777777" w:rsidR="00493D14" w:rsidRDefault="00306A6F" w:rsidP="00493D14">
          <w:pPr>
            <w:pStyle w:val="11"/>
            <w:spacing w:line="276" w:lineRule="auto"/>
            <w:rPr>
              <w:i/>
              <w:color w:val="000000"/>
              <w:sz w:val="20"/>
              <w:szCs w:val="20"/>
              <w:lang w:val="uk-UA"/>
            </w:rPr>
          </w:pPr>
        </w:p>
      </w:sdtContent>
    </w:sdt>
    <w:p w14:paraId="79EEACC7" w14:textId="54673E76" w:rsidR="00493D14" w:rsidRDefault="00493D14" w:rsidP="0015693A">
      <w:pPr>
        <w:pStyle w:val="11"/>
        <w:spacing w:line="276" w:lineRule="auto"/>
        <w:ind w:left="360"/>
        <w:jc w:val="both"/>
        <w:rPr>
          <w:i/>
          <w:sz w:val="16"/>
          <w:szCs w:val="16"/>
          <w:lang w:val="uk-UA"/>
        </w:rPr>
      </w:pPr>
    </w:p>
    <w:p w14:paraId="17D40B90" w14:textId="77777777" w:rsidR="00493D14" w:rsidRPr="005B02ED" w:rsidRDefault="00493D14" w:rsidP="0015693A">
      <w:pPr>
        <w:pStyle w:val="11"/>
        <w:spacing w:line="276" w:lineRule="auto"/>
        <w:ind w:left="360"/>
        <w:jc w:val="both"/>
        <w:rPr>
          <w:i/>
          <w:sz w:val="16"/>
          <w:szCs w:val="16"/>
          <w:lang w:val="uk-UA"/>
        </w:rPr>
      </w:pPr>
    </w:p>
    <w:p w14:paraId="2C6103F9" w14:textId="77777777" w:rsidR="00EE6660" w:rsidRPr="005B02ED" w:rsidRDefault="00EE6660" w:rsidP="00B36775">
      <w:pPr>
        <w:pStyle w:val="11"/>
        <w:numPr>
          <w:ilvl w:val="1"/>
          <w:numId w:val="22"/>
        </w:numPr>
        <w:spacing w:line="276" w:lineRule="auto"/>
        <w:ind w:left="0" w:firstLine="65"/>
        <w:jc w:val="both"/>
        <w:rPr>
          <w:sz w:val="22"/>
          <w:szCs w:val="22"/>
          <w:lang w:val="uk-UA"/>
        </w:rPr>
      </w:pPr>
      <w:r w:rsidRPr="005B02ED">
        <w:rPr>
          <w:sz w:val="22"/>
          <w:szCs w:val="22"/>
          <w:lang w:val="uk-UA"/>
        </w:rPr>
        <w:t>Обмеження дії даного Договору розповсюджується на територію (зазначити назву країни, на яку не здійснюється передача прав)</w:t>
      </w:r>
      <w:r w:rsidR="001A55FE" w:rsidRPr="005B02ED">
        <w:rPr>
          <w:sz w:val="22"/>
          <w:szCs w:val="22"/>
          <w:lang w:val="uk-UA"/>
        </w:rPr>
        <w:t>:</w:t>
      </w:r>
    </w:p>
    <w:bookmarkStart w:id="1" w:name="_Hlk525724787" w:displacedByCustomXml="next"/>
    <w:sdt>
      <w:sdtPr>
        <w:rPr>
          <w:i/>
          <w:color w:val="000000"/>
          <w:sz w:val="20"/>
          <w:szCs w:val="20"/>
          <w:lang w:val="uk-UA"/>
        </w:rPr>
        <w:alias w:val="TableTrrNotUs"/>
        <w:tag w:val="TableTrrNotUs"/>
        <w:id w:val="-398902194"/>
        <w:placeholder>
          <w:docPart w:val="E38111CE0F1D4C638724A2DA0B36098E"/>
        </w:placeholder>
        <w15:appearance w15:val="tags"/>
        <w:docPartList>
          <w:docPartGallery w:val="Tables"/>
        </w:docPartList>
      </w:sdtPr>
      <w:sdtEndPr/>
      <w:sdtContent>
        <w:p w14:paraId="242A5159" w14:textId="77777777" w:rsidR="00493D14" w:rsidRDefault="00493D14" w:rsidP="00493D14">
          <w:pPr>
            <w:pStyle w:val="11"/>
            <w:spacing w:line="276" w:lineRule="auto"/>
            <w:rPr>
              <w:i/>
              <w:color w:val="000000"/>
              <w:sz w:val="20"/>
              <w:szCs w:val="20"/>
              <w:lang w:val="uk-UA"/>
            </w:rPr>
          </w:pPr>
        </w:p>
        <w:tbl>
          <w:tblPr>
            <w:tblStyle w:val="aa"/>
            <w:tblW w:w="9661" w:type="dxa"/>
            <w:tblInd w:w="959" w:type="dxa"/>
            <w:tblLook w:val="04A0" w:firstRow="1" w:lastRow="0" w:firstColumn="1" w:lastColumn="0" w:noHBand="0" w:noVBand="1"/>
          </w:tblPr>
          <w:tblGrid>
            <w:gridCol w:w="8093"/>
            <w:gridCol w:w="1568"/>
          </w:tblGrid>
          <w:tr w:rsidR="00493D14" w14:paraId="0A797529" w14:textId="77777777" w:rsidTr="00493D14">
            <w:trPr>
              <w:trHeight w:val="249"/>
            </w:trPr>
            <w:tc>
              <w:tcPr>
                <w:tcW w:w="8093" w:type="dxa"/>
                <w:tcBorders>
                  <w:top w:val="single" w:sz="4" w:space="0" w:color="auto"/>
                  <w:left w:val="single" w:sz="4" w:space="0" w:color="auto"/>
                  <w:bottom w:val="single" w:sz="4" w:space="0" w:color="auto"/>
                  <w:right w:val="single" w:sz="4" w:space="0" w:color="auto"/>
                </w:tcBorders>
                <w:hideMark/>
              </w:tcPr>
              <w:p w14:paraId="067F8400" w14:textId="77777777" w:rsidR="00493D14" w:rsidRDefault="00493D14">
                <w:pPr>
                  <w:pStyle w:val="11"/>
                  <w:ind w:left="0" w:right="-40"/>
                  <w:jc w:val="center"/>
                  <w:rPr>
                    <w:sz w:val="20"/>
                    <w:szCs w:val="20"/>
                    <w:lang w:val="uk-UA"/>
                  </w:rPr>
                </w:pPr>
                <w:r>
                  <w:rPr>
                    <w:b/>
                    <w:sz w:val="20"/>
                    <w:szCs w:val="20"/>
                    <w:lang w:val="uk-UA"/>
                  </w:rPr>
                  <w:t>Країна</w:t>
                </w:r>
              </w:p>
            </w:tc>
            <w:tc>
              <w:tcPr>
                <w:tcW w:w="1568" w:type="dxa"/>
                <w:tcBorders>
                  <w:top w:val="single" w:sz="4" w:space="0" w:color="auto"/>
                  <w:left w:val="single" w:sz="4" w:space="0" w:color="auto"/>
                  <w:bottom w:val="single" w:sz="4" w:space="0" w:color="auto"/>
                  <w:right w:val="single" w:sz="4" w:space="0" w:color="auto"/>
                </w:tcBorders>
                <w:hideMark/>
              </w:tcPr>
              <w:p w14:paraId="64F79E1C" w14:textId="77777777" w:rsidR="00493D14" w:rsidRDefault="00493D14">
                <w:pPr>
                  <w:pStyle w:val="ae"/>
                  <w:jc w:val="both"/>
                  <w:rPr>
                    <w:b/>
                    <w:i/>
                    <w:u w:val="single"/>
                    <w:lang w:val="uk-UA"/>
                  </w:rPr>
                </w:pPr>
                <w:r>
                  <w:rPr>
                    <w:b/>
                    <w:lang w:val="uk-UA"/>
                  </w:rPr>
                  <w:t>підпис Автора</w:t>
                </w:r>
              </w:p>
            </w:tc>
          </w:tr>
        </w:tbl>
        <w:p w14:paraId="70906954" w14:textId="77777777" w:rsidR="00493D14" w:rsidRDefault="00306A6F" w:rsidP="00493D14">
          <w:pPr>
            <w:pStyle w:val="11"/>
            <w:spacing w:line="276" w:lineRule="auto"/>
            <w:rPr>
              <w:i/>
              <w:color w:val="000000"/>
              <w:sz w:val="20"/>
              <w:szCs w:val="20"/>
              <w:lang w:val="uk-UA"/>
            </w:rPr>
          </w:pPr>
        </w:p>
        <w:bookmarkEnd w:id="1" w:displacedByCustomXml="next"/>
      </w:sdtContent>
    </w:sdt>
    <w:p w14:paraId="02B79731" w14:textId="582FE9A6" w:rsidR="00493D14" w:rsidRDefault="00493D14" w:rsidP="007560EC">
      <w:pPr>
        <w:pStyle w:val="11"/>
        <w:widowControl w:val="0"/>
        <w:autoSpaceDE w:val="0"/>
        <w:spacing w:line="276" w:lineRule="auto"/>
        <w:ind w:left="0" w:right="43"/>
        <w:jc w:val="both"/>
        <w:rPr>
          <w:sz w:val="22"/>
          <w:szCs w:val="22"/>
          <w:lang w:val="uk-UA"/>
        </w:rPr>
      </w:pPr>
    </w:p>
    <w:p w14:paraId="16E9F8C6" w14:textId="317F41EC" w:rsidR="0036426C" w:rsidRPr="005E0384" w:rsidRDefault="0036426C" w:rsidP="00B36775">
      <w:pPr>
        <w:pStyle w:val="a4"/>
        <w:numPr>
          <w:ilvl w:val="0"/>
          <w:numId w:val="22"/>
        </w:numPr>
        <w:spacing w:line="276" w:lineRule="auto"/>
        <w:jc w:val="center"/>
        <w:rPr>
          <w:sz w:val="22"/>
          <w:szCs w:val="22"/>
        </w:rPr>
      </w:pPr>
      <w:r w:rsidRPr="005B02ED">
        <w:rPr>
          <w:b/>
          <w:sz w:val="22"/>
          <w:szCs w:val="22"/>
        </w:rPr>
        <w:t xml:space="preserve">ПРАВА, ОБОВ`ЯЗКИ ТА ГАРАНТІЇ АВТОРА </w:t>
      </w:r>
    </w:p>
    <w:p w14:paraId="28F990E2" w14:textId="77777777" w:rsidR="0036426C" w:rsidRPr="005B02ED" w:rsidRDefault="0036426C" w:rsidP="005E0384">
      <w:pPr>
        <w:pStyle w:val="11"/>
        <w:numPr>
          <w:ilvl w:val="1"/>
          <w:numId w:val="22"/>
        </w:numPr>
        <w:spacing w:before="120" w:line="276" w:lineRule="auto"/>
        <w:ind w:left="0" w:right="-40" w:firstLine="0"/>
        <w:jc w:val="both"/>
        <w:rPr>
          <w:b/>
          <w:sz w:val="22"/>
          <w:szCs w:val="22"/>
          <w:lang w:val="uk-UA"/>
        </w:rPr>
      </w:pPr>
      <w:r w:rsidRPr="005B02ED">
        <w:rPr>
          <w:b/>
          <w:sz w:val="22"/>
          <w:szCs w:val="22"/>
          <w:lang w:val="uk-UA"/>
        </w:rPr>
        <w:t>Протягом дії даного Договору Автор має право:</w:t>
      </w:r>
    </w:p>
    <w:p w14:paraId="0937F67C" w14:textId="77777777" w:rsidR="0036426C" w:rsidRPr="005B02ED" w:rsidRDefault="0036426C" w:rsidP="00B36775">
      <w:pPr>
        <w:pStyle w:val="11"/>
        <w:numPr>
          <w:ilvl w:val="2"/>
          <w:numId w:val="23"/>
        </w:numPr>
        <w:spacing w:line="276" w:lineRule="auto"/>
        <w:ind w:right="-40"/>
        <w:jc w:val="both"/>
        <w:rPr>
          <w:sz w:val="22"/>
          <w:szCs w:val="22"/>
          <w:lang w:val="uk-UA"/>
        </w:rPr>
      </w:pPr>
      <w:r w:rsidRPr="005B02ED">
        <w:rPr>
          <w:sz w:val="22"/>
          <w:szCs w:val="22"/>
          <w:lang w:val="uk-UA"/>
        </w:rPr>
        <w:t xml:space="preserve">своєчасно отримувати нараховану винагороду, яка належить йому за використання його </w:t>
      </w:r>
      <w:r w:rsidR="008C39D0" w:rsidRPr="005B02ED">
        <w:rPr>
          <w:sz w:val="22"/>
          <w:szCs w:val="22"/>
          <w:lang w:val="uk-UA"/>
        </w:rPr>
        <w:t>Т</w:t>
      </w:r>
      <w:r w:rsidRPr="005B02ED">
        <w:rPr>
          <w:sz w:val="22"/>
          <w:szCs w:val="22"/>
          <w:lang w:val="uk-UA"/>
        </w:rPr>
        <w:t>ворів, у порядку та терміни, передбачені даним Договором та відповідно до правил, встановлених</w:t>
      </w:r>
      <w:r w:rsidR="005B02ED" w:rsidRPr="005B02ED">
        <w:rPr>
          <w:sz w:val="22"/>
          <w:szCs w:val="22"/>
          <w:lang w:val="uk-UA"/>
        </w:rPr>
        <w:t xml:space="preserve"> </w:t>
      </w:r>
      <w:r w:rsidR="00C204CC">
        <w:rPr>
          <w:sz w:val="22"/>
          <w:szCs w:val="22"/>
          <w:lang w:val="uk-UA"/>
        </w:rPr>
        <w:t xml:space="preserve">                      </w:t>
      </w:r>
      <w:r w:rsidR="005F2322" w:rsidRPr="005B02ED">
        <w:rPr>
          <w:sz w:val="22"/>
          <w:szCs w:val="22"/>
          <w:lang w:val="uk-UA"/>
        </w:rPr>
        <w:t>Г</w:t>
      </w:r>
      <w:r w:rsidRPr="005B02ED">
        <w:rPr>
          <w:sz w:val="22"/>
          <w:szCs w:val="22"/>
          <w:lang w:val="uk-UA"/>
        </w:rPr>
        <w:t>О УААСП.</w:t>
      </w:r>
    </w:p>
    <w:p w14:paraId="42F7B85B" w14:textId="77777777" w:rsidR="0036426C" w:rsidRPr="005B02ED" w:rsidRDefault="006177B7" w:rsidP="00B36775">
      <w:pPr>
        <w:pStyle w:val="11"/>
        <w:numPr>
          <w:ilvl w:val="2"/>
          <w:numId w:val="23"/>
        </w:numPr>
        <w:spacing w:line="276" w:lineRule="auto"/>
        <w:ind w:right="-40"/>
        <w:jc w:val="both"/>
        <w:rPr>
          <w:sz w:val="22"/>
          <w:szCs w:val="22"/>
          <w:lang w:val="uk-UA"/>
        </w:rPr>
      </w:pPr>
      <w:r w:rsidRPr="005B02ED">
        <w:rPr>
          <w:sz w:val="22"/>
          <w:szCs w:val="22"/>
          <w:lang w:val="uk-UA"/>
        </w:rPr>
        <w:t>п</w:t>
      </w:r>
      <w:r w:rsidR="0036426C" w:rsidRPr="005B02ED">
        <w:rPr>
          <w:sz w:val="22"/>
          <w:szCs w:val="22"/>
          <w:lang w:val="uk-UA"/>
        </w:rPr>
        <w:t xml:space="preserve">риймати участь в заходах, що організовуються </w:t>
      </w:r>
      <w:r w:rsidR="005F2322" w:rsidRPr="005B02ED">
        <w:rPr>
          <w:sz w:val="22"/>
          <w:szCs w:val="22"/>
          <w:lang w:val="uk-UA"/>
        </w:rPr>
        <w:t>Г</w:t>
      </w:r>
      <w:r w:rsidR="0036426C" w:rsidRPr="005B02ED">
        <w:rPr>
          <w:sz w:val="22"/>
          <w:szCs w:val="22"/>
          <w:lang w:val="uk-UA"/>
        </w:rPr>
        <w:t>О УААСП.</w:t>
      </w:r>
    </w:p>
    <w:p w14:paraId="34685593" w14:textId="77777777" w:rsidR="0036426C" w:rsidRPr="005B02ED" w:rsidRDefault="0036426C" w:rsidP="00B36775">
      <w:pPr>
        <w:pStyle w:val="11"/>
        <w:numPr>
          <w:ilvl w:val="2"/>
          <w:numId w:val="23"/>
        </w:numPr>
        <w:spacing w:line="276" w:lineRule="auto"/>
        <w:ind w:right="-40"/>
        <w:jc w:val="both"/>
        <w:rPr>
          <w:sz w:val="22"/>
          <w:szCs w:val="22"/>
          <w:lang w:val="uk-UA"/>
        </w:rPr>
      </w:pPr>
      <w:r w:rsidRPr="005B02ED">
        <w:rPr>
          <w:sz w:val="22"/>
          <w:szCs w:val="22"/>
          <w:lang w:val="uk-UA"/>
        </w:rPr>
        <w:t xml:space="preserve">за письмовим </w:t>
      </w:r>
      <w:r w:rsidR="006177B7" w:rsidRPr="005B02ED">
        <w:rPr>
          <w:sz w:val="22"/>
          <w:szCs w:val="22"/>
          <w:lang w:val="uk-UA"/>
        </w:rPr>
        <w:t xml:space="preserve">запитом одержувати від </w:t>
      </w:r>
      <w:r w:rsidR="005F2322" w:rsidRPr="005B02ED">
        <w:rPr>
          <w:sz w:val="22"/>
          <w:szCs w:val="22"/>
          <w:lang w:val="uk-UA"/>
        </w:rPr>
        <w:t>Г</w:t>
      </w:r>
      <w:r w:rsidR="006177B7" w:rsidRPr="005B02ED">
        <w:rPr>
          <w:sz w:val="22"/>
          <w:szCs w:val="22"/>
          <w:lang w:val="uk-UA"/>
        </w:rPr>
        <w:t xml:space="preserve">О УААСП </w:t>
      </w:r>
      <w:r w:rsidRPr="005B02ED">
        <w:rPr>
          <w:sz w:val="22"/>
          <w:szCs w:val="22"/>
          <w:lang w:val="uk-UA"/>
        </w:rPr>
        <w:t xml:space="preserve"> у 15-денний строк інформацію щодо діяльності </w:t>
      </w:r>
      <w:r w:rsidR="005F2322" w:rsidRPr="005B02ED">
        <w:rPr>
          <w:sz w:val="22"/>
          <w:szCs w:val="22"/>
          <w:lang w:val="uk-UA"/>
        </w:rPr>
        <w:t>Г</w:t>
      </w:r>
      <w:r w:rsidRPr="005B02ED">
        <w:rPr>
          <w:sz w:val="22"/>
          <w:szCs w:val="22"/>
          <w:lang w:val="uk-UA"/>
        </w:rPr>
        <w:t>О УААСП, а також інформацію щодо нарахованої йому винагороди.</w:t>
      </w:r>
    </w:p>
    <w:p w14:paraId="21A7AC11" w14:textId="77777777" w:rsidR="0036426C" w:rsidRPr="005B02ED" w:rsidRDefault="0036426C" w:rsidP="00B36775">
      <w:pPr>
        <w:pStyle w:val="11"/>
        <w:numPr>
          <w:ilvl w:val="2"/>
          <w:numId w:val="23"/>
        </w:numPr>
        <w:spacing w:line="276" w:lineRule="auto"/>
        <w:ind w:right="-40"/>
        <w:jc w:val="both"/>
        <w:rPr>
          <w:sz w:val="22"/>
          <w:szCs w:val="22"/>
          <w:lang w:val="uk-UA"/>
        </w:rPr>
      </w:pPr>
      <w:r w:rsidRPr="005B02ED">
        <w:rPr>
          <w:sz w:val="22"/>
          <w:szCs w:val="22"/>
          <w:lang w:val="uk-UA"/>
        </w:rPr>
        <w:t xml:space="preserve">своєю письмовою заявою повідомляти </w:t>
      </w:r>
      <w:r w:rsidR="005F2322" w:rsidRPr="005B02ED">
        <w:rPr>
          <w:sz w:val="22"/>
          <w:szCs w:val="22"/>
          <w:lang w:val="uk-UA"/>
        </w:rPr>
        <w:t>Г</w:t>
      </w:r>
      <w:r w:rsidRPr="005B02ED">
        <w:rPr>
          <w:sz w:val="22"/>
          <w:szCs w:val="22"/>
          <w:lang w:val="uk-UA"/>
        </w:rPr>
        <w:t>О УААСП про факти порушення майнових авторських прав, несплату Користувачами авторської винагороди Автору.</w:t>
      </w:r>
    </w:p>
    <w:p w14:paraId="3880BC7A" w14:textId="77777777" w:rsidR="0036426C" w:rsidRPr="005B02ED" w:rsidRDefault="0036426C" w:rsidP="00B36775">
      <w:pPr>
        <w:pStyle w:val="11"/>
        <w:numPr>
          <w:ilvl w:val="2"/>
          <w:numId w:val="23"/>
        </w:numPr>
        <w:spacing w:line="276" w:lineRule="auto"/>
        <w:ind w:right="-40"/>
        <w:jc w:val="both"/>
        <w:rPr>
          <w:sz w:val="22"/>
          <w:szCs w:val="22"/>
          <w:lang w:val="uk-UA"/>
        </w:rPr>
      </w:pPr>
      <w:r w:rsidRPr="005B02ED">
        <w:rPr>
          <w:sz w:val="22"/>
          <w:szCs w:val="22"/>
          <w:lang w:val="uk-UA"/>
        </w:rPr>
        <w:t xml:space="preserve">отримувати юридичні та інші консультації, у порядку визначеному </w:t>
      </w:r>
      <w:r w:rsidR="005F2322" w:rsidRPr="005B02ED">
        <w:rPr>
          <w:sz w:val="22"/>
          <w:szCs w:val="22"/>
          <w:lang w:val="uk-UA"/>
        </w:rPr>
        <w:t>Г</w:t>
      </w:r>
      <w:r w:rsidRPr="005B02ED">
        <w:rPr>
          <w:sz w:val="22"/>
          <w:szCs w:val="22"/>
          <w:lang w:val="uk-UA"/>
        </w:rPr>
        <w:t>О УААСП, з питань щодо його творчої діяльності, використання творів та захисту авторських прав.</w:t>
      </w:r>
    </w:p>
    <w:p w14:paraId="3DCB65EB" w14:textId="77777777" w:rsidR="00DB44B2" w:rsidRPr="005B02ED" w:rsidRDefault="0036426C" w:rsidP="00B36775">
      <w:pPr>
        <w:pStyle w:val="11"/>
        <w:numPr>
          <w:ilvl w:val="2"/>
          <w:numId w:val="23"/>
        </w:numPr>
        <w:spacing w:line="276" w:lineRule="auto"/>
        <w:ind w:left="1134" w:right="-40"/>
        <w:jc w:val="both"/>
        <w:rPr>
          <w:sz w:val="22"/>
          <w:szCs w:val="22"/>
          <w:lang w:val="uk-UA"/>
        </w:rPr>
      </w:pPr>
      <w:r w:rsidRPr="005B02ED">
        <w:rPr>
          <w:sz w:val="22"/>
          <w:szCs w:val="22"/>
          <w:lang w:val="uk-UA"/>
        </w:rPr>
        <w:t xml:space="preserve">вимагати від </w:t>
      </w:r>
      <w:r w:rsidR="005F2322" w:rsidRPr="005B02ED">
        <w:rPr>
          <w:sz w:val="22"/>
          <w:szCs w:val="22"/>
          <w:lang w:val="uk-UA"/>
        </w:rPr>
        <w:t>Г</w:t>
      </w:r>
      <w:r w:rsidRPr="005B02ED">
        <w:rPr>
          <w:sz w:val="22"/>
          <w:szCs w:val="22"/>
          <w:lang w:val="uk-UA"/>
        </w:rPr>
        <w:t>О УААСП дотримання умов даного Договору та добросовісного виконання взятих за ним на себе зобов’язань.</w:t>
      </w:r>
    </w:p>
    <w:p w14:paraId="3F11BACB" w14:textId="77777777" w:rsidR="0036426C" w:rsidRPr="005B02ED" w:rsidRDefault="0036426C" w:rsidP="00B36775">
      <w:pPr>
        <w:pStyle w:val="11"/>
        <w:numPr>
          <w:ilvl w:val="1"/>
          <w:numId w:val="23"/>
        </w:numPr>
        <w:spacing w:line="276" w:lineRule="auto"/>
        <w:ind w:left="0" w:right="-40" w:firstLine="0"/>
        <w:jc w:val="both"/>
        <w:rPr>
          <w:b/>
          <w:sz w:val="22"/>
          <w:szCs w:val="22"/>
          <w:lang w:val="uk-UA"/>
        </w:rPr>
      </w:pPr>
      <w:r w:rsidRPr="005B02ED">
        <w:rPr>
          <w:b/>
          <w:sz w:val="22"/>
          <w:szCs w:val="22"/>
          <w:lang w:val="uk-UA"/>
        </w:rPr>
        <w:t>Автор зобов’язується:</w:t>
      </w:r>
    </w:p>
    <w:p w14:paraId="2637D018" w14:textId="77777777" w:rsidR="0036426C" w:rsidRPr="005B02ED" w:rsidRDefault="0036426C" w:rsidP="00B36775">
      <w:pPr>
        <w:pStyle w:val="11"/>
        <w:numPr>
          <w:ilvl w:val="2"/>
          <w:numId w:val="23"/>
        </w:numPr>
        <w:spacing w:line="276" w:lineRule="auto"/>
        <w:ind w:left="1134" w:right="-40" w:hanging="708"/>
        <w:jc w:val="both"/>
        <w:rPr>
          <w:sz w:val="22"/>
          <w:szCs w:val="22"/>
          <w:lang w:val="uk-UA"/>
        </w:rPr>
      </w:pPr>
      <w:r w:rsidRPr="005B02ED">
        <w:rPr>
          <w:sz w:val="22"/>
          <w:szCs w:val="22"/>
          <w:lang w:val="uk-UA"/>
        </w:rPr>
        <w:t>не уповноважувати та не доручати третім особам надання дозволів та здійснення збору авторської винагороди (шляхом управління на колективній основі, укладення договору доручення, тощо) за використання творів Автора способами, передбаченими даним Договором.</w:t>
      </w:r>
    </w:p>
    <w:p w14:paraId="4636F419" w14:textId="77777777" w:rsidR="0036426C" w:rsidRPr="005B02ED" w:rsidRDefault="007946A3" w:rsidP="00B36775">
      <w:pPr>
        <w:pStyle w:val="11"/>
        <w:spacing w:line="276" w:lineRule="auto"/>
        <w:ind w:left="1134" w:right="-40" w:hanging="708"/>
        <w:jc w:val="both"/>
        <w:rPr>
          <w:sz w:val="22"/>
          <w:szCs w:val="22"/>
          <w:lang w:val="uk-UA"/>
        </w:rPr>
      </w:pPr>
      <w:r>
        <w:rPr>
          <w:sz w:val="22"/>
          <w:szCs w:val="22"/>
          <w:lang w:val="uk-UA"/>
        </w:rPr>
        <w:t xml:space="preserve">5.2.2. </w:t>
      </w:r>
      <w:r w:rsidR="002102BD">
        <w:rPr>
          <w:sz w:val="22"/>
          <w:szCs w:val="22"/>
          <w:lang w:val="uk-UA"/>
        </w:rPr>
        <w:t xml:space="preserve">  </w:t>
      </w:r>
      <w:r w:rsidR="0036426C" w:rsidRPr="005B02ED">
        <w:rPr>
          <w:sz w:val="22"/>
          <w:szCs w:val="22"/>
          <w:lang w:val="uk-UA"/>
        </w:rPr>
        <w:t xml:space="preserve">не відмовлятися від авторської винагороди, яка сплачується Користувачами або іноземними авторсько-правовими організаціями через </w:t>
      </w:r>
      <w:r w:rsidR="005F2322" w:rsidRPr="005B02ED">
        <w:rPr>
          <w:sz w:val="22"/>
          <w:szCs w:val="22"/>
          <w:lang w:val="uk-UA"/>
        </w:rPr>
        <w:t>Г</w:t>
      </w:r>
      <w:r w:rsidR="0036426C" w:rsidRPr="005B02ED">
        <w:rPr>
          <w:sz w:val="22"/>
          <w:szCs w:val="22"/>
          <w:lang w:val="uk-UA"/>
        </w:rPr>
        <w:t xml:space="preserve">О УААСП, не підписувати самостійно відповідних правочинів на використання </w:t>
      </w:r>
      <w:r w:rsidR="00782E34" w:rsidRPr="005B02ED">
        <w:rPr>
          <w:sz w:val="22"/>
          <w:szCs w:val="22"/>
          <w:lang w:val="uk-UA"/>
        </w:rPr>
        <w:t>Т</w:t>
      </w:r>
      <w:r w:rsidR="0036426C" w:rsidRPr="005B02ED">
        <w:rPr>
          <w:sz w:val="22"/>
          <w:szCs w:val="22"/>
          <w:lang w:val="uk-UA"/>
        </w:rPr>
        <w:t>ворів та не отримувати авторську винагороду від Користувачів напряму.</w:t>
      </w:r>
    </w:p>
    <w:p w14:paraId="453F3295" w14:textId="77777777" w:rsidR="0036426C" w:rsidRPr="005B02ED" w:rsidRDefault="0036426C" w:rsidP="00B36775">
      <w:pPr>
        <w:pStyle w:val="11"/>
        <w:numPr>
          <w:ilvl w:val="2"/>
          <w:numId w:val="24"/>
        </w:numPr>
        <w:spacing w:line="276" w:lineRule="auto"/>
        <w:ind w:right="-40"/>
        <w:jc w:val="both"/>
        <w:rPr>
          <w:sz w:val="22"/>
          <w:szCs w:val="22"/>
          <w:lang w:val="uk-UA"/>
        </w:rPr>
      </w:pPr>
      <w:r w:rsidRPr="005B02ED">
        <w:rPr>
          <w:sz w:val="22"/>
          <w:szCs w:val="22"/>
          <w:lang w:val="uk-UA"/>
        </w:rPr>
        <w:lastRenderedPageBreak/>
        <w:t xml:space="preserve">не відмовлятися від пред’явлених </w:t>
      </w:r>
      <w:r w:rsidR="005F2322" w:rsidRPr="005B02ED">
        <w:rPr>
          <w:sz w:val="22"/>
          <w:szCs w:val="22"/>
          <w:lang w:val="uk-UA"/>
        </w:rPr>
        <w:t>Г</w:t>
      </w:r>
      <w:r w:rsidRPr="005B02ED">
        <w:rPr>
          <w:sz w:val="22"/>
          <w:szCs w:val="22"/>
          <w:lang w:val="uk-UA"/>
        </w:rPr>
        <w:t xml:space="preserve">О УААСП в інтересах Автора вимог (позовів) в органах судових інстанцій без попереднього письмового повідомлення </w:t>
      </w:r>
      <w:r w:rsidR="005F2322" w:rsidRPr="005B02ED">
        <w:rPr>
          <w:sz w:val="22"/>
          <w:szCs w:val="22"/>
          <w:lang w:val="uk-UA"/>
        </w:rPr>
        <w:t>Г</w:t>
      </w:r>
      <w:r w:rsidRPr="005B02ED">
        <w:rPr>
          <w:sz w:val="22"/>
          <w:szCs w:val="22"/>
          <w:lang w:val="uk-UA"/>
        </w:rPr>
        <w:t xml:space="preserve">О УААСП та сплати </w:t>
      </w:r>
      <w:r w:rsidR="005F2322" w:rsidRPr="005B02ED">
        <w:rPr>
          <w:sz w:val="22"/>
          <w:szCs w:val="22"/>
          <w:lang w:val="uk-UA"/>
        </w:rPr>
        <w:t>Г</w:t>
      </w:r>
      <w:r w:rsidRPr="005B02ED">
        <w:rPr>
          <w:sz w:val="22"/>
          <w:szCs w:val="22"/>
          <w:lang w:val="uk-UA"/>
        </w:rPr>
        <w:t xml:space="preserve">О УААСП всіх понесених </w:t>
      </w:r>
      <w:r w:rsidR="005F2322" w:rsidRPr="005B02ED">
        <w:rPr>
          <w:sz w:val="22"/>
          <w:szCs w:val="22"/>
          <w:lang w:val="uk-UA"/>
        </w:rPr>
        <w:t>Г</w:t>
      </w:r>
      <w:r w:rsidRPr="005B02ED">
        <w:rPr>
          <w:sz w:val="22"/>
          <w:szCs w:val="22"/>
          <w:lang w:val="uk-UA"/>
        </w:rPr>
        <w:t>О УААСП витрат у кожній конкретній справі.</w:t>
      </w:r>
    </w:p>
    <w:p w14:paraId="24844D41" w14:textId="77777777" w:rsidR="0036426C" w:rsidRPr="005B02ED" w:rsidRDefault="0036426C" w:rsidP="00B36775">
      <w:pPr>
        <w:pStyle w:val="11"/>
        <w:numPr>
          <w:ilvl w:val="2"/>
          <w:numId w:val="24"/>
        </w:numPr>
        <w:spacing w:line="276" w:lineRule="auto"/>
        <w:ind w:right="-40"/>
        <w:jc w:val="both"/>
        <w:rPr>
          <w:sz w:val="22"/>
          <w:szCs w:val="22"/>
          <w:lang w:val="uk-UA"/>
        </w:rPr>
      </w:pPr>
      <w:r w:rsidRPr="005B02ED">
        <w:rPr>
          <w:sz w:val="22"/>
          <w:szCs w:val="22"/>
          <w:lang w:val="uk-UA"/>
        </w:rPr>
        <w:t xml:space="preserve">сприяти </w:t>
      </w:r>
      <w:r w:rsidR="005F2322" w:rsidRPr="005B02ED">
        <w:rPr>
          <w:sz w:val="22"/>
          <w:szCs w:val="22"/>
          <w:lang w:val="uk-UA"/>
        </w:rPr>
        <w:t>Г</w:t>
      </w:r>
      <w:r w:rsidRPr="005B02ED">
        <w:rPr>
          <w:sz w:val="22"/>
          <w:szCs w:val="22"/>
          <w:lang w:val="uk-UA"/>
        </w:rPr>
        <w:t xml:space="preserve">О УААСП у виявленні та розгляді фактів незаконного використання </w:t>
      </w:r>
      <w:r w:rsidR="00782E34" w:rsidRPr="005B02ED">
        <w:rPr>
          <w:sz w:val="22"/>
          <w:szCs w:val="22"/>
          <w:lang w:val="uk-UA"/>
        </w:rPr>
        <w:t>Т</w:t>
      </w:r>
      <w:r w:rsidRPr="005B02ED">
        <w:rPr>
          <w:sz w:val="22"/>
          <w:szCs w:val="22"/>
          <w:lang w:val="uk-UA"/>
        </w:rPr>
        <w:t>ворів Автора та сприяти збору доказів щодо цього.</w:t>
      </w:r>
    </w:p>
    <w:p w14:paraId="02948943" w14:textId="77777777" w:rsidR="0036426C" w:rsidRPr="005B02ED" w:rsidRDefault="0036426C" w:rsidP="00B36775">
      <w:pPr>
        <w:pStyle w:val="11"/>
        <w:numPr>
          <w:ilvl w:val="2"/>
          <w:numId w:val="24"/>
        </w:numPr>
        <w:spacing w:line="276" w:lineRule="auto"/>
        <w:ind w:right="-40"/>
        <w:jc w:val="both"/>
        <w:rPr>
          <w:sz w:val="22"/>
          <w:szCs w:val="22"/>
          <w:lang w:val="uk-UA"/>
        </w:rPr>
      </w:pPr>
      <w:r w:rsidRPr="005B02ED">
        <w:rPr>
          <w:sz w:val="22"/>
          <w:szCs w:val="22"/>
          <w:lang w:val="uk-UA"/>
        </w:rPr>
        <w:t xml:space="preserve">письмово повідомляти </w:t>
      </w:r>
      <w:r w:rsidR="005F2322" w:rsidRPr="005B02ED">
        <w:rPr>
          <w:sz w:val="22"/>
          <w:szCs w:val="22"/>
          <w:lang w:val="uk-UA"/>
        </w:rPr>
        <w:t>Г</w:t>
      </w:r>
      <w:r w:rsidRPr="005B02ED">
        <w:rPr>
          <w:sz w:val="22"/>
          <w:szCs w:val="22"/>
          <w:lang w:val="uk-UA"/>
        </w:rPr>
        <w:t>О УААСП про змі</w:t>
      </w:r>
      <w:r w:rsidR="003B7DFE" w:rsidRPr="005B02ED">
        <w:rPr>
          <w:sz w:val="22"/>
          <w:szCs w:val="22"/>
          <w:lang w:val="uk-UA"/>
        </w:rPr>
        <w:t>ну місця проживання, зміну прі</w:t>
      </w:r>
      <w:r w:rsidR="006177B7" w:rsidRPr="005B02ED">
        <w:rPr>
          <w:sz w:val="22"/>
          <w:szCs w:val="22"/>
          <w:lang w:val="uk-UA"/>
        </w:rPr>
        <w:t>з</w:t>
      </w:r>
      <w:r w:rsidR="003B7DFE" w:rsidRPr="005B02ED">
        <w:rPr>
          <w:sz w:val="22"/>
          <w:szCs w:val="22"/>
          <w:lang w:val="uk-UA"/>
        </w:rPr>
        <w:t>ви</w:t>
      </w:r>
      <w:r w:rsidRPr="005B02ED">
        <w:rPr>
          <w:sz w:val="22"/>
          <w:szCs w:val="22"/>
          <w:lang w:val="uk-UA"/>
        </w:rPr>
        <w:t>ща, імені, по-батькові, псевдоніму, зміну банківських реквізитів</w:t>
      </w:r>
      <w:r w:rsidR="00FE76D9" w:rsidRPr="005B02ED">
        <w:rPr>
          <w:sz w:val="22"/>
          <w:szCs w:val="22"/>
          <w:lang w:val="uk-UA"/>
        </w:rPr>
        <w:t>,</w:t>
      </w:r>
      <w:r w:rsidRPr="005B02ED">
        <w:rPr>
          <w:sz w:val="22"/>
          <w:szCs w:val="22"/>
          <w:lang w:val="uk-UA"/>
        </w:rPr>
        <w:t xml:space="preserve"> шляхом направлення листа поштою. Зазначена інформація буде врахована </w:t>
      </w:r>
      <w:r w:rsidR="005F2322" w:rsidRPr="005B02ED">
        <w:rPr>
          <w:sz w:val="22"/>
          <w:szCs w:val="22"/>
          <w:lang w:val="uk-UA"/>
        </w:rPr>
        <w:t>Г</w:t>
      </w:r>
      <w:r w:rsidRPr="005B02ED">
        <w:rPr>
          <w:sz w:val="22"/>
          <w:szCs w:val="22"/>
          <w:lang w:val="uk-UA"/>
        </w:rPr>
        <w:t xml:space="preserve">О УААСП, якщо в таких повідомленнях буде зазначено також попередні відомості про Автора. Автор погоджується з тим, що відсутність </w:t>
      </w:r>
      <w:r w:rsidR="005F2322" w:rsidRPr="005B02ED">
        <w:rPr>
          <w:sz w:val="22"/>
          <w:szCs w:val="22"/>
          <w:lang w:val="uk-UA"/>
        </w:rPr>
        <w:t>Г</w:t>
      </w:r>
      <w:r w:rsidRPr="005B02ED">
        <w:rPr>
          <w:sz w:val="22"/>
          <w:szCs w:val="22"/>
          <w:lang w:val="uk-UA"/>
        </w:rPr>
        <w:t xml:space="preserve">О УААСП відомостей про зазначені зміни позбавляє </w:t>
      </w:r>
      <w:r w:rsidR="005F2322" w:rsidRPr="005B02ED">
        <w:rPr>
          <w:sz w:val="22"/>
          <w:szCs w:val="22"/>
          <w:lang w:val="uk-UA"/>
        </w:rPr>
        <w:t>Г</w:t>
      </w:r>
      <w:r w:rsidRPr="005B02ED">
        <w:rPr>
          <w:sz w:val="22"/>
          <w:szCs w:val="22"/>
          <w:lang w:val="uk-UA"/>
        </w:rPr>
        <w:t xml:space="preserve">О УААСП належним чином виконувати свої обов’язки за даним Договором і звільняє </w:t>
      </w:r>
      <w:r w:rsidR="005F2322" w:rsidRPr="005B02ED">
        <w:rPr>
          <w:sz w:val="22"/>
          <w:szCs w:val="22"/>
          <w:lang w:val="uk-UA"/>
        </w:rPr>
        <w:t>Г</w:t>
      </w:r>
      <w:r w:rsidRPr="005B02ED">
        <w:rPr>
          <w:sz w:val="22"/>
          <w:szCs w:val="22"/>
          <w:lang w:val="uk-UA"/>
        </w:rPr>
        <w:t>О УААСП від відповідальності за можливі негативні наслідки.</w:t>
      </w:r>
    </w:p>
    <w:p w14:paraId="1762903B" w14:textId="77777777" w:rsidR="0036426C" w:rsidRPr="005B02ED" w:rsidRDefault="0036426C" w:rsidP="00B36775">
      <w:pPr>
        <w:pStyle w:val="11"/>
        <w:numPr>
          <w:ilvl w:val="2"/>
          <w:numId w:val="24"/>
        </w:numPr>
        <w:spacing w:line="276" w:lineRule="auto"/>
        <w:ind w:right="-40"/>
        <w:jc w:val="both"/>
        <w:rPr>
          <w:sz w:val="22"/>
          <w:szCs w:val="22"/>
          <w:lang w:val="uk-UA"/>
        </w:rPr>
      </w:pPr>
      <w:r w:rsidRPr="005B02ED">
        <w:rPr>
          <w:sz w:val="22"/>
          <w:szCs w:val="22"/>
          <w:lang w:val="uk-UA"/>
        </w:rPr>
        <w:t xml:space="preserve">надати </w:t>
      </w:r>
      <w:r w:rsidR="005F2322" w:rsidRPr="005B02ED">
        <w:rPr>
          <w:sz w:val="22"/>
          <w:szCs w:val="22"/>
          <w:lang w:val="uk-UA"/>
        </w:rPr>
        <w:t>Г</w:t>
      </w:r>
      <w:r w:rsidRPr="005B02ED">
        <w:rPr>
          <w:sz w:val="22"/>
          <w:szCs w:val="22"/>
          <w:lang w:val="uk-UA"/>
        </w:rPr>
        <w:t>О УААСП інформацію про усіх співавторів творів (у т.ч. інформацію про їхнє можливе місцезнаходження), майнові права на які за даним Договором передано у колективне управління</w:t>
      </w:r>
      <w:r w:rsidR="005B02ED" w:rsidRPr="005B02ED">
        <w:rPr>
          <w:sz w:val="22"/>
          <w:szCs w:val="22"/>
          <w:lang w:val="uk-UA"/>
        </w:rPr>
        <w:t xml:space="preserve"> </w:t>
      </w:r>
      <w:r w:rsidR="005F2322" w:rsidRPr="005B02ED">
        <w:rPr>
          <w:sz w:val="22"/>
          <w:szCs w:val="22"/>
          <w:lang w:val="uk-UA"/>
        </w:rPr>
        <w:t>Г</w:t>
      </w:r>
      <w:r w:rsidRPr="005B02ED">
        <w:rPr>
          <w:sz w:val="22"/>
          <w:szCs w:val="22"/>
          <w:lang w:val="uk-UA"/>
        </w:rPr>
        <w:t xml:space="preserve">О УААСП, а також, за наявності, надати аналогічну інформацію про правонаступників таких співавторів та інших осіб, яким також належать майнові права на передані ним до </w:t>
      </w:r>
      <w:r w:rsidR="005F2322" w:rsidRPr="005B02ED">
        <w:rPr>
          <w:sz w:val="22"/>
          <w:szCs w:val="22"/>
          <w:lang w:val="uk-UA"/>
        </w:rPr>
        <w:t>Г</w:t>
      </w:r>
      <w:r w:rsidRPr="005B02ED">
        <w:rPr>
          <w:sz w:val="22"/>
          <w:szCs w:val="22"/>
          <w:lang w:val="uk-UA"/>
        </w:rPr>
        <w:t xml:space="preserve">О УААСП у колективне управління </w:t>
      </w:r>
      <w:r w:rsidR="00782E34" w:rsidRPr="005B02ED">
        <w:rPr>
          <w:sz w:val="22"/>
          <w:szCs w:val="22"/>
          <w:lang w:val="uk-UA"/>
        </w:rPr>
        <w:t>Т</w:t>
      </w:r>
      <w:r w:rsidRPr="005B02ED">
        <w:rPr>
          <w:sz w:val="22"/>
          <w:szCs w:val="22"/>
          <w:lang w:val="uk-UA"/>
        </w:rPr>
        <w:t>вори.</w:t>
      </w:r>
    </w:p>
    <w:p w14:paraId="3B43E674" w14:textId="77777777" w:rsidR="0036426C" w:rsidRDefault="0036426C" w:rsidP="00B36775">
      <w:pPr>
        <w:pStyle w:val="11"/>
        <w:numPr>
          <w:ilvl w:val="1"/>
          <w:numId w:val="24"/>
        </w:numPr>
        <w:spacing w:line="276" w:lineRule="auto"/>
        <w:ind w:right="-40"/>
        <w:jc w:val="both"/>
        <w:rPr>
          <w:b/>
          <w:sz w:val="22"/>
          <w:szCs w:val="22"/>
          <w:lang w:val="uk-UA"/>
        </w:rPr>
      </w:pPr>
      <w:r w:rsidRPr="005B02ED">
        <w:rPr>
          <w:b/>
          <w:sz w:val="22"/>
          <w:szCs w:val="22"/>
          <w:lang w:val="uk-UA"/>
        </w:rPr>
        <w:t xml:space="preserve"> Автор заявляє та гарантує:</w:t>
      </w:r>
    </w:p>
    <w:p w14:paraId="36ECB167" w14:textId="77777777" w:rsidR="0036426C" w:rsidRPr="00B36775" w:rsidRDefault="002102BD" w:rsidP="00B36775">
      <w:pPr>
        <w:pStyle w:val="11"/>
        <w:spacing w:line="276" w:lineRule="auto"/>
        <w:ind w:left="1134" w:right="-40" w:hanging="921"/>
        <w:jc w:val="both"/>
        <w:rPr>
          <w:sz w:val="22"/>
          <w:szCs w:val="22"/>
          <w:lang w:val="uk-UA"/>
        </w:rPr>
      </w:pPr>
      <w:r>
        <w:rPr>
          <w:b/>
          <w:sz w:val="22"/>
          <w:szCs w:val="22"/>
          <w:lang w:val="uk-UA"/>
        </w:rPr>
        <w:t xml:space="preserve">    </w:t>
      </w:r>
      <w:r w:rsidRPr="00B36775">
        <w:rPr>
          <w:sz w:val="22"/>
          <w:szCs w:val="22"/>
          <w:lang w:val="uk-UA"/>
        </w:rPr>
        <w:t xml:space="preserve">5.3.1.  </w:t>
      </w:r>
      <w:r w:rsidR="0036426C" w:rsidRPr="00F23B2C">
        <w:rPr>
          <w:sz w:val="22"/>
          <w:szCs w:val="22"/>
          <w:lang w:val="uk-UA"/>
        </w:rPr>
        <w:t>достовірність та (або) дійсність всіх даних та документ</w:t>
      </w:r>
      <w:r w:rsidR="00F3471D" w:rsidRPr="00F23B2C">
        <w:rPr>
          <w:sz w:val="22"/>
          <w:szCs w:val="22"/>
          <w:lang w:val="uk-UA"/>
        </w:rPr>
        <w:t xml:space="preserve">ів, які надаватимуться </w:t>
      </w:r>
      <w:r w:rsidR="005F2322" w:rsidRPr="00F23B2C">
        <w:rPr>
          <w:sz w:val="22"/>
          <w:szCs w:val="22"/>
          <w:lang w:val="uk-UA"/>
        </w:rPr>
        <w:t>Г</w:t>
      </w:r>
      <w:r w:rsidR="00F3471D" w:rsidRPr="00F23B2C">
        <w:rPr>
          <w:sz w:val="22"/>
          <w:szCs w:val="22"/>
          <w:lang w:val="uk-UA"/>
        </w:rPr>
        <w:t>О УААСП</w:t>
      </w:r>
      <w:r w:rsidR="0036426C" w:rsidRPr="00F23B2C">
        <w:rPr>
          <w:sz w:val="22"/>
          <w:szCs w:val="22"/>
          <w:lang w:val="uk-UA"/>
        </w:rPr>
        <w:t xml:space="preserve"> для декларування творів Автора, а також те, що здійснене на підставі таких даних декларування не порушує будь-яких прав третіх осіб, у зв’язку з чим Автор несе повну юридичну відповідальність.</w:t>
      </w:r>
    </w:p>
    <w:p w14:paraId="315E9E47" w14:textId="726480D2" w:rsidR="0036426C" w:rsidRPr="005E0384" w:rsidRDefault="0036426C" w:rsidP="00B36775">
      <w:pPr>
        <w:pStyle w:val="11"/>
        <w:numPr>
          <w:ilvl w:val="2"/>
          <w:numId w:val="28"/>
        </w:numPr>
        <w:spacing w:line="276" w:lineRule="auto"/>
        <w:ind w:right="-40"/>
        <w:jc w:val="both"/>
        <w:rPr>
          <w:b/>
          <w:sz w:val="22"/>
          <w:szCs w:val="22"/>
          <w:lang w:val="uk-UA"/>
        </w:rPr>
      </w:pPr>
      <w:r w:rsidRPr="005B02ED">
        <w:rPr>
          <w:sz w:val="22"/>
          <w:szCs w:val="22"/>
          <w:lang w:val="uk-UA"/>
        </w:rPr>
        <w:t>що на момент укладання даного Договору не зв’язаний будь-яким договором чи угодою, що може тим чи іншим чином перешкодити повному чи частковому здійсненню всіх положень даного Договору (в т.ч. договору з іншою організацією, відповідно до положень якого Автор доручає такій організації здійснювати функції з колективного управління майновими авторськими правами. У випадку наявності такого договору, попередньо підписаного Автором, Автор зобов’язується розірвати таки</w:t>
      </w:r>
      <w:r w:rsidR="006177B7" w:rsidRPr="005B02ED">
        <w:rPr>
          <w:sz w:val="22"/>
          <w:szCs w:val="22"/>
          <w:lang w:val="uk-UA"/>
        </w:rPr>
        <w:t>й договір до підписання даного Д</w:t>
      </w:r>
      <w:r w:rsidRPr="005B02ED">
        <w:rPr>
          <w:sz w:val="22"/>
          <w:szCs w:val="22"/>
          <w:lang w:val="uk-UA"/>
        </w:rPr>
        <w:t>оговору).</w:t>
      </w:r>
    </w:p>
    <w:p w14:paraId="14AEFC8A" w14:textId="77777777" w:rsidR="005E0384" w:rsidRPr="00B36775" w:rsidRDefault="005E0384" w:rsidP="005E0384">
      <w:pPr>
        <w:pStyle w:val="11"/>
        <w:spacing w:line="276" w:lineRule="auto"/>
        <w:ind w:left="1146" w:right="-40"/>
        <w:jc w:val="both"/>
        <w:rPr>
          <w:b/>
          <w:sz w:val="22"/>
          <w:szCs w:val="22"/>
          <w:lang w:val="uk-UA"/>
        </w:rPr>
      </w:pPr>
    </w:p>
    <w:p w14:paraId="15EAC5D0" w14:textId="181B048A" w:rsidR="0036426C" w:rsidRDefault="006177B7" w:rsidP="00B36775">
      <w:pPr>
        <w:pStyle w:val="11"/>
        <w:numPr>
          <w:ilvl w:val="0"/>
          <w:numId w:val="28"/>
        </w:numPr>
        <w:spacing w:line="276" w:lineRule="auto"/>
        <w:ind w:right="-40"/>
        <w:jc w:val="center"/>
        <w:rPr>
          <w:b/>
        </w:rPr>
      </w:pPr>
      <w:r w:rsidRPr="00B36775">
        <w:rPr>
          <w:b/>
        </w:rPr>
        <w:t>ПРАВА ТА</w:t>
      </w:r>
      <w:r w:rsidR="0036426C" w:rsidRPr="00B36775">
        <w:rPr>
          <w:b/>
        </w:rPr>
        <w:t xml:space="preserve"> ОБОВ`Я</w:t>
      </w:r>
      <w:r w:rsidR="00117B1B" w:rsidRPr="00B36775">
        <w:rPr>
          <w:b/>
        </w:rPr>
        <w:t>ЗКИ Г</w:t>
      </w:r>
      <w:r w:rsidR="0036426C" w:rsidRPr="00B36775">
        <w:rPr>
          <w:b/>
        </w:rPr>
        <w:t>О УААСП</w:t>
      </w:r>
    </w:p>
    <w:p w14:paraId="6AB382FE" w14:textId="77777777" w:rsidR="0036426C" w:rsidRPr="005B02ED" w:rsidRDefault="005F2322" w:rsidP="005E0384">
      <w:pPr>
        <w:pStyle w:val="a4"/>
        <w:numPr>
          <w:ilvl w:val="1"/>
          <w:numId w:val="18"/>
        </w:numPr>
        <w:spacing w:before="120" w:line="276" w:lineRule="auto"/>
        <w:ind w:left="714" w:right="-567" w:hanging="357"/>
        <w:rPr>
          <w:b/>
          <w:sz w:val="22"/>
          <w:szCs w:val="22"/>
        </w:rPr>
      </w:pPr>
      <w:r w:rsidRPr="005B02ED">
        <w:rPr>
          <w:b/>
          <w:sz w:val="22"/>
          <w:szCs w:val="22"/>
        </w:rPr>
        <w:t>Г</w:t>
      </w:r>
      <w:r w:rsidR="0036426C" w:rsidRPr="005B02ED">
        <w:rPr>
          <w:b/>
          <w:sz w:val="22"/>
          <w:szCs w:val="22"/>
        </w:rPr>
        <w:t>О УААСП має</w:t>
      </w:r>
      <w:r w:rsidR="005B02ED" w:rsidRPr="005B02ED">
        <w:rPr>
          <w:b/>
          <w:sz w:val="22"/>
          <w:szCs w:val="22"/>
        </w:rPr>
        <w:t xml:space="preserve"> </w:t>
      </w:r>
      <w:r w:rsidR="0036426C" w:rsidRPr="005B02ED">
        <w:rPr>
          <w:b/>
          <w:sz w:val="22"/>
          <w:szCs w:val="22"/>
        </w:rPr>
        <w:t>право:</w:t>
      </w:r>
    </w:p>
    <w:p w14:paraId="03B54097" w14:textId="77777777" w:rsidR="0036426C" w:rsidRPr="005B02ED" w:rsidRDefault="007C1B5B" w:rsidP="00B36775">
      <w:pPr>
        <w:pStyle w:val="a4"/>
        <w:numPr>
          <w:ilvl w:val="2"/>
          <w:numId w:val="18"/>
        </w:numPr>
        <w:spacing w:line="276" w:lineRule="auto"/>
        <w:ind w:right="-36"/>
        <w:rPr>
          <w:sz w:val="22"/>
          <w:szCs w:val="22"/>
        </w:rPr>
      </w:pPr>
      <w:r w:rsidRPr="005B02ED">
        <w:rPr>
          <w:sz w:val="22"/>
          <w:szCs w:val="22"/>
        </w:rPr>
        <w:t>утримувати із сум зібраного доходу від прав збір за управління, відрахування, передбачені даним Договором, діючими</w:t>
      </w:r>
      <w:r w:rsidR="00F574B7" w:rsidRPr="005B02ED">
        <w:rPr>
          <w:sz w:val="22"/>
          <w:szCs w:val="22"/>
        </w:rPr>
        <w:t xml:space="preserve"> у </w:t>
      </w:r>
      <w:r w:rsidR="005F2322" w:rsidRPr="005B02ED">
        <w:rPr>
          <w:sz w:val="22"/>
          <w:szCs w:val="22"/>
        </w:rPr>
        <w:t>Г</w:t>
      </w:r>
      <w:r w:rsidR="00F574B7" w:rsidRPr="005B02ED">
        <w:rPr>
          <w:sz w:val="22"/>
          <w:szCs w:val="22"/>
        </w:rPr>
        <w:t>О УААСП Правил</w:t>
      </w:r>
      <w:r w:rsidR="00E4170E" w:rsidRPr="005B02ED">
        <w:rPr>
          <w:sz w:val="22"/>
          <w:szCs w:val="22"/>
        </w:rPr>
        <w:t>ами</w:t>
      </w:r>
      <w:r w:rsidR="00F574B7" w:rsidRPr="005B02ED">
        <w:rPr>
          <w:sz w:val="22"/>
          <w:szCs w:val="22"/>
        </w:rPr>
        <w:t xml:space="preserve"> розподілу</w:t>
      </w:r>
      <w:r w:rsidR="002025C5" w:rsidRPr="005B02ED">
        <w:rPr>
          <w:sz w:val="22"/>
          <w:szCs w:val="22"/>
        </w:rPr>
        <w:t xml:space="preserve"> доходу від прав, Правил</w:t>
      </w:r>
      <w:r w:rsidR="00E4170E" w:rsidRPr="005B02ED">
        <w:rPr>
          <w:sz w:val="22"/>
          <w:szCs w:val="22"/>
        </w:rPr>
        <w:t>ами</w:t>
      </w:r>
      <w:r w:rsidR="002025C5" w:rsidRPr="005B02ED">
        <w:rPr>
          <w:sz w:val="22"/>
          <w:szCs w:val="22"/>
        </w:rPr>
        <w:t xml:space="preserve"> утримання з доходів від прав, Положення</w:t>
      </w:r>
      <w:r w:rsidR="00E4170E" w:rsidRPr="005B02ED">
        <w:rPr>
          <w:sz w:val="22"/>
          <w:szCs w:val="22"/>
        </w:rPr>
        <w:t>ми</w:t>
      </w:r>
      <w:r w:rsidR="002025C5" w:rsidRPr="005B02ED">
        <w:rPr>
          <w:sz w:val="22"/>
          <w:szCs w:val="22"/>
        </w:rPr>
        <w:t xml:space="preserve"> про порядок формування та використання коштів спеціального фонду </w:t>
      </w:r>
      <w:r w:rsidR="00FE76D9" w:rsidRPr="005B02ED">
        <w:rPr>
          <w:sz w:val="22"/>
          <w:szCs w:val="22"/>
        </w:rPr>
        <w:t>та Статутом</w:t>
      </w:r>
      <w:r w:rsidR="00F23E6E" w:rsidRPr="005B02ED">
        <w:rPr>
          <w:sz w:val="22"/>
          <w:szCs w:val="22"/>
        </w:rPr>
        <w:t>.</w:t>
      </w:r>
    </w:p>
    <w:p w14:paraId="5B7B8D10" w14:textId="77777777" w:rsidR="00F23E6E" w:rsidRPr="005B02ED" w:rsidRDefault="00527B66" w:rsidP="00B36775">
      <w:pPr>
        <w:pStyle w:val="a4"/>
        <w:numPr>
          <w:ilvl w:val="2"/>
          <w:numId w:val="18"/>
        </w:numPr>
        <w:spacing w:line="276" w:lineRule="auto"/>
        <w:ind w:right="-36"/>
        <w:rPr>
          <w:sz w:val="22"/>
          <w:szCs w:val="22"/>
        </w:rPr>
      </w:pPr>
      <w:r w:rsidRPr="005B02ED">
        <w:rPr>
          <w:sz w:val="22"/>
          <w:szCs w:val="22"/>
        </w:rPr>
        <w:t>в</w:t>
      </w:r>
      <w:r w:rsidR="00F23E6E" w:rsidRPr="005B02ED">
        <w:rPr>
          <w:sz w:val="22"/>
          <w:szCs w:val="22"/>
        </w:rPr>
        <w:t xml:space="preserve">становлювати фіксовані мінімальні ставки, тарифи авторської винагороди за використання творів відповідно до правил, встановлених органами управління </w:t>
      </w:r>
      <w:r w:rsidR="005F2322" w:rsidRPr="005B02ED">
        <w:rPr>
          <w:sz w:val="22"/>
          <w:szCs w:val="22"/>
        </w:rPr>
        <w:t>Г</w:t>
      </w:r>
      <w:r w:rsidR="00F23E6E" w:rsidRPr="005B02ED">
        <w:rPr>
          <w:sz w:val="22"/>
          <w:szCs w:val="22"/>
        </w:rPr>
        <w:t>О УААСП та використовувати їх при укладенні ліцензійних договорів з користувачами творів Автора.</w:t>
      </w:r>
    </w:p>
    <w:p w14:paraId="2DDF7F19" w14:textId="77777777" w:rsidR="00F23E6E" w:rsidRPr="005B02ED" w:rsidRDefault="00F23E6E" w:rsidP="00B36775">
      <w:pPr>
        <w:pStyle w:val="a4"/>
        <w:numPr>
          <w:ilvl w:val="2"/>
          <w:numId w:val="18"/>
        </w:numPr>
        <w:spacing w:line="276" w:lineRule="auto"/>
        <w:ind w:right="-36"/>
        <w:rPr>
          <w:sz w:val="22"/>
          <w:szCs w:val="22"/>
        </w:rPr>
      </w:pPr>
      <w:r w:rsidRPr="005B02ED">
        <w:rPr>
          <w:sz w:val="22"/>
          <w:szCs w:val="22"/>
        </w:rPr>
        <w:t xml:space="preserve">у випадку порушення третіми особами майнових авторських прав Автора, переданих в колективне управління </w:t>
      </w:r>
      <w:r w:rsidR="005F2322" w:rsidRPr="005B02ED">
        <w:rPr>
          <w:sz w:val="22"/>
          <w:szCs w:val="22"/>
        </w:rPr>
        <w:t>Г</w:t>
      </w:r>
      <w:r w:rsidRPr="005B02ED">
        <w:rPr>
          <w:sz w:val="22"/>
          <w:szCs w:val="22"/>
        </w:rPr>
        <w:t xml:space="preserve">О УААСП, остання без повідомлення та без індивідуальних довіреностей (доручень) в кожному випадку має право складати та подавати </w:t>
      </w:r>
      <w:r w:rsidR="001D38CF" w:rsidRPr="005B02ED">
        <w:rPr>
          <w:sz w:val="22"/>
          <w:szCs w:val="22"/>
        </w:rPr>
        <w:t xml:space="preserve">від імені Автора </w:t>
      </w:r>
      <w:r w:rsidRPr="005B02ED">
        <w:rPr>
          <w:sz w:val="22"/>
          <w:szCs w:val="22"/>
        </w:rPr>
        <w:t>(пред</w:t>
      </w:r>
      <w:r w:rsidR="001D38CF" w:rsidRPr="005B02ED">
        <w:rPr>
          <w:sz w:val="22"/>
          <w:szCs w:val="22"/>
        </w:rPr>
        <w:t>`</w:t>
      </w:r>
      <w:r w:rsidRPr="005B02ED">
        <w:rPr>
          <w:sz w:val="22"/>
          <w:szCs w:val="22"/>
        </w:rPr>
        <w:t>являти)</w:t>
      </w:r>
      <w:r w:rsidR="001D38CF" w:rsidRPr="005B02ED">
        <w:rPr>
          <w:sz w:val="22"/>
          <w:szCs w:val="22"/>
        </w:rPr>
        <w:t xml:space="preserve"> позовні заяви, претензії та здійснювати інші, передбачені законодавством України, заходи для захисту майнових авторських прав переданих в колективне управління </w:t>
      </w:r>
      <w:r w:rsidR="005F2322" w:rsidRPr="005B02ED">
        <w:rPr>
          <w:sz w:val="22"/>
          <w:szCs w:val="22"/>
        </w:rPr>
        <w:t>Г</w:t>
      </w:r>
      <w:r w:rsidR="001D38CF" w:rsidRPr="005B02ED">
        <w:rPr>
          <w:sz w:val="22"/>
          <w:szCs w:val="22"/>
        </w:rPr>
        <w:t>О УААСП.</w:t>
      </w:r>
    </w:p>
    <w:p w14:paraId="721BA537" w14:textId="77777777" w:rsidR="001D38CF" w:rsidRPr="005B02ED" w:rsidRDefault="001D38CF" w:rsidP="00B36775">
      <w:pPr>
        <w:pStyle w:val="a4"/>
        <w:numPr>
          <w:ilvl w:val="2"/>
          <w:numId w:val="18"/>
        </w:numPr>
        <w:spacing w:line="276" w:lineRule="auto"/>
        <w:ind w:right="-36"/>
        <w:rPr>
          <w:sz w:val="22"/>
          <w:szCs w:val="22"/>
        </w:rPr>
      </w:pPr>
      <w:r w:rsidRPr="005B02ED">
        <w:rPr>
          <w:sz w:val="22"/>
          <w:szCs w:val="22"/>
        </w:rPr>
        <w:t>одержувати від Автора документи, що підтверджують повноваження і гарантії Автора за даним Договором.</w:t>
      </w:r>
    </w:p>
    <w:p w14:paraId="299E2598" w14:textId="77777777" w:rsidR="001D38CF" w:rsidRPr="005B02ED" w:rsidRDefault="001D38CF" w:rsidP="00B36775">
      <w:pPr>
        <w:pStyle w:val="a4"/>
        <w:numPr>
          <w:ilvl w:val="2"/>
          <w:numId w:val="18"/>
        </w:numPr>
        <w:spacing w:line="276" w:lineRule="auto"/>
        <w:ind w:right="-36"/>
        <w:rPr>
          <w:sz w:val="22"/>
          <w:szCs w:val="22"/>
        </w:rPr>
      </w:pPr>
      <w:r w:rsidRPr="005B02ED">
        <w:rPr>
          <w:sz w:val="22"/>
          <w:szCs w:val="22"/>
        </w:rPr>
        <w:t xml:space="preserve">збирати, розподіляти згідно з </w:t>
      </w:r>
      <w:r w:rsidR="002025C5" w:rsidRPr="005B02ED">
        <w:rPr>
          <w:sz w:val="22"/>
          <w:szCs w:val="22"/>
        </w:rPr>
        <w:t>Правил</w:t>
      </w:r>
      <w:r w:rsidR="00E4170E" w:rsidRPr="005B02ED">
        <w:rPr>
          <w:sz w:val="22"/>
          <w:szCs w:val="22"/>
        </w:rPr>
        <w:t>ами</w:t>
      </w:r>
      <w:r w:rsidR="002025C5" w:rsidRPr="005B02ED">
        <w:rPr>
          <w:sz w:val="22"/>
          <w:szCs w:val="22"/>
        </w:rPr>
        <w:t xml:space="preserve"> розподілу доходу від прав</w:t>
      </w:r>
      <w:r w:rsidR="00A40D67">
        <w:rPr>
          <w:sz w:val="22"/>
          <w:szCs w:val="22"/>
        </w:rPr>
        <w:t xml:space="preserve"> </w:t>
      </w:r>
      <w:r w:rsidR="005F2322" w:rsidRPr="005B02ED">
        <w:rPr>
          <w:sz w:val="22"/>
          <w:szCs w:val="22"/>
        </w:rPr>
        <w:t>Г</w:t>
      </w:r>
      <w:r w:rsidRPr="005B02ED">
        <w:rPr>
          <w:sz w:val="22"/>
          <w:szCs w:val="22"/>
        </w:rPr>
        <w:t>О УААСП і виплачувати авторську винагороду, яка належить Автору</w:t>
      </w:r>
      <w:r w:rsidR="00F21A22" w:rsidRPr="005B02ED">
        <w:rPr>
          <w:sz w:val="22"/>
          <w:szCs w:val="22"/>
        </w:rPr>
        <w:t>, отриману від Користувачів та іноземних авторсько-правових організацій.</w:t>
      </w:r>
    </w:p>
    <w:p w14:paraId="33150060" w14:textId="77777777" w:rsidR="00F21A22" w:rsidRPr="005B02ED" w:rsidRDefault="00F21A22" w:rsidP="00B36775">
      <w:pPr>
        <w:pStyle w:val="a4"/>
        <w:numPr>
          <w:ilvl w:val="2"/>
          <w:numId w:val="18"/>
        </w:numPr>
        <w:spacing w:line="276" w:lineRule="auto"/>
        <w:ind w:right="-36"/>
        <w:rPr>
          <w:sz w:val="22"/>
          <w:szCs w:val="22"/>
        </w:rPr>
      </w:pPr>
      <w:r w:rsidRPr="005B02ED">
        <w:rPr>
          <w:sz w:val="22"/>
          <w:szCs w:val="22"/>
        </w:rPr>
        <w:t xml:space="preserve">включати до </w:t>
      </w:r>
      <w:r w:rsidR="00C204CC">
        <w:rPr>
          <w:sz w:val="22"/>
          <w:szCs w:val="22"/>
        </w:rPr>
        <w:t>каталог</w:t>
      </w:r>
      <w:r w:rsidRPr="005B02ED">
        <w:rPr>
          <w:sz w:val="22"/>
          <w:szCs w:val="22"/>
        </w:rPr>
        <w:t xml:space="preserve">у </w:t>
      </w:r>
      <w:r w:rsidR="005F2322" w:rsidRPr="005B02ED">
        <w:rPr>
          <w:sz w:val="22"/>
          <w:szCs w:val="22"/>
        </w:rPr>
        <w:t>Г</w:t>
      </w:r>
      <w:r w:rsidRPr="005B02ED">
        <w:rPr>
          <w:sz w:val="22"/>
          <w:szCs w:val="22"/>
        </w:rPr>
        <w:t xml:space="preserve">О УААСП назви </w:t>
      </w:r>
      <w:r w:rsidR="00782E34" w:rsidRPr="005B02ED">
        <w:rPr>
          <w:sz w:val="22"/>
          <w:szCs w:val="22"/>
        </w:rPr>
        <w:t>Т</w:t>
      </w:r>
      <w:r w:rsidRPr="005B02ED">
        <w:rPr>
          <w:sz w:val="22"/>
          <w:szCs w:val="22"/>
        </w:rPr>
        <w:t xml:space="preserve">ворів Автора, прізвище, ім`я, по-батькові (псевдонім) Автора, використовувати дану інформацію з метою розміщення на веб-сайті </w:t>
      </w:r>
      <w:r w:rsidR="005F2322" w:rsidRPr="005B02ED">
        <w:rPr>
          <w:sz w:val="22"/>
          <w:szCs w:val="22"/>
        </w:rPr>
        <w:t>Г</w:t>
      </w:r>
      <w:r w:rsidRPr="005B02ED">
        <w:rPr>
          <w:sz w:val="22"/>
          <w:szCs w:val="22"/>
        </w:rPr>
        <w:t xml:space="preserve">О УААСП, з правом надання </w:t>
      </w:r>
      <w:r w:rsidR="00C204CC">
        <w:rPr>
          <w:sz w:val="22"/>
          <w:szCs w:val="22"/>
        </w:rPr>
        <w:t>каталог</w:t>
      </w:r>
      <w:r w:rsidRPr="005B02ED">
        <w:rPr>
          <w:sz w:val="22"/>
          <w:szCs w:val="22"/>
        </w:rPr>
        <w:t>у третім особам будь-яким способом і в будь-якій формі (електронній, цифровій, паперовій та ін.), а також подавати таку інформацію для реєстрації в міжнародних базах.</w:t>
      </w:r>
    </w:p>
    <w:p w14:paraId="47BC39A4" w14:textId="77777777" w:rsidR="00F21A22" w:rsidRPr="005B02ED" w:rsidRDefault="00F21A22" w:rsidP="00B36775">
      <w:pPr>
        <w:pStyle w:val="11"/>
        <w:numPr>
          <w:ilvl w:val="2"/>
          <w:numId w:val="18"/>
        </w:numPr>
        <w:spacing w:line="276" w:lineRule="auto"/>
        <w:ind w:right="-40"/>
        <w:jc w:val="both"/>
        <w:rPr>
          <w:sz w:val="22"/>
          <w:szCs w:val="22"/>
          <w:lang w:val="uk-UA"/>
        </w:rPr>
      </w:pPr>
      <w:r w:rsidRPr="005B02ED">
        <w:rPr>
          <w:sz w:val="22"/>
          <w:szCs w:val="22"/>
          <w:lang w:val="uk-UA"/>
        </w:rPr>
        <w:lastRenderedPageBreak/>
        <w:t>вимагати від Автора дотримання умов даного Договору та добросовісного виконання взятих за ним на себе зобов’язань.</w:t>
      </w:r>
    </w:p>
    <w:p w14:paraId="1AFC2F75" w14:textId="77777777" w:rsidR="00F21A22" w:rsidRPr="005B02ED" w:rsidRDefault="005F2322" w:rsidP="00B36775">
      <w:pPr>
        <w:pStyle w:val="11"/>
        <w:numPr>
          <w:ilvl w:val="1"/>
          <w:numId w:val="18"/>
        </w:numPr>
        <w:spacing w:line="276" w:lineRule="auto"/>
        <w:ind w:right="-40"/>
        <w:jc w:val="both"/>
        <w:rPr>
          <w:b/>
          <w:sz w:val="22"/>
          <w:szCs w:val="22"/>
          <w:lang w:val="uk-UA"/>
        </w:rPr>
      </w:pPr>
      <w:r w:rsidRPr="005B02ED">
        <w:rPr>
          <w:b/>
          <w:sz w:val="22"/>
          <w:szCs w:val="22"/>
          <w:lang w:val="uk-UA"/>
        </w:rPr>
        <w:t>Г</w:t>
      </w:r>
      <w:r w:rsidR="00F21A22" w:rsidRPr="005B02ED">
        <w:rPr>
          <w:b/>
          <w:sz w:val="22"/>
          <w:szCs w:val="22"/>
          <w:lang w:val="uk-UA"/>
        </w:rPr>
        <w:t>О УААСП зобов’язується:</w:t>
      </w:r>
    </w:p>
    <w:p w14:paraId="57B55E0A" w14:textId="77777777" w:rsidR="00F21A22" w:rsidRPr="005B02ED" w:rsidRDefault="00F21A22" w:rsidP="00B36775">
      <w:pPr>
        <w:pStyle w:val="11"/>
        <w:numPr>
          <w:ilvl w:val="2"/>
          <w:numId w:val="18"/>
        </w:numPr>
        <w:spacing w:line="276" w:lineRule="auto"/>
        <w:ind w:right="-40"/>
        <w:jc w:val="both"/>
        <w:rPr>
          <w:sz w:val="22"/>
          <w:szCs w:val="22"/>
          <w:lang w:val="uk-UA"/>
        </w:rPr>
      </w:pPr>
      <w:r w:rsidRPr="005B02ED">
        <w:rPr>
          <w:sz w:val="22"/>
          <w:szCs w:val="22"/>
          <w:lang w:val="uk-UA"/>
        </w:rPr>
        <w:t xml:space="preserve">укладати з користувачами </w:t>
      </w:r>
      <w:r w:rsidR="00A96813" w:rsidRPr="005B02ED">
        <w:rPr>
          <w:sz w:val="22"/>
          <w:szCs w:val="22"/>
          <w:lang w:val="uk-UA"/>
        </w:rPr>
        <w:t>Т</w:t>
      </w:r>
      <w:r w:rsidRPr="005B02ED">
        <w:rPr>
          <w:sz w:val="22"/>
          <w:szCs w:val="22"/>
          <w:lang w:val="uk-UA"/>
        </w:rPr>
        <w:t>ворів договори на використання творів Автора способами, зазначеними в розділі 3 даного Договору, у порядку,</w:t>
      </w:r>
      <w:r w:rsidR="005C359A" w:rsidRPr="005B02ED">
        <w:rPr>
          <w:sz w:val="22"/>
          <w:szCs w:val="22"/>
          <w:lang w:val="uk-UA"/>
        </w:rPr>
        <w:t xml:space="preserve"> визначеному правилами </w:t>
      </w:r>
      <w:r w:rsidR="005F2322" w:rsidRPr="005B02ED">
        <w:rPr>
          <w:sz w:val="22"/>
          <w:szCs w:val="22"/>
          <w:lang w:val="uk-UA"/>
        </w:rPr>
        <w:t>Г</w:t>
      </w:r>
      <w:r w:rsidR="005C359A" w:rsidRPr="005B02ED">
        <w:rPr>
          <w:sz w:val="22"/>
          <w:szCs w:val="22"/>
          <w:lang w:val="uk-UA"/>
        </w:rPr>
        <w:t>О УААСП</w:t>
      </w:r>
      <w:r w:rsidRPr="005B02ED">
        <w:rPr>
          <w:sz w:val="22"/>
          <w:szCs w:val="22"/>
          <w:lang w:val="uk-UA"/>
        </w:rPr>
        <w:t xml:space="preserve"> та всіма можливими законними способами забезпечувати виконання </w:t>
      </w:r>
      <w:r w:rsidR="00F5471D" w:rsidRPr="005B02ED">
        <w:rPr>
          <w:sz w:val="22"/>
          <w:szCs w:val="22"/>
          <w:lang w:val="uk-UA"/>
        </w:rPr>
        <w:t>К</w:t>
      </w:r>
      <w:r w:rsidRPr="005B02ED">
        <w:rPr>
          <w:sz w:val="22"/>
          <w:szCs w:val="22"/>
          <w:lang w:val="uk-UA"/>
        </w:rPr>
        <w:t>ористувачами умов таких договорів.</w:t>
      </w:r>
    </w:p>
    <w:p w14:paraId="63E58ADC" w14:textId="77777777" w:rsidR="00F21A22" w:rsidRPr="005B02ED" w:rsidRDefault="00805B7F" w:rsidP="00B36775">
      <w:pPr>
        <w:pStyle w:val="11"/>
        <w:numPr>
          <w:ilvl w:val="2"/>
          <w:numId w:val="18"/>
        </w:numPr>
        <w:spacing w:line="276" w:lineRule="auto"/>
        <w:ind w:right="-40"/>
        <w:jc w:val="both"/>
        <w:rPr>
          <w:sz w:val="22"/>
          <w:szCs w:val="22"/>
          <w:lang w:val="uk-UA"/>
        </w:rPr>
      </w:pPr>
      <w:r w:rsidRPr="005B02ED">
        <w:rPr>
          <w:sz w:val="22"/>
          <w:szCs w:val="22"/>
          <w:lang w:val="uk-UA"/>
        </w:rPr>
        <w:t>з</w:t>
      </w:r>
      <w:r w:rsidR="00F21A22" w:rsidRPr="005B02ED">
        <w:rPr>
          <w:sz w:val="22"/>
          <w:szCs w:val="22"/>
          <w:lang w:val="uk-UA"/>
        </w:rPr>
        <w:t xml:space="preserve">абезпечувати збір авторської винагороди за використання користувачами </w:t>
      </w:r>
      <w:r w:rsidR="00A96813" w:rsidRPr="005B02ED">
        <w:rPr>
          <w:sz w:val="22"/>
          <w:szCs w:val="22"/>
          <w:lang w:val="uk-UA"/>
        </w:rPr>
        <w:t>Т</w:t>
      </w:r>
      <w:r w:rsidR="00F21A22" w:rsidRPr="005B02ED">
        <w:rPr>
          <w:sz w:val="22"/>
          <w:szCs w:val="22"/>
          <w:lang w:val="uk-UA"/>
        </w:rPr>
        <w:t>ворів способами, передбаченими розділом 3 даного Договору</w:t>
      </w:r>
      <w:r w:rsidR="00527B66" w:rsidRPr="005B02ED">
        <w:rPr>
          <w:sz w:val="22"/>
          <w:szCs w:val="22"/>
          <w:lang w:val="uk-UA"/>
        </w:rPr>
        <w:t xml:space="preserve"> та Законом</w:t>
      </w:r>
      <w:r w:rsidR="00F21A22" w:rsidRPr="005B02ED">
        <w:rPr>
          <w:sz w:val="22"/>
          <w:szCs w:val="22"/>
          <w:lang w:val="uk-UA"/>
        </w:rPr>
        <w:t xml:space="preserve">, і </w:t>
      </w:r>
      <w:r w:rsidRPr="005B02ED">
        <w:rPr>
          <w:sz w:val="22"/>
          <w:szCs w:val="22"/>
          <w:lang w:val="uk-UA"/>
        </w:rPr>
        <w:t xml:space="preserve">здійснити її розподіл у відповідності з умовами даного Договору, </w:t>
      </w:r>
      <w:r w:rsidR="002025C5" w:rsidRPr="005B02ED">
        <w:rPr>
          <w:sz w:val="22"/>
          <w:szCs w:val="22"/>
          <w:lang w:val="uk-UA"/>
        </w:rPr>
        <w:t>Правилами розподілу доходу від прав</w:t>
      </w:r>
      <w:r w:rsidR="00716309" w:rsidRPr="005B02ED">
        <w:rPr>
          <w:sz w:val="22"/>
          <w:szCs w:val="22"/>
          <w:lang w:val="uk-UA"/>
        </w:rPr>
        <w:t xml:space="preserve">, встановленими з </w:t>
      </w:r>
      <w:r w:rsidR="005F2322" w:rsidRPr="005B02ED">
        <w:rPr>
          <w:sz w:val="22"/>
          <w:szCs w:val="22"/>
          <w:lang w:val="uk-UA"/>
        </w:rPr>
        <w:t>Г</w:t>
      </w:r>
      <w:r w:rsidRPr="005B02ED">
        <w:rPr>
          <w:sz w:val="22"/>
          <w:szCs w:val="22"/>
          <w:lang w:val="uk-UA"/>
        </w:rPr>
        <w:t>О УААСП та звітами Користувачів.</w:t>
      </w:r>
    </w:p>
    <w:p w14:paraId="780D02F8" w14:textId="77777777" w:rsidR="00805B7F" w:rsidRPr="005B02ED" w:rsidRDefault="00567C8B" w:rsidP="00B36775">
      <w:pPr>
        <w:pStyle w:val="11"/>
        <w:numPr>
          <w:ilvl w:val="2"/>
          <w:numId w:val="18"/>
        </w:numPr>
        <w:spacing w:line="276" w:lineRule="auto"/>
        <w:ind w:right="-40"/>
        <w:jc w:val="both"/>
        <w:rPr>
          <w:sz w:val="22"/>
          <w:szCs w:val="22"/>
          <w:lang w:val="uk-UA"/>
        </w:rPr>
      </w:pPr>
      <w:r w:rsidRPr="005B02ED">
        <w:rPr>
          <w:sz w:val="22"/>
          <w:szCs w:val="22"/>
          <w:lang w:val="uk-UA"/>
        </w:rPr>
        <w:t>н</w:t>
      </w:r>
      <w:r w:rsidR="00805B7F" w:rsidRPr="005B02ED">
        <w:rPr>
          <w:sz w:val="22"/>
          <w:szCs w:val="22"/>
          <w:lang w:val="uk-UA"/>
        </w:rPr>
        <w:t xml:space="preserve">адавати Автору за письмовою вимогою, у 15-денний строк доступ до інформації про розрахунок сум авторської винагороди, яка підлягає виплаті Автору, а також інформацію стосовно якого способу та за який період використання творів Автора </w:t>
      </w:r>
      <w:r w:rsidRPr="005B02ED">
        <w:rPr>
          <w:sz w:val="22"/>
          <w:szCs w:val="22"/>
          <w:lang w:val="uk-UA"/>
        </w:rPr>
        <w:t>отримано таку винагороду.</w:t>
      </w:r>
    </w:p>
    <w:p w14:paraId="2637D743" w14:textId="77777777" w:rsidR="00567C8B" w:rsidRPr="005B02ED" w:rsidRDefault="00567C8B" w:rsidP="00B36775">
      <w:pPr>
        <w:pStyle w:val="11"/>
        <w:numPr>
          <w:ilvl w:val="2"/>
          <w:numId w:val="18"/>
        </w:numPr>
        <w:spacing w:line="276" w:lineRule="auto"/>
        <w:ind w:right="-40"/>
        <w:jc w:val="both"/>
        <w:rPr>
          <w:sz w:val="22"/>
          <w:szCs w:val="22"/>
          <w:lang w:val="uk-UA"/>
        </w:rPr>
      </w:pPr>
      <w:r w:rsidRPr="005B02ED">
        <w:rPr>
          <w:sz w:val="22"/>
          <w:szCs w:val="22"/>
          <w:lang w:val="uk-UA"/>
        </w:rPr>
        <w:t>виявляти потенційних Користувачів творів Автора для укладення з ними договорів на використання творів способами, передбаченими розділом 3 даного Договору.</w:t>
      </w:r>
    </w:p>
    <w:p w14:paraId="4749DFDC" w14:textId="77777777" w:rsidR="00567C8B" w:rsidRPr="005B02ED" w:rsidRDefault="00567C8B" w:rsidP="00B36775">
      <w:pPr>
        <w:pStyle w:val="11"/>
        <w:numPr>
          <w:ilvl w:val="2"/>
          <w:numId w:val="18"/>
        </w:numPr>
        <w:spacing w:line="276" w:lineRule="auto"/>
        <w:ind w:right="-40"/>
        <w:jc w:val="both"/>
        <w:rPr>
          <w:sz w:val="22"/>
          <w:szCs w:val="22"/>
          <w:lang w:val="uk-UA"/>
        </w:rPr>
      </w:pPr>
      <w:r w:rsidRPr="005B02ED">
        <w:rPr>
          <w:sz w:val="22"/>
          <w:szCs w:val="22"/>
          <w:lang w:val="uk-UA"/>
        </w:rPr>
        <w:t>прикласти всі зусилля для підвищення збору авторської винагороди за використання творів Автора способами, визначеними у розділі 3 даного Договору.</w:t>
      </w:r>
    </w:p>
    <w:p w14:paraId="781DCF70" w14:textId="77777777" w:rsidR="00567C8B" w:rsidRPr="005B02ED" w:rsidRDefault="00567C8B" w:rsidP="00B36775">
      <w:pPr>
        <w:pStyle w:val="11"/>
        <w:numPr>
          <w:ilvl w:val="2"/>
          <w:numId w:val="18"/>
        </w:numPr>
        <w:spacing w:line="276" w:lineRule="auto"/>
        <w:ind w:right="-40"/>
        <w:jc w:val="both"/>
        <w:rPr>
          <w:sz w:val="22"/>
          <w:szCs w:val="22"/>
          <w:lang w:val="uk-UA"/>
        </w:rPr>
      </w:pPr>
      <w:r w:rsidRPr="005B02ED">
        <w:rPr>
          <w:sz w:val="22"/>
          <w:szCs w:val="22"/>
          <w:lang w:val="uk-UA"/>
        </w:rPr>
        <w:t xml:space="preserve">під час реалізації прав та виконання обов’язків, що випливають з даного Договору, </w:t>
      </w:r>
      <w:r w:rsidR="005F2322" w:rsidRPr="005B02ED">
        <w:rPr>
          <w:sz w:val="22"/>
          <w:szCs w:val="22"/>
          <w:lang w:val="uk-UA"/>
        </w:rPr>
        <w:t>Г</w:t>
      </w:r>
      <w:r w:rsidRPr="005B02ED">
        <w:rPr>
          <w:sz w:val="22"/>
          <w:szCs w:val="22"/>
          <w:lang w:val="uk-UA"/>
        </w:rPr>
        <w:t>О УААСП зобов’язується діяти добросовісно та у спосіб, що найповніше відповідає інтересам Автора.</w:t>
      </w:r>
    </w:p>
    <w:p w14:paraId="2AABF7B2" w14:textId="77777777" w:rsidR="0036426C" w:rsidRPr="005B02ED" w:rsidRDefault="0036426C" w:rsidP="00567C8B">
      <w:pPr>
        <w:pStyle w:val="a4"/>
        <w:spacing w:line="276" w:lineRule="auto"/>
        <w:rPr>
          <w:b/>
          <w:sz w:val="22"/>
          <w:szCs w:val="22"/>
        </w:rPr>
      </w:pPr>
    </w:p>
    <w:p w14:paraId="224A32D2" w14:textId="77777777" w:rsidR="007560EC" w:rsidRPr="005B02ED" w:rsidRDefault="007560EC" w:rsidP="00B36775">
      <w:pPr>
        <w:pStyle w:val="a4"/>
        <w:numPr>
          <w:ilvl w:val="0"/>
          <w:numId w:val="18"/>
        </w:numPr>
        <w:spacing w:line="276" w:lineRule="auto"/>
        <w:jc w:val="center"/>
        <w:rPr>
          <w:sz w:val="22"/>
          <w:szCs w:val="22"/>
        </w:rPr>
      </w:pPr>
      <w:r w:rsidRPr="005B02ED">
        <w:rPr>
          <w:b/>
          <w:sz w:val="22"/>
          <w:szCs w:val="22"/>
        </w:rPr>
        <w:t>ПОВНОВАЖЕННЯ НА СУДОВИЙ ЗАХИСТ ПРАВ АВТОРА</w:t>
      </w:r>
    </w:p>
    <w:p w14:paraId="138C5CE3" w14:textId="77777777" w:rsidR="007560EC" w:rsidRPr="005B02ED" w:rsidRDefault="005F2322" w:rsidP="00B36775">
      <w:pPr>
        <w:pStyle w:val="11"/>
        <w:widowControl w:val="0"/>
        <w:numPr>
          <w:ilvl w:val="1"/>
          <w:numId w:val="26"/>
        </w:numPr>
        <w:autoSpaceDE w:val="0"/>
        <w:spacing w:before="120" w:line="276" w:lineRule="auto"/>
        <w:ind w:right="-40"/>
        <w:jc w:val="both"/>
        <w:rPr>
          <w:sz w:val="22"/>
          <w:szCs w:val="22"/>
          <w:lang w:val="uk-UA"/>
        </w:rPr>
      </w:pPr>
      <w:r w:rsidRPr="005B02ED">
        <w:rPr>
          <w:sz w:val="22"/>
          <w:szCs w:val="22"/>
          <w:lang w:val="uk-UA"/>
        </w:rPr>
        <w:t>Г</w:t>
      </w:r>
      <w:r w:rsidR="004E0F39" w:rsidRPr="005B02ED">
        <w:rPr>
          <w:sz w:val="22"/>
          <w:szCs w:val="22"/>
          <w:lang w:val="uk-UA"/>
        </w:rPr>
        <w:t xml:space="preserve">О УААСП </w:t>
      </w:r>
      <w:r w:rsidR="007560EC" w:rsidRPr="005B02ED">
        <w:rPr>
          <w:sz w:val="22"/>
          <w:szCs w:val="22"/>
          <w:lang w:val="uk-UA"/>
        </w:rPr>
        <w:t>має право здійснювати відповідно до чинного законодавства України будь-які юридичні дії з метою забезпечення майнових авторських прав Авто</w:t>
      </w:r>
      <w:r w:rsidR="004E0F39" w:rsidRPr="005B02ED">
        <w:rPr>
          <w:sz w:val="22"/>
          <w:szCs w:val="22"/>
          <w:lang w:val="uk-UA"/>
        </w:rPr>
        <w:t xml:space="preserve">ра на </w:t>
      </w:r>
      <w:r w:rsidR="00F01547" w:rsidRPr="005B02ED">
        <w:rPr>
          <w:sz w:val="22"/>
          <w:szCs w:val="22"/>
          <w:lang w:val="uk-UA"/>
        </w:rPr>
        <w:t>Т</w:t>
      </w:r>
      <w:r w:rsidR="004E0F39" w:rsidRPr="005B02ED">
        <w:rPr>
          <w:sz w:val="22"/>
          <w:szCs w:val="22"/>
          <w:lang w:val="uk-UA"/>
        </w:rPr>
        <w:t xml:space="preserve">вори, переданих </w:t>
      </w:r>
      <w:r w:rsidRPr="005B02ED">
        <w:rPr>
          <w:sz w:val="22"/>
          <w:szCs w:val="22"/>
          <w:lang w:val="uk-UA"/>
        </w:rPr>
        <w:t>Г</w:t>
      </w:r>
      <w:r w:rsidR="004E0F39" w:rsidRPr="005B02ED">
        <w:rPr>
          <w:sz w:val="22"/>
          <w:szCs w:val="22"/>
          <w:lang w:val="uk-UA"/>
        </w:rPr>
        <w:t>О УААСП</w:t>
      </w:r>
      <w:r w:rsidR="007560EC" w:rsidRPr="005B02ED">
        <w:rPr>
          <w:sz w:val="22"/>
          <w:szCs w:val="22"/>
          <w:lang w:val="uk-UA"/>
        </w:rPr>
        <w:t xml:space="preserve"> за даним </w:t>
      </w:r>
      <w:r w:rsidR="00F01547" w:rsidRPr="005B02ED">
        <w:rPr>
          <w:sz w:val="22"/>
          <w:szCs w:val="22"/>
          <w:lang w:val="uk-UA"/>
        </w:rPr>
        <w:t>Д</w:t>
      </w:r>
      <w:r w:rsidR="007560EC" w:rsidRPr="005B02ED">
        <w:rPr>
          <w:sz w:val="22"/>
          <w:szCs w:val="22"/>
          <w:lang w:val="uk-UA"/>
        </w:rPr>
        <w:t>оговором, в тому числі</w:t>
      </w:r>
      <w:r w:rsidR="00F574B7" w:rsidRPr="005B02ED">
        <w:rPr>
          <w:sz w:val="22"/>
          <w:szCs w:val="22"/>
          <w:lang w:val="uk-UA"/>
        </w:rPr>
        <w:t>,</w:t>
      </w:r>
      <w:r w:rsidR="007560EC" w:rsidRPr="005B02ED">
        <w:rPr>
          <w:sz w:val="22"/>
          <w:szCs w:val="22"/>
          <w:lang w:val="uk-UA"/>
        </w:rPr>
        <w:t xml:space="preserve"> шляхом фіксації ф</w:t>
      </w:r>
      <w:r w:rsidR="00813037" w:rsidRPr="005B02ED">
        <w:rPr>
          <w:sz w:val="22"/>
          <w:szCs w:val="22"/>
          <w:lang w:val="uk-UA"/>
        </w:rPr>
        <w:t xml:space="preserve">актів порушення авторських прав, у зв’язку з чим, Автор наділяє </w:t>
      </w:r>
      <w:r w:rsidRPr="005B02ED">
        <w:rPr>
          <w:sz w:val="22"/>
          <w:szCs w:val="22"/>
          <w:lang w:val="uk-UA"/>
        </w:rPr>
        <w:t>Г</w:t>
      </w:r>
      <w:r w:rsidR="00813037" w:rsidRPr="005B02ED">
        <w:rPr>
          <w:sz w:val="22"/>
          <w:szCs w:val="22"/>
          <w:lang w:val="uk-UA"/>
        </w:rPr>
        <w:t>О УААСП повноваженнями щодо подачі заяв в суд з метою захисту майнових авторських прав Автора, самостійно визначати способи захисту порушених прав Автора та розмір компенсації, збитків чи інших способів поновлення порушених прав. При цьому, Автор погоджується на розгляд таких заяв без його особистої участі.</w:t>
      </w:r>
    </w:p>
    <w:p w14:paraId="0AD42598" w14:textId="77777777" w:rsidR="00B327D6" w:rsidRPr="005B02ED" w:rsidRDefault="00B327D6" w:rsidP="002025C5">
      <w:pPr>
        <w:pStyle w:val="11"/>
        <w:widowControl w:val="0"/>
        <w:autoSpaceDE w:val="0"/>
        <w:spacing w:line="276" w:lineRule="auto"/>
        <w:ind w:left="708" w:right="-40"/>
        <w:jc w:val="both"/>
        <w:rPr>
          <w:sz w:val="22"/>
          <w:szCs w:val="22"/>
          <w:lang w:val="uk-UA"/>
        </w:rPr>
      </w:pPr>
      <w:r w:rsidRPr="005B02ED">
        <w:rPr>
          <w:sz w:val="22"/>
          <w:szCs w:val="22"/>
          <w:lang w:val="uk-UA"/>
        </w:rPr>
        <w:t xml:space="preserve">Для виконання </w:t>
      </w:r>
      <w:r w:rsidR="005F2322" w:rsidRPr="005B02ED">
        <w:rPr>
          <w:sz w:val="22"/>
          <w:szCs w:val="22"/>
          <w:lang w:val="uk-UA"/>
        </w:rPr>
        <w:t>Г</w:t>
      </w:r>
      <w:r w:rsidRPr="005B02ED">
        <w:rPr>
          <w:sz w:val="22"/>
          <w:szCs w:val="22"/>
          <w:lang w:val="uk-UA"/>
        </w:rPr>
        <w:t xml:space="preserve">О УААСП вищевказаних цілей, Автор наділяє </w:t>
      </w:r>
      <w:r w:rsidR="005F2322" w:rsidRPr="005B02ED">
        <w:rPr>
          <w:sz w:val="22"/>
          <w:szCs w:val="22"/>
          <w:lang w:val="uk-UA"/>
        </w:rPr>
        <w:t>Г</w:t>
      </w:r>
      <w:r w:rsidRPr="005B02ED">
        <w:rPr>
          <w:sz w:val="22"/>
          <w:szCs w:val="22"/>
          <w:lang w:val="uk-UA"/>
        </w:rPr>
        <w:t>О УААСП правами:</w:t>
      </w:r>
    </w:p>
    <w:p w14:paraId="07B2E362" w14:textId="77777777" w:rsidR="00076207" w:rsidRPr="005B02ED" w:rsidRDefault="00076207"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підписання та подання претензій, пов’язаних з порушенням майнових авторських прав, вчинення інших заходів досудового врегулювання спору;</w:t>
      </w:r>
    </w:p>
    <w:p w14:paraId="74C9CBB0" w14:textId="77777777" w:rsidR="00F01547" w:rsidRPr="005B02ED" w:rsidRDefault="00B327D6"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підписання та подання позовних заяв, в тому числі, зустрічних позовних заяв, в будь-які судові інстанції України</w:t>
      </w:r>
      <w:r w:rsidR="00F01547" w:rsidRPr="005B02ED">
        <w:rPr>
          <w:sz w:val="22"/>
          <w:szCs w:val="22"/>
          <w:lang w:val="uk-UA"/>
        </w:rPr>
        <w:t>;</w:t>
      </w:r>
    </w:p>
    <w:p w14:paraId="7C981BC4" w14:textId="77777777" w:rsidR="00B327D6" w:rsidRPr="005B02ED" w:rsidRDefault="00B327D6"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підписання та подання будь-яких інших заяв, які є необхідними для захисту порушених майнових авторських прав Автора в будь-які судові інстанції України;</w:t>
      </w:r>
    </w:p>
    <w:p w14:paraId="726E1FB7" w14:textId="77777777" w:rsidR="00B327D6" w:rsidRPr="005B02ED" w:rsidRDefault="0065430F"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 xml:space="preserve">приймати участь у судових </w:t>
      </w:r>
      <w:r w:rsidR="00164ADD" w:rsidRPr="005B02ED">
        <w:rPr>
          <w:sz w:val="22"/>
          <w:szCs w:val="22"/>
          <w:lang w:val="uk-UA"/>
        </w:rPr>
        <w:t xml:space="preserve">справах, знайомитися з матеріалами справ, робити копії, заявляти відводи, подавати докази, </w:t>
      </w:r>
      <w:r w:rsidR="0007790B" w:rsidRPr="005B02ED">
        <w:rPr>
          <w:sz w:val="22"/>
          <w:szCs w:val="22"/>
          <w:lang w:val="uk-UA"/>
        </w:rPr>
        <w:t>подавати будь-які клопотання</w:t>
      </w:r>
      <w:r w:rsidR="00164ADD" w:rsidRPr="005B02ED">
        <w:rPr>
          <w:sz w:val="22"/>
          <w:szCs w:val="22"/>
          <w:lang w:val="uk-UA"/>
        </w:rPr>
        <w:t>;</w:t>
      </w:r>
    </w:p>
    <w:p w14:paraId="05C3B6E1" w14:textId="77777777" w:rsidR="0007790B" w:rsidRPr="005B02ED" w:rsidRDefault="00164ADD"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 xml:space="preserve">частково або повністю відмовлятися від позовних вимог, підписувати клопотання і заяви, визнавати позов, змінювати предмет і підстави позову, змінювати (зменшувати або збільшувати) позовні вимоги, підписувати </w:t>
      </w:r>
      <w:r w:rsidR="0007790B" w:rsidRPr="005B02ED">
        <w:rPr>
          <w:sz w:val="22"/>
          <w:szCs w:val="22"/>
          <w:lang w:val="uk-UA"/>
        </w:rPr>
        <w:t>мирові угоди;</w:t>
      </w:r>
    </w:p>
    <w:p w14:paraId="404B91E8" w14:textId="77777777" w:rsidR="00164ADD" w:rsidRPr="005B02ED" w:rsidRDefault="0007790B"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оскаржувати судові рішення, отримувати та подавати виконавчі ли</w:t>
      </w:r>
      <w:r w:rsidR="00076207" w:rsidRPr="005B02ED">
        <w:rPr>
          <w:sz w:val="22"/>
          <w:szCs w:val="22"/>
          <w:lang w:val="uk-UA"/>
        </w:rPr>
        <w:t>сти та накази</w:t>
      </w:r>
      <w:r w:rsidR="00F01547" w:rsidRPr="005B02ED">
        <w:rPr>
          <w:sz w:val="22"/>
          <w:szCs w:val="22"/>
          <w:lang w:val="uk-UA"/>
        </w:rPr>
        <w:t>, судові накази</w:t>
      </w:r>
      <w:r w:rsidR="00076207" w:rsidRPr="005B02ED">
        <w:rPr>
          <w:sz w:val="22"/>
          <w:szCs w:val="22"/>
          <w:lang w:val="uk-UA"/>
        </w:rPr>
        <w:t xml:space="preserve"> до виконання, отримувати інформацію про стан виконавчого провадження, оскаржувати бездіяльність виконавця та здійснювати будь-які інші, пов’язані з виконанням рішення, дії;</w:t>
      </w:r>
    </w:p>
    <w:p w14:paraId="2E2945A7" w14:textId="77777777" w:rsidR="00076207" w:rsidRPr="005B02ED" w:rsidRDefault="00076207"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виконувати інші дії, необхідні для захисту майнових авторських прав Автора.</w:t>
      </w:r>
    </w:p>
    <w:p w14:paraId="0061DF61" w14:textId="4D32EEF1" w:rsidR="00716309" w:rsidRPr="005E0384" w:rsidRDefault="00676DEA" w:rsidP="00B36775">
      <w:pPr>
        <w:pStyle w:val="11"/>
        <w:widowControl w:val="0"/>
        <w:numPr>
          <w:ilvl w:val="1"/>
          <w:numId w:val="26"/>
        </w:numPr>
        <w:autoSpaceDE w:val="0"/>
        <w:spacing w:line="276" w:lineRule="auto"/>
        <w:ind w:left="0" w:right="-40" w:firstLine="0"/>
        <w:jc w:val="both"/>
        <w:rPr>
          <w:sz w:val="16"/>
          <w:szCs w:val="22"/>
          <w:lang w:val="uk-UA"/>
        </w:rPr>
      </w:pPr>
      <w:r w:rsidRPr="005B02ED">
        <w:rPr>
          <w:sz w:val="22"/>
          <w:szCs w:val="22"/>
          <w:lang w:val="uk-UA"/>
        </w:rPr>
        <w:t xml:space="preserve">Заявляти вимоги щодо стягнення та зарахування на розрахунковий рахунок </w:t>
      </w:r>
      <w:r w:rsidR="005F2322" w:rsidRPr="005B02ED">
        <w:rPr>
          <w:sz w:val="22"/>
          <w:szCs w:val="22"/>
          <w:lang w:val="uk-UA"/>
        </w:rPr>
        <w:t>Г</w:t>
      </w:r>
      <w:r w:rsidRPr="005B02ED">
        <w:rPr>
          <w:sz w:val="22"/>
          <w:szCs w:val="22"/>
          <w:lang w:val="uk-UA"/>
        </w:rPr>
        <w:t xml:space="preserve">О УААСП будь-яких коштів, належних Автору в результаті досудового вирішення спору </w:t>
      </w:r>
      <w:r w:rsidR="005F2322" w:rsidRPr="005B02ED">
        <w:rPr>
          <w:sz w:val="22"/>
          <w:szCs w:val="22"/>
          <w:lang w:val="uk-UA"/>
        </w:rPr>
        <w:t>Г</w:t>
      </w:r>
      <w:r w:rsidRPr="005B02ED">
        <w:rPr>
          <w:sz w:val="22"/>
          <w:szCs w:val="22"/>
          <w:lang w:val="uk-UA"/>
        </w:rPr>
        <w:t>О УААСП з третіми особами або будь-якого судового провадження для подальшо</w:t>
      </w:r>
      <w:r w:rsidR="00A76FD4" w:rsidRPr="005B02ED">
        <w:rPr>
          <w:sz w:val="22"/>
          <w:szCs w:val="22"/>
          <w:lang w:val="uk-UA"/>
        </w:rPr>
        <w:t>ї виплати</w:t>
      </w:r>
      <w:r w:rsidR="00727C63" w:rsidRPr="005B02ED">
        <w:rPr>
          <w:sz w:val="22"/>
          <w:szCs w:val="22"/>
          <w:lang w:val="uk-UA"/>
        </w:rPr>
        <w:t xml:space="preserve"> Автору, за вирахуванням відрахувань</w:t>
      </w:r>
      <w:r w:rsidR="005B02ED" w:rsidRPr="005B02ED">
        <w:rPr>
          <w:sz w:val="22"/>
          <w:szCs w:val="22"/>
          <w:lang w:val="uk-UA"/>
        </w:rPr>
        <w:t xml:space="preserve"> </w:t>
      </w:r>
      <w:r w:rsidR="005F2322" w:rsidRPr="005B02ED">
        <w:rPr>
          <w:sz w:val="22"/>
          <w:szCs w:val="22"/>
          <w:lang w:val="uk-UA"/>
        </w:rPr>
        <w:t>Г</w:t>
      </w:r>
      <w:r w:rsidR="00A76FD4" w:rsidRPr="005B02ED">
        <w:rPr>
          <w:sz w:val="22"/>
          <w:szCs w:val="22"/>
          <w:lang w:val="uk-UA"/>
        </w:rPr>
        <w:t>О УААСП, передбачених п. 8</w:t>
      </w:r>
      <w:r w:rsidRPr="005B02ED">
        <w:rPr>
          <w:sz w:val="22"/>
          <w:szCs w:val="22"/>
          <w:lang w:val="uk-UA"/>
        </w:rPr>
        <w:t>.7. даного Договору.</w:t>
      </w:r>
    </w:p>
    <w:p w14:paraId="7F9F3651" w14:textId="77777777" w:rsidR="005E0384" w:rsidRPr="00F23B2C" w:rsidRDefault="005E0384" w:rsidP="005E0384">
      <w:pPr>
        <w:pStyle w:val="11"/>
        <w:widowControl w:val="0"/>
        <w:autoSpaceDE w:val="0"/>
        <w:spacing w:line="276" w:lineRule="auto"/>
        <w:ind w:left="0" w:right="-40"/>
        <w:jc w:val="both"/>
        <w:rPr>
          <w:sz w:val="16"/>
          <w:szCs w:val="22"/>
          <w:lang w:val="uk-UA"/>
        </w:rPr>
      </w:pPr>
    </w:p>
    <w:p w14:paraId="45C33932" w14:textId="77777777" w:rsidR="007560EC" w:rsidRPr="005B02ED" w:rsidRDefault="007560EC" w:rsidP="00B36775">
      <w:pPr>
        <w:pStyle w:val="a4"/>
        <w:numPr>
          <w:ilvl w:val="0"/>
          <w:numId w:val="26"/>
        </w:numPr>
        <w:spacing w:line="276" w:lineRule="auto"/>
        <w:jc w:val="center"/>
        <w:rPr>
          <w:sz w:val="22"/>
          <w:szCs w:val="22"/>
        </w:rPr>
      </w:pPr>
      <w:r w:rsidRPr="005B02ED">
        <w:rPr>
          <w:b/>
          <w:sz w:val="22"/>
          <w:szCs w:val="22"/>
        </w:rPr>
        <w:t>РОЗПОДІЛ ВИНАГОРОДИ, ВІДРАХУВАН</w:t>
      </w:r>
      <w:r w:rsidR="004E0F39" w:rsidRPr="005B02ED">
        <w:rPr>
          <w:b/>
          <w:sz w:val="22"/>
          <w:szCs w:val="22"/>
        </w:rPr>
        <w:t>Н</w:t>
      </w:r>
      <w:r w:rsidRPr="005B02ED">
        <w:rPr>
          <w:b/>
          <w:sz w:val="22"/>
          <w:szCs w:val="22"/>
        </w:rPr>
        <w:t>Я</w:t>
      </w:r>
    </w:p>
    <w:p w14:paraId="6D760C67" w14:textId="77777777" w:rsidR="007560EC" w:rsidRPr="005B02ED" w:rsidRDefault="005F2322" w:rsidP="005E0384">
      <w:pPr>
        <w:pStyle w:val="11"/>
        <w:numPr>
          <w:ilvl w:val="1"/>
          <w:numId w:val="26"/>
        </w:numPr>
        <w:spacing w:before="120" w:line="276" w:lineRule="auto"/>
        <w:ind w:left="0" w:firstLine="0"/>
        <w:jc w:val="both"/>
        <w:rPr>
          <w:sz w:val="22"/>
          <w:szCs w:val="22"/>
          <w:lang w:val="uk-UA"/>
        </w:rPr>
      </w:pPr>
      <w:r w:rsidRPr="005B02ED">
        <w:rPr>
          <w:sz w:val="22"/>
          <w:szCs w:val="22"/>
          <w:lang w:val="uk-UA"/>
        </w:rPr>
        <w:lastRenderedPageBreak/>
        <w:t>Г</w:t>
      </w:r>
      <w:r w:rsidR="0015693A" w:rsidRPr="005B02ED">
        <w:rPr>
          <w:sz w:val="22"/>
          <w:szCs w:val="22"/>
          <w:lang w:val="uk-UA"/>
        </w:rPr>
        <w:t>О УААСП</w:t>
      </w:r>
      <w:r w:rsidR="007560EC" w:rsidRPr="005B02ED">
        <w:rPr>
          <w:sz w:val="22"/>
          <w:szCs w:val="22"/>
          <w:lang w:val="uk-UA"/>
        </w:rPr>
        <w:t xml:space="preserve"> здійснює </w:t>
      </w:r>
      <w:r w:rsidR="002051F2" w:rsidRPr="005B02ED">
        <w:rPr>
          <w:sz w:val="22"/>
          <w:szCs w:val="22"/>
          <w:lang w:val="uk-UA"/>
        </w:rPr>
        <w:t xml:space="preserve">збір авторської винагороди згідно ставок, встановлених ГО УААСП, </w:t>
      </w:r>
      <w:r w:rsidR="007560EC" w:rsidRPr="005B02ED">
        <w:rPr>
          <w:sz w:val="22"/>
          <w:szCs w:val="22"/>
          <w:lang w:val="uk-UA"/>
        </w:rPr>
        <w:t>розподіл</w:t>
      </w:r>
      <w:r w:rsidR="002051F2" w:rsidRPr="005B02ED">
        <w:rPr>
          <w:sz w:val="22"/>
          <w:szCs w:val="22"/>
          <w:lang w:val="uk-UA"/>
        </w:rPr>
        <w:t xml:space="preserve"> та виплата</w:t>
      </w:r>
      <w:r w:rsidR="007560EC" w:rsidRPr="005B02ED">
        <w:rPr>
          <w:sz w:val="22"/>
          <w:szCs w:val="22"/>
          <w:lang w:val="uk-UA"/>
        </w:rPr>
        <w:t xml:space="preserve"> авторської винагороди </w:t>
      </w:r>
      <w:r w:rsidR="002051F2" w:rsidRPr="005B02ED">
        <w:rPr>
          <w:sz w:val="22"/>
          <w:szCs w:val="22"/>
          <w:lang w:val="uk-UA"/>
        </w:rPr>
        <w:t xml:space="preserve">здійснюється </w:t>
      </w:r>
      <w:r w:rsidR="007560EC" w:rsidRPr="005B02ED">
        <w:rPr>
          <w:sz w:val="22"/>
          <w:szCs w:val="22"/>
          <w:lang w:val="uk-UA"/>
        </w:rPr>
        <w:t>на підставі</w:t>
      </w:r>
      <w:r w:rsidR="002051F2" w:rsidRPr="005B02ED">
        <w:rPr>
          <w:sz w:val="22"/>
          <w:szCs w:val="22"/>
          <w:lang w:val="uk-UA"/>
        </w:rPr>
        <w:t xml:space="preserve"> п</w:t>
      </w:r>
      <w:r w:rsidR="007560EC" w:rsidRPr="005B02ED">
        <w:rPr>
          <w:sz w:val="22"/>
          <w:szCs w:val="22"/>
          <w:lang w:val="uk-UA"/>
        </w:rPr>
        <w:t>равил</w:t>
      </w:r>
      <w:r w:rsidR="0015693A" w:rsidRPr="005B02ED">
        <w:rPr>
          <w:sz w:val="22"/>
          <w:szCs w:val="22"/>
          <w:lang w:val="uk-UA"/>
        </w:rPr>
        <w:t xml:space="preserve">, </w:t>
      </w:r>
      <w:r w:rsidR="002051F2" w:rsidRPr="005B02ED">
        <w:rPr>
          <w:sz w:val="22"/>
          <w:szCs w:val="22"/>
          <w:lang w:val="uk-UA"/>
        </w:rPr>
        <w:t>встановле</w:t>
      </w:r>
      <w:r w:rsidR="0015693A" w:rsidRPr="005B02ED">
        <w:rPr>
          <w:sz w:val="22"/>
          <w:szCs w:val="22"/>
          <w:lang w:val="uk-UA"/>
        </w:rPr>
        <w:t xml:space="preserve">них </w:t>
      </w:r>
      <w:r w:rsidRPr="005B02ED">
        <w:rPr>
          <w:sz w:val="22"/>
          <w:szCs w:val="22"/>
          <w:lang w:val="uk-UA"/>
        </w:rPr>
        <w:t>Г</w:t>
      </w:r>
      <w:r w:rsidR="0015693A" w:rsidRPr="005B02ED">
        <w:rPr>
          <w:sz w:val="22"/>
          <w:szCs w:val="22"/>
          <w:lang w:val="uk-UA"/>
        </w:rPr>
        <w:t>О УААСП</w:t>
      </w:r>
      <w:r w:rsidR="007560EC" w:rsidRPr="005B02ED">
        <w:rPr>
          <w:sz w:val="22"/>
          <w:szCs w:val="22"/>
          <w:lang w:val="uk-UA"/>
        </w:rPr>
        <w:t>.</w:t>
      </w:r>
    </w:p>
    <w:p w14:paraId="64C6C074" w14:textId="77777777" w:rsidR="007560EC" w:rsidRPr="005B02ED" w:rsidRDefault="007560EC" w:rsidP="00B36775">
      <w:pPr>
        <w:pStyle w:val="11"/>
        <w:numPr>
          <w:ilvl w:val="1"/>
          <w:numId w:val="26"/>
        </w:numPr>
        <w:spacing w:line="276" w:lineRule="auto"/>
        <w:ind w:left="0" w:firstLine="0"/>
        <w:jc w:val="both"/>
        <w:rPr>
          <w:sz w:val="22"/>
          <w:szCs w:val="22"/>
          <w:lang w:val="uk-UA"/>
        </w:rPr>
      </w:pPr>
      <w:r w:rsidRPr="005B02ED">
        <w:rPr>
          <w:sz w:val="22"/>
          <w:szCs w:val="22"/>
          <w:lang w:val="uk-UA"/>
        </w:rPr>
        <w:t>З метою забезпечення своєчасного та правильного нарахування і розподілу авторської винагороди, Автор</w:t>
      </w:r>
      <w:r w:rsidR="0015693A" w:rsidRPr="005B02ED">
        <w:rPr>
          <w:sz w:val="22"/>
          <w:szCs w:val="22"/>
          <w:lang w:val="uk-UA"/>
        </w:rPr>
        <w:t xml:space="preserve"> реєструє свої </w:t>
      </w:r>
      <w:r w:rsidR="00782E34" w:rsidRPr="005B02ED">
        <w:rPr>
          <w:sz w:val="22"/>
          <w:szCs w:val="22"/>
          <w:lang w:val="uk-UA"/>
        </w:rPr>
        <w:t>Т</w:t>
      </w:r>
      <w:r w:rsidR="0015693A" w:rsidRPr="005B02ED">
        <w:rPr>
          <w:sz w:val="22"/>
          <w:szCs w:val="22"/>
          <w:lang w:val="uk-UA"/>
        </w:rPr>
        <w:t xml:space="preserve">вори в </w:t>
      </w:r>
      <w:r w:rsidR="005F2322" w:rsidRPr="005B02ED">
        <w:rPr>
          <w:sz w:val="22"/>
          <w:szCs w:val="22"/>
          <w:lang w:val="uk-UA"/>
        </w:rPr>
        <w:t>Г</w:t>
      </w:r>
      <w:r w:rsidR="0015693A" w:rsidRPr="005B02ED">
        <w:rPr>
          <w:sz w:val="22"/>
          <w:szCs w:val="22"/>
          <w:lang w:val="uk-UA"/>
        </w:rPr>
        <w:t>О УААСП</w:t>
      </w:r>
      <w:r w:rsidRPr="005B02ED">
        <w:rPr>
          <w:sz w:val="22"/>
          <w:szCs w:val="22"/>
          <w:lang w:val="uk-UA"/>
        </w:rPr>
        <w:t xml:space="preserve"> шляхом подання реєстраційної заявки</w:t>
      </w:r>
      <w:r w:rsidR="007B0227" w:rsidRPr="005B02ED">
        <w:rPr>
          <w:sz w:val="22"/>
          <w:szCs w:val="22"/>
          <w:lang w:val="uk-UA"/>
        </w:rPr>
        <w:t xml:space="preserve"> за формою, визначеною Додатком № 1 до даного Договору</w:t>
      </w:r>
      <w:r w:rsidR="003761EF" w:rsidRPr="005B02ED">
        <w:rPr>
          <w:sz w:val="22"/>
          <w:szCs w:val="22"/>
          <w:lang w:val="uk-UA"/>
        </w:rPr>
        <w:t xml:space="preserve"> та, за можливості, надає один примірник друкованого тексту, нот</w:t>
      </w:r>
      <w:r w:rsidR="005555E9" w:rsidRPr="005B02ED">
        <w:rPr>
          <w:sz w:val="22"/>
          <w:szCs w:val="22"/>
          <w:lang w:val="uk-UA"/>
        </w:rPr>
        <w:t xml:space="preserve"> твору</w:t>
      </w:r>
      <w:r w:rsidR="003761EF" w:rsidRPr="005B02ED">
        <w:rPr>
          <w:sz w:val="22"/>
          <w:szCs w:val="22"/>
          <w:lang w:val="uk-UA"/>
        </w:rPr>
        <w:t>, завірених власним підписом на кожному аркуші, аудіо-, відеозапис твору з завіреним підписом на носії інформації (за можливості) або з зазначенням номеру такого носія інформації в письмовій заяві</w:t>
      </w:r>
      <w:r w:rsidRPr="005B02ED">
        <w:rPr>
          <w:sz w:val="22"/>
          <w:szCs w:val="22"/>
          <w:lang w:val="uk-UA"/>
        </w:rPr>
        <w:t>.</w:t>
      </w:r>
      <w:r w:rsidR="007B0227" w:rsidRPr="005B02ED">
        <w:rPr>
          <w:sz w:val="22"/>
          <w:szCs w:val="22"/>
          <w:lang w:val="uk-UA"/>
        </w:rPr>
        <w:t xml:space="preserve"> При цьому, всі </w:t>
      </w:r>
      <w:r w:rsidR="00782E34" w:rsidRPr="005B02ED">
        <w:rPr>
          <w:sz w:val="22"/>
          <w:szCs w:val="22"/>
          <w:lang w:val="uk-UA"/>
        </w:rPr>
        <w:t>Т</w:t>
      </w:r>
      <w:r w:rsidR="007B0227" w:rsidRPr="005B02ED">
        <w:rPr>
          <w:sz w:val="22"/>
          <w:szCs w:val="22"/>
          <w:lang w:val="uk-UA"/>
        </w:rPr>
        <w:t xml:space="preserve">вори, зареєстровані Автором </w:t>
      </w:r>
      <w:r w:rsidR="00782E34" w:rsidRPr="005B02ED">
        <w:rPr>
          <w:sz w:val="22"/>
          <w:szCs w:val="22"/>
          <w:lang w:val="uk-UA"/>
        </w:rPr>
        <w:t xml:space="preserve">в ГО УААСП </w:t>
      </w:r>
      <w:r w:rsidR="007B0227" w:rsidRPr="005B02ED">
        <w:rPr>
          <w:sz w:val="22"/>
          <w:szCs w:val="22"/>
          <w:lang w:val="uk-UA"/>
        </w:rPr>
        <w:t>до підписання даного Договору, вважаються переданими в управління та не підлягають перереєстрації.</w:t>
      </w:r>
    </w:p>
    <w:p w14:paraId="37D217DB" w14:textId="77777777" w:rsidR="007560EC" w:rsidRPr="005B02ED" w:rsidRDefault="007560EC" w:rsidP="00B36775">
      <w:pPr>
        <w:pStyle w:val="11"/>
        <w:numPr>
          <w:ilvl w:val="1"/>
          <w:numId w:val="26"/>
        </w:numPr>
        <w:spacing w:line="276" w:lineRule="auto"/>
        <w:ind w:left="0" w:firstLine="0"/>
        <w:jc w:val="both"/>
        <w:rPr>
          <w:sz w:val="22"/>
          <w:szCs w:val="22"/>
          <w:lang w:val="uk-UA"/>
        </w:rPr>
      </w:pPr>
      <w:r w:rsidRPr="005B02ED">
        <w:rPr>
          <w:sz w:val="22"/>
          <w:szCs w:val="22"/>
          <w:lang w:val="uk-UA"/>
        </w:rPr>
        <w:t xml:space="preserve">На підтвердження передачі, відповідно до п. 2.1. даного Договору, майнових прав на </w:t>
      </w:r>
      <w:r w:rsidR="00782E34" w:rsidRPr="005B02ED">
        <w:rPr>
          <w:sz w:val="22"/>
          <w:szCs w:val="22"/>
          <w:lang w:val="uk-UA"/>
        </w:rPr>
        <w:t>Т</w:t>
      </w:r>
      <w:r w:rsidRPr="005B02ED">
        <w:rPr>
          <w:sz w:val="22"/>
          <w:szCs w:val="22"/>
          <w:lang w:val="uk-UA"/>
        </w:rPr>
        <w:t>вори в колективне управлін</w:t>
      </w:r>
      <w:r w:rsidR="0015693A" w:rsidRPr="005B02ED">
        <w:rPr>
          <w:sz w:val="22"/>
          <w:szCs w:val="22"/>
          <w:lang w:val="uk-UA"/>
        </w:rPr>
        <w:t xml:space="preserve">ня Автор реєструє їх в </w:t>
      </w:r>
      <w:r w:rsidR="005F2322" w:rsidRPr="005B02ED">
        <w:rPr>
          <w:sz w:val="22"/>
          <w:szCs w:val="22"/>
          <w:lang w:val="uk-UA"/>
        </w:rPr>
        <w:t>Г</w:t>
      </w:r>
      <w:r w:rsidR="0015693A" w:rsidRPr="005B02ED">
        <w:rPr>
          <w:sz w:val="22"/>
          <w:szCs w:val="22"/>
          <w:lang w:val="uk-UA"/>
        </w:rPr>
        <w:t>О УААСП</w:t>
      </w:r>
      <w:r w:rsidRPr="005B02ED">
        <w:rPr>
          <w:sz w:val="22"/>
          <w:szCs w:val="22"/>
          <w:lang w:val="uk-UA"/>
        </w:rPr>
        <w:t xml:space="preserve"> шляхом подання реєстраційної заявки</w:t>
      </w:r>
      <w:r w:rsidR="00727C63" w:rsidRPr="005B02ED">
        <w:rPr>
          <w:sz w:val="22"/>
          <w:szCs w:val="22"/>
          <w:lang w:val="uk-UA"/>
        </w:rPr>
        <w:t xml:space="preserve"> за формою, передбаченою Додатком № 1 до даного Договору</w:t>
      </w:r>
      <w:r w:rsidRPr="005B02ED">
        <w:rPr>
          <w:sz w:val="22"/>
          <w:szCs w:val="22"/>
          <w:lang w:val="uk-UA"/>
        </w:rPr>
        <w:t>.</w:t>
      </w:r>
    </w:p>
    <w:p w14:paraId="11E9EDC0" w14:textId="77777777" w:rsidR="007560EC" w:rsidRPr="005B02ED" w:rsidRDefault="007560EC" w:rsidP="00B36775">
      <w:pPr>
        <w:pStyle w:val="11"/>
        <w:numPr>
          <w:ilvl w:val="1"/>
          <w:numId w:val="26"/>
        </w:numPr>
        <w:spacing w:line="276" w:lineRule="auto"/>
        <w:ind w:left="0" w:firstLine="0"/>
        <w:jc w:val="both"/>
        <w:rPr>
          <w:sz w:val="22"/>
          <w:szCs w:val="22"/>
          <w:lang w:val="uk-UA"/>
        </w:rPr>
      </w:pPr>
      <w:r w:rsidRPr="005B02ED">
        <w:rPr>
          <w:sz w:val="22"/>
          <w:szCs w:val="22"/>
          <w:lang w:val="uk-UA"/>
        </w:rPr>
        <w:t>Автор погоджується з тим, що якщо на момент розподілу винагороди твір н</w:t>
      </w:r>
      <w:r w:rsidR="0015693A" w:rsidRPr="005B02ED">
        <w:rPr>
          <w:sz w:val="22"/>
          <w:szCs w:val="22"/>
          <w:lang w:val="uk-UA"/>
        </w:rPr>
        <w:t>е був зареєстрований в</w:t>
      </w:r>
      <w:r w:rsidR="005B02ED" w:rsidRPr="005B02ED">
        <w:rPr>
          <w:sz w:val="22"/>
          <w:szCs w:val="22"/>
          <w:lang w:val="uk-UA"/>
        </w:rPr>
        <w:t xml:space="preserve"> </w:t>
      </w:r>
      <w:r w:rsidR="005F2322" w:rsidRPr="005B02ED">
        <w:rPr>
          <w:sz w:val="22"/>
          <w:szCs w:val="22"/>
          <w:lang w:val="uk-UA"/>
        </w:rPr>
        <w:t>Г</w:t>
      </w:r>
      <w:r w:rsidR="0015693A" w:rsidRPr="005B02ED">
        <w:rPr>
          <w:sz w:val="22"/>
          <w:szCs w:val="22"/>
          <w:lang w:val="uk-UA"/>
        </w:rPr>
        <w:t xml:space="preserve">О УААСП, то </w:t>
      </w:r>
      <w:r w:rsidR="005F2322" w:rsidRPr="005B02ED">
        <w:rPr>
          <w:sz w:val="22"/>
          <w:szCs w:val="22"/>
          <w:lang w:val="uk-UA"/>
        </w:rPr>
        <w:t>Г</w:t>
      </w:r>
      <w:r w:rsidR="0015693A" w:rsidRPr="005B02ED">
        <w:rPr>
          <w:sz w:val="22"/>
          <w:szCs w:val="22"/>
          <w:lang w:val="uk-UA"/>
        </w:rPr>
        <w:t>О УААСП</w:t>
      </w:r>
      <w:r w:rsidRPr="005B02ED">
        <w:rPr>
          <w:sz w:val="22"/>
          <w:szCs w:val="22"/>
          <w:lang w:val="uk-UA"/>
        </w:rPr>
        <w:t xml:space="preserve"> не несе відповідальності за неправильний розподіл та виплату авторської винагороди, при цьому перерахунок розподіленої та фактично виплаченої винагороди не проводиться.</w:t>
      </w:r>
    </w:p>
    <w:p w14:paraId="56529346" w14:textId="77777777" w:rsidR="007560EC" w:rsidRPr="005B02ED" w:rsidRDefault="007560EC" w:rsidP="00B36775">
      <w:pPr>
        <w:pStyle w:val="11"/>
        <w:numPr>
          <w:ilvl w:val="1"/>
          <w:numId w:val="26"/>
        </w:numPr>
        <w:spacing w:line="276" w:lineRule="auto"/>
        <w:ind w:left="0" w:firstLine="0"/>
        <w:jc w:val="both"/>
        <w:rPr>
          <w:sz w:val="22"/>
          <w:szCs w:val="22"/>
          <w:lang w:val="uk-UA"/>
        </w:rPr>
      </w:pPr>
      <w:r w:rsidRPr="005B02ED">
        <w:rPr>
          <w:sz w:val="22"/>
          <w:szCs w:val="22"/>
          <w:lang w:val="uk-UA"/>
        </w:rPr>
        <w:t xml:space="preserve">Виплата Автору винагороди за використання </w:t>
      </w:r>
      <w:r w:rsidR="00A96813" w:rsidRPr="005B02ED">
        <w:rPr>
          <w:sz w:val="22"/>
          <w:szCs w:val="22"/>
          <w:lang w:val="uk-UA"/>
        </w:rPr>
        <w:t>Т</w:t>
      </w:r>
      <w:r w:rsidRPr="005B02ED">
        <w:rPr>
          <w:sz w:val="22"/>
          <w:szCs w:val="22"/>
          <w:lang w:val="uk-UA"/>
        </w:rPr>
        <w:t xml:space="preserve">ворів як на території України, так і за її межами, здійснюється після утримання податків у відповідності </w:t>
      </w:r>
      <w:r w:rsidR="007C1B5B" w:rsidRPr="005B02ED">
        <w:rPr>
          <w:sz w:val="22"/>
          <w:szCs w:val="22"/>
          <w:lang w:val="uk-UA"/>
        </w:rPr>
        <w:t>з чинним законодавством України, збору за управління</w:t>
      </w:r>
      <w:r w:rsidR="005B02ED" w:rsidRPr="005B02ED">
        <w:rPr>
          <w:sz w:val="22"/>
          <w:szCs w:val="22"/>
          <w:lang w:val="uk-UA"/>
        </w:rPr>
        <w:t xml:space="preserve"> </w:t>
      </w:r>
      <w:r w:rsidR="007C1B5B" w:rsidRPr="005B02ED">
        <w:rPr>
          <w:sz w:val="22"/>
          <w:szCs w:val="22"/>
          <w:lang w:val="uk-UA"/>
        </w:rPr>
        <w:t xml:space="preserve">та відрахувань, передбачених даним Договором та чинним законодавством - </w:t>
      </w:r>
      <w:r w:rsidR="007813E4" w:rsidRPr="005B02ED">
        <w:rPr>
          <w:sz w:val="22"/>
          <w:szCs w:val="22"/>
          <w:lang w:val="uk-UA"/>
        </w:rPr>
        <w:t>шляхом безготівкового перерахунку на банківські реквізити Автора, зазначені у розділі 15 даного Договору</w:t>
      </w:r>
      <w:r w:rsidR="00CC7B36" w:rsidRPr="005B02ED">
        <w:rPr>
          <w:sz w:val="22"/>
          <w:szCs w:val="22"/>
          <w:lang w:val="uk-UA"/>
        </w:rPr>
        <w:t>,</w:t>
      </w:r>
      <w:r w:rsidR="005B02ED" w:rsidRPr="005B02ED">
        <w:rPr>
          <w:sz w:val="22"/>
          <w:szCs w:val="22"/>
          <w:lang w:val="uk-UA"/>
        </w:rPr>
        <w:t xml:space="preserve"> </w:t>
      </w:r>
      <w:r w:rsidR="007C1B5B" w:rsidRPr="005B02ED">
        <w:rPr>
          <w:sz w:val="22"/>
          <w:szCs w:val="22"/>
          <w:lang w:val="uk-UA"/>
        </w:rPr>
        <w:t xml:space="preserve">через </w:t>
      </w:r>
      <w:r w:rsidR="007813E4" w:rsidRPr="005B02ED">
        <w:rPr>
          <w:sz w:val="22"/>
          <w:szCs w:val="22"/>
          <w:lang w:val="uk-UA"/>
        </w:rPr>
        <w:t>касу ГО УААСП</w:t>
      </w:r>
      <w:r w:rsidR="00CC7B36" w:rsidRPr="005B02ED">
        <w:rPr>
          <w:sz w:val="22"/>
          <w:szCs w:val="22"/>
          <w:lang w:val="uk-UA"/>
        </w:rPr>
        <w:t xml:space="preserve"> або поштовий переказ</w:t>
      </w:r>
      <w:r w:rsidRPr="005B02ED">
        <w:rPr>
          <w:sz w:val="22"/>
          <w:szCs w:val="22"/>
          <w:lang w:val="uk-UA"/>
        </w:rPr>
        <w:t>.</w:t>
      </w:r>
    </w:p>
    <w:p w14:paraId="38E8CAEF" w14:textId="34010D60" w:rsidR="00D9360D" w:rsidRPr="005B02ED" w:rsidRDefault="00D9360D" w:rsidP="00B36775">
      <w:pPr>
        <w:pStyle w:val="2"/>
        <w:numPr>
          <w:ilvl w:val="1"/>
          <w:numId w:val="26"/>
        </w:numPr>
        <w:spacing w:line="276" w:lineRule="auto"/>
        <w:ind w:left="0" w:firstLine="0"/>
        <w:jc w:val="both"/>
        <w:rPr>
          <w:sz w:val="22"/>
          <w:szCs w:val="22"/>
          <w:lang w:val="uk-UA"/>
        </w:rPr>
      </w:pPr>
      <w:bookmarkStart w:id="2" w:name="_Ref346109396"/>
      <w:r w:rsidRPr="005B02ED">
        <w:rPr>
          <w:sz w:val="22"/>
          <w:szCs w:val="22"/>
          <w:lang w:val="uk-UA"/>
        </w:rPr>
        <w:t xml:space="preserve">Сторони погодилися, що ГО УААСП здійснює збір за управління, необхідний для покриття витрат на забезпечення діяльності ГО УААСП у розмірі </w:t>
      </w:r>
      <w:bookmarkStart w:id="3" w:name="_Hlk525724896"/>
      <w:sdt>
        <w:sdtPr>
          <w:rPr>
            <w:b/>
            <w:sz w:val="22"/>
            <w:szCs w:val="22"/>
            <w:lang w:val="uk-UA"/>
          </w:rPr>
          <w:alias w:val="prcntARlt"/>
          <w:tag w:val="prcntARlt"/>
          <w:id w:val="501395838"/>
          <w:placeholder>
            <w:docPart w:val="B9225C9DDF91447AA3C9C64B320C364C"/>
          </w:placeholder>
          <w:showingPlcHdr/>
          <w15:appearance w15:val="tags"/>
          <w:text/>
        </w:sdtPr>
        <w:sdtEndPr/>
        <w:sdtContent>
          <w:r w:rsidR="00493D14">
            <w:rPr>
              <w:rStyle w:val="afb"/>
              <w:rFonts w:eastAsiaTheme="minorHAnsi"/>
            </w:rPr>
            <w:t>Место для ввода текста.</w:t>
          </w:r>
        </w:sdtContent>
      </w:sdt>
      <w:r w:rsidR="002C17A4" w:rsidRPr="002C17A4">
        <w:rPr>
          <w:b/>
          <w:sz w:val="22"/>
          <w:szCs w:val="22"/>
        </w:rPr>
        <w:t xml:space="preserve"> %</w:t>
      </w:r>
      <w:r w:rsidR="00493D14">
        <w:rPr>
          <w:sz w:val="20"/>
          <w:szCs w:val="20"/>
          <w:lang w:val="uk-UA"/>
        </w:rPr>
        <w:t xml:space="preserve"> (</w:t>
      </w:r>
      <w:sdt>
        <w:sdtPr>
          <w:rPr>
            <w:sz w:val="20"/>
            <w:szCs w:val="20"/>
            <w:lang w:val="uk-UA"/>
          </w:rPr>
          <w:alias w:val="prcntARltText"/>
          <w:tag w:val="prcntARltText"/>
          <w:id w:val="1411892243"/>
          <w:placeholder>
            <w:docPart w:val="CD175D38AA5046D992C5729B8EF575C3"/>
          </w:placeholder>
          <w:showingPlcHdr/>
          <w15:appearance w15:val="tags"/>
          <w:text/>
        </w:sdtPr>
        <w:sdtEndPr/>
        <w:sdtContent>
          <w:r w:rsidR="00493D14">
            <w:rPr>
              <w:rStyle w:val="afb"/>
              <w:rFonts w:eastAsiaTheme="minorHAnsi"/>
              <w:lang w:val="uk-UA"/>
            </w:rPr>
            <w:t>Место для ввода текста.</w:t>
          </w:r>
        </w:sdtContent>
      </w:sdt>
      <w:r w:rsidR="00493D14">
        <w:rPr>
          <w:sz w:val="20"/>
          <w:szCs w:val="20"/>
          <w:lang w:val="uk-UA"/>
        </w:rPr>
        <w:t>)</w:t>
      </w:r>
      <w:bookmarkEnd w:id="3"/>
      <w:r w:rsidR="00493D14" w:rsidRPr="005B02ED">
        <w:rPr>
          <w:sz w:val="22"/>
          <w:szCs w:val="22"/>
          <w:lang w:val="uk-UA"/>
        </w:rPr>
        <w:t xml:space="preserve"> </w:t>
      </w:r>
      <w:r w:rsidRPr="005B02ED">
        <w:rPr>
          <w:sz w:val="22"/>
          <w:szCs w:val="22"/>
          <w:lang w:val="uk-UA"/>
        </w:rPr>
        <w:t xml:space="preserve">від сум, </w:t>
      </w:r>
      <w:bookmarkEnd w:id="2"/>
      <w:r w:rsidRPr="005B02ED">
        <w:rPr>
          <w:sz w:val="22"/>
          <w:szCs w:val="22"/>
          <w:lang w:val="uk-UA"/>
        </w:rPr>
        <w:t>зібраних ГО УААСП для Автора.</w:t>
      </w:r>
    </w:p>
    <w:p w14:paraId="55BDF8E2" w14:textId="2E9FCFD5" w:rsidR="002A7868" w:rsidRPr="00306A6F" w:rsidRDefault="00D9360D" w:rsidP="00306A6F">
      <w:pPr>
        <w:pStyle w:val="2"/>
        <w:numPr>
          <w:ilvl w:val="1"/>
          <w:numId w:val="26"/>
        </w:numPr>
        <w:spacing w:line="276" w:lineRule="auto"/>
        <w:ind w:left="0" w:firstLine="0"/>
        <w:jc w:val="both"/>
        <w:rPr>
          <w:b/>
          <w:sz w:val="22"/>
          <w:szCs w:val="22"/>
          <w:lang w:val="uk-UA"/>
        </w:rPr>
      </w:pPr>
      <w:r w:rsidRPr="005B02ED">
        <w:rPr>
          <w:sz w:val="22"/>
          <w:szCs w:val="22"/>
          <w:lang w:val="uk-UA"/>
        </w:rPr>
        <w:t>Сторони погодилися, що у випадку стягнення ГО УААСП авторської винагороди за бездоговірне</w:t>
      </w:r>
      <w:r w:rsidR="00727C63" w:rsidRPr="005B02ED">
        <w:rPr>
          <w:sz w:val="22"/>
          <w:szCs w:val="22"/>
          <w:lang w:val="uk-UA"/>
        </w:rPr>
        <w:t xml:space="preserve"> (позаліцензійне) використання Т</w:t>
      </w:r>
      <w:r w:rsidRPr="005B02ED">
        <w:rPr>
          <w:sz w:val="22"/>
          <w:szCs w:val="22"/>
          <w:lang w:val="uk-UA"/>
        </w:rPr>
        <w:t xml:space="preserve">ворів Автора у порядку судового провадження, ГО УААСП, крім утримання збору за управління, передбаченого п. 8.6. даного Договору, здійснює відрахування із суми зібраної (стягнутої) авторської винагороди (доходу від прав) у розмірі </w:t>
      </w:r>
      <w:sdt>
        <w:sdtPr>
          <w:rPr>
            <w:b/>
            <w:color w:val="000000"/>
            <w:sz w:val="22"/>
            <w:szCs w:val="22"/>
            <w:lang w:val="uk-UA"/>
          </w:rPr>
          <w:alias w:val="prcntARltJ"/>
          <w:tag w:val="prcntARltJ"/>
          <w:id w:val="-1302618045"/>
          <w:placeholder>
            <w:docPart w:val="8D6EBDFAD14348C78F6BD87B19EC7D1F"/>
          </w:placeholder>
          <w:showingPlcHdr/>
          <w15:appearance w15:val="tags"/>
          <w:text/>
        </w:sdtPr>
        <w:sdtEndPr/>
        <w:sdtContent>
          <w:r w:rsidR="002C17A4">
            <w:rPr>
              <w:rStyle w:val="afb"/>
              <w:rFonts w:eastAsiaTheme="minorHAnsi"/>
              <w:lang w:val="uk-UA"/>
            </w:rPr>
            <w:t>Место для ввода текста.</w:t>
          </w:r>
        </w:sdtContent>
      </w:sdt>
      <w:r w:rsidR="002C17A4">
        <w:rPr>
          <w:sz w:val="20"/>
          <w:szCs w:val="20"/>
          <w:lang w:val="uk-UA"/>
        </w:rPr>
        <w:t xml:space="preserve"> </w:t>
      </w:r>
      <w:r w:rsidR="002E1EF0" w:rsidRPr="002C17A4">
        <w:rPr>
          <w:b/>
          <w:sz w:val="22"/>
          <w:szCs w:val="22"/>
        </w:rPr>
        <w:t>%</w:t>
      </w:r>
      <w:r w:rsidR="002E1EF0" w:rsidRPr="002E1EF0">
        <w:rPr>
          <w:sz w:val="20"/>
          <w:szCs w:val="20"/>
        </w:rPr>
        <w:t xml:space="preserve"> </w:t>
      </w:r>
      <w:r w:rsidR="002C17A4">
        <w:rPr>
          <w:sz w:val="20"/>
          <w:szCs w:val="20"/>
          <w:lang w:val="uk-UA"/>
        </w:rPr>
        <w:t>(</w:t>
      </w:r>
      <w:sdt>
        <w:sdtPr>
          <w:rPr>
            <w:sz w:val="20"/>
            <w:szCs w:val="20"/>
            <w:lang w:val="uk-UA"/>
          </w:rPr>
          <w:alias w:val="prcntARltJText"/>
          <w:tag w:val="prcntARltJText"/>
          <w:id w:val="-518936309"/>
          <w:placeholder>
            <w:docPart w:val="1E579037453B44DE9F677CE7E6858E34"/>
          </w:placeholder>
          <w:showingPlcHdr/>
          <w15:appearance w15:val="tags"/>
          <w:text/>
        </w:sdtPr>
        <w:sdtEndPr/>
        <w:sdtContent>
          <w:r w:rsidR="002C17A4">
            <w:rPr>
              <w:rStyle w:val="afb"/>
              <w:rFonts w:eastAsiaTheme="minorHAnsi"/>
            </w:rPr>
            <w:t>Место для ввода текста.</w:t>
          </w:r>
        </w:sdtContent>
      </w:sdt>
      <w:r w:rsidR="002C17A4">
        <w:rPr>
          <w:sz w:val="20"/>
          <w:szCs w:val="20"/>
          <w:lang w:val="uk-UA"/>
        </w:rPr>
        <w:t>)</w:t>
      </w:r>
      <w:r w:rsidRPr="005B02ED">
        <w:rPr>
          <w:sz w:val="22"/>
          <w:szCs w:val="22"/>
          <w:lang w:val="uk-UA"/>
        </w:rPr>
        <w:t xml:space="preserve"> – в порядку та для цілей, передбачених Законом України «Про ефективне управління майновими правами правовласників у сфері авторського права і (або) суміжних прав» та Статутом ГО УААСП (в редакції Статуту, чинній на дату отримання ГО УААСП зібраної в порядку стягне</w:t>
      </w:r>
      <w:r w:rsidR="00727C63" w:rsidRPr="005B02ED">
        <w:rPr>
          <w:sz w:val="22"/>
          <w:szCs w:val="22"/>
          <w:lang w:val="uk-UA"/>
        </w:rPr>
        <w:t>ння винагороди за використання Т</w:t>
      </w:r>
      <w:r w:rsidRPr="005B02ED">
        <w:rPr>
          <w:sz w:val="22"/>
          <w:szCs w:val="22"/>
          <w:lang w:val="uk-UA"/>
        </w:rPr>
        <w:t>ворів Автора).</w:t>
      </w:r>
    </w:p>
    <w:p w14:paraId="43F4E27D" w14:textId="77777777" w:rsidR="00306A6F" w:rsidRPr="00306A6F" w:rsidRDefault="00306A6F" w:rsidP="00306A6F">
      <w:pPr>
        <w:pStyle w:val="2"/>
        <w:spacing w:line="276" w:lineRule="auto"/>
        <w:ind w:left="0"/>
        <w:jc w:val="both"/>
        <w:rPr>
          <w:b/>
          <w:sz w:val="22"/>
          <w:szCs w:val="22"/>
          <w:lang w:val="uk-UA"/>
        </w:rPr>
      </w:pPr>
    </w:p>
    <w:p w14:paraId="039ECD38" w14:textId="77777777" w:rsidR="007560EC" w:rsidRPr="005B02ED" w:rsidRDefault="007560EC" w:rsidP="00B36775">
      <w:pPr>
        <w:pStyle w:val="a4"/>
        <w:numPr>
          <w:ilvl w:val="0"/>
          <w:numId w:val="26"/>
        </w:numPr>
        <w:spacing w:line="276" w:lineRule="auto"/>
        <w:jc w:val="center"/>
        <w:rPr>
          <w:sz w:val="22"/>
          <w:szCs w:val="22"/>
        </w:rPr>
      </w:pPr>
      <w:r w:rsidRPr="005B02ED">
        <w:rPr>
          <w:b/>
          <w:sz w:val="22"/>
          <w:szCs w:val="22"/>
        </w:rPr>
        <w:t>ТЕРМІН ДІЇ ДОГОВОРУ</w:t>
      </w:r>
    </w:p>
    <w:p w14:paraId="7E339576" w14:textId="77777777" w:rsidR="007560EC" w:rsidRPr="005B02ED" w:rsidRDefault="007560EC" w:rsidP="005E0384">
      <w:pPr>
        <w:pStyle w:val="11"/>
        <w:numPr>
          <w:ilvl w:val="1"/>
          <w:numId w:val="26"/>
        </w:numPr>
        <w:spacing w:before="120" w:line="276" w:lineRule="auto"/>
        <w:ind w:left="0" w:right="-40" w:firstLine="0"/>
        <w:jc w:val="both"/>
        <w:rPr>
          <w:sz w:val="22"/>
          <w:szCs w:val="22"/>
          <w:lang w:val="uk-UA"/>
        </w:rPr>
      </w:pPr>
      <w:r w:rsidRPr="005B02ED">
        <w:rPr>
          <w:sz w:val="22"/>
          <w:szCs w:val="22"/>
          <w:lang w:val="uk-UA"/>
        </w:rPr>
        <w:t>Даний Договір вступає в силу з моменту підписання його Сторонами і діє безстроково.</w:t>
      </w:r>
    </w:p>
    <w:p w14:paraId="1BF9D1F2"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 xml:space="preserve">Кожна із Сторін має право розірвати даний Договір в односторонньому порядку, письмово повідомивши про це </w:t>
      </w:r>
      <w:r w:rsidR="00C74E55" w:rsidRPr="005B02ED">
        <w:rPr>
          <w:sz w:val="22"/>
          <w:szCs w:val="22"/>
          <w:lang w:val="uk-UA"/>
        </w:rPr>
        <w:t>таку Сторону не пізніше ніж за 90 (дев’яносто</w:t>
      </w:r>
      <w:r w:rsidRPr="005B02ED">
        <w:rPr>
          <w:sz w:val="22"/>
          <w:szCs w:val="22"/>
          <w:lang w:val="uk-UA"/>
        </w:rPr>
        <w:t xml:space="preserve">) календарних днів до дати розірвання. </w:t>
      </w:r>
    </w:p>
    <w:p w14:paraId="59F7F0FA" w14:textId="77777777" w:rsidR="006D3BE3"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Факт дострокового розірвання даного Договору з ініціативи Автора не впливає на ліцензій</w:t>
      </w:r>
      <w:r w:rsidR="006D3BE3" w:rsidRPr="005B02ED">
        <w:rPr>
          <w:sz w:val="22"/>
          <w:szCs w:val="22"/>
          <w:lang w:val="uk-UA"/>
        </w:rPr>
        <w:t xml:space="preserve">ні договори, укладені </w:t>
      </w:r>
      <w:r w:rsidR="005F2322" w:rsidRPr="005B02ED">
        <w:rPr>
          <w:sz w:val="22"/>
          <w:szCs w:val="22"/>
          <w:lang w:val="uk-UA"/>
        </w:rPr>
        <w:t>Г</w:t>
      </w:r>
      <w:r w:rsidR="006D3BE3" w:rsidRPr="005B02ED">
        <w:rPr>
          <w:sz w:val="22"/>
          <w:szCs w:val="22"/>
          <w:lang w:val="uk-UA"/>
        </w:rPr>
        <w:t>О УААСП</w:t>
      </w:r>
      <w:r w:rsidRPr="005B02ED">
        <w:rPr>
          <w:sz w:val="22"/>
          <w:szCs w:val="22"/>
          <w:lang w:val="uk-UA"/>
        </w:rPr>
        <w:t xml:space="preserve"> з Користувачами під час</w:t>
      </w:r>
      <w:r w:rsidR="0015693A" w:rsidRPr="005B02ED">
        <w:rPr>
          <w:sz w:val="22"/>
          <w:szCs w:val="22"/>
          <w:lang w:val="uk-UA"/>
        </w:rPr>
        <w:t xml:space="preserve"> дії цього Договору, а </w:t>
      </w:r>
      <w:r w:rsidR="005F2322" w:rsidRPr="005B02ED">
        <w:rPr>
          <w:sz w:val="22"/>
          <w:szCs w:val="22"/>
          <w:lang w:val="uk-UA"/>
        </w:rPr>
        <w:t>Г</w:t>
      </w:r>
      <w:r w:rsidR="0015693A" w:rsidRPr="005B02ED">
        <w:rPr>
          <w:sz w:val="22"/>
          <w:szCs w:val="22"/>
          <w:lang w:val="uk-UA"/>
        </w:rPr>
        <w:t>О УААСП</w:t>
      </w:r>
      <w:r w:rsidRPr="005B02ED">
        <w:rPr>
          <w:sz w:val="22"/>
          <w:szCs w:val="22"/>
          <w:lang w:val="uk-UA"/>
        </w:rPr>
        <w:t xml:space="preserve"> продовжує збір авторської винагороди до закінчення терміну дії таких договорів.</w:t>
      </w:r>
    </w:p>
    <w:p w14:paraId="17E48C47" w14:textId="10FC8BCD" w:rsidR="00A96813"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Сторони домовили</w:t>
      </w:r>
      <w:r w:rsidR="00A76FD4" w:rsidRPr="005B02ED">
        <w:rPr>
          <w:sz w:val="22"/>
          <w:szCs w:val="22"/>
          <w:lang w:val="uk-UA"/>
        </w:rPr>
        <w:t>сь, що після підписання даного Д</w:t>
      </w:r>
      <w:r w:rsidRPr="005B02ED">
        <w:rPr>
          <w:sz w:val="22"/>
          <w:szCs w:val="22"/>
          <w:lang w:val="uk-UA"/>
        </w:rPr>
        <w:t>оговору всі попередні переговори та домовленості за ним, листування, попередні угоди та протоколи про наміри з питань, що так чи інакше стосуються предмету даного договору, втрачають юридичну силу.</w:t>
      </w:r>
    </w:p>
    <w:p w14:paraId="438BF4D7" w14:textId="77777777" w:rsidR="005E0384" w:rsidRPr="00F23B2C" w:rsidRDefault="005E0384" w:rsidP="005E0384">
      <w:pPr>
        <w:pStyle w:val="11"/>
        <w:spacing w:line="276" w:lineRule="auto"/>
        <w:ind w:left="0" w:right="-40"/>
        <w:jc w:val="both"/>
        <w:rPr>
          <w:sz w:val="22"/>
          <w:szCs w:val="22"/>
          <w:lang w:val="uk-UA"/>
        </w:rPr>
      </w:pPr>
    </w:p>
    <w:p w14:paraId="35E63106" w14:textId="77777777" w:rsidR="002A7868" w:rsidRPr="005B02ED" w:rsidRDefault="0036426C" w:rsidP="00B36775">
      <w:pPr>
        <w:pStyle w:val="a4"/>
        <w:numPr>
          <w:ilvl w:val="0"/>
          <w:numId w:val="26"/>
        </w:numPr>
        <w:spacing w:line="276" w:lineRule="auto"/>
        <w:jc w:val="center"/>
        <w:rPr>
          <w:sz w:val="22"/>
          <w:szCs w:val="22"/>
        </w:rPr>
      </w:pPr>
      <w:r w:rsidRPr="005B02ED">
        <w:rPr>
          <w:b/>
          <w:sz w:val="22"/>
          <w:szCs w:val="22"/>
        </w:rPr>
        <w:t>ІНФОРМАЦІЯ ПРО АВТОРА. ВИКОРИСТАННЯ ІНФОРМАЦІЇ</w:t>
      </w:r>
    </w:p>
    <w:p w14:paraId="5AF3739E" w14:textId="77777777" w:rsidR="0036426C" w:rsidRPr="005B02ED" w:rsidRDefault="0036426C" w:rsidP="005E0384">
      <w:pPr>
        <w:pStyle w:val="11"/>
        <w:widowControl w:val="0"/>
        <w:numPr>
          <w:ilvl w:val="1"/>
          <w:numId w:val="26"/>
        </w:numPr>
        <w:autoSpaceDE w:val="0"/>
        <w:spacing w:before="120" w:line="276" w:lineRule="auto"/>
        <w:ind w:left="0" w:right="45" w:firstLine="0"/>
        <w:jc w:val="both"/>
        <w:rPr>
          <w:rStyle w:val="xfm286267334"/>
          <w:sz w:val="22"/>
          <w:szCs w:val="22"/>
          <w:lang w:val="uk-UA"/>
        </w:rPr>
      </w:pPr>
      <w:r w:rsidRPr="005B02ED">
        <w:rPr>
          <w:sz w:val="22"/>
          <w:szCs w:val="22"/>
          <w:lang w:val="uk-UA"/>
        </w:rPr>
        <w:t xml:space="preserve">Автор зобов’язується забезпечувати </w:t>
      </w:r>
      <w:r w:rsidR="005F2322" w:rsidRPr="005B02ED">
        <w:rPr>
          <w:sz w:val="22"/>
          <w:szCs w:val="22"/>
          <w:lang w:val="uk-UA"/>
        </w:rPr>
        <w:t>Г</w:t>
      </w:r>
      <w:r w:rsidRPr="005B02ED">
        <w:rPr>
          <w:sz w:val="22"/>
          <w:szCs w:val="22"/>
          <w:lang w:val="uk-UA"/>
        </w:rPr>
        <w:t xml:space="preserve">О УААСП інформацією, яка необхідна для управління його правами. У випадку, якщо на запит </w:t>
      </w:r>
      <w:r w:rsidR="005F2322" w:rsidRPr="005B02ED">
        <w:rPr>
          <w:sz w:val="22"/>
          <w:szCs w:val="22"/>
          <w:lang w:val="uk-UA"/>
        </w:rPr>
        <w:t>Г</w:t>
      </w:r>
      <w:r w:rsidRPr="005B02ED">
        <w:rPr>
          <w:sz w:val="22"/>
          <w:szCs w:val="22"/>
          <w:lang w:val="uk-UA"/>
        </w:rPr>
        <w:t>О УААСП про необхідну інформацію Автор не надасть відповіді протягом одного місяця з дня отримання такого запиту,</w:t>
      </w:r>
      <w:r w:rsidR="005F2322" w:rsidRPr="005B02ED">
        <w:rPr>
          <w:sz w:val="22"/>
          <w:szCs w:val="22"/>
          <w:lang w:val="uk-UA"/>
        </w:rPr>
        <w:t xml:space="preserve"> ГО</w:t>
      </w:r>
      <w:r w:rsidRPr="005B02ED">
        <w:rPr>
          <w:sz w:val="22"/>
          <w:szCs w:val="22"/>
          <w:lang w:val="uk-UA"/>
        </w:rPr>
        <w:t xml:space="preserve"> УААСП буде вважати, що Автор не зацікавлений в захисті його прав.</w:t>
      </w:r>
    </w:p>
    <w:p w14:paraId="48A75654" w14:textId="77777777" w:rsidR="0036426C" w:rsidRPr="005B02ED" w:rsidRDefault="0036426C" w:rsidP="00B36775">
      <w:pPr>
        <w:pStyle w:val="11"/>
        <w:widowControl w:val="0"/>
        <w:numPr>
          <w:ilvl w:val="1"/>
          <w:numId w:val="26"/>
        </w:numPr>
        <w:autoSpaceDE w:val="0"/>
        <w:spacing w:before="44" w:line="276" w:lineRule="auto"/>
        <w:ind w:left="0" w:right="43" w:firstLine="0"/>
        <w:jc w:val="both"/>
        <w:rPr>
          <w:sz w:val="22"/>
          <w:szCs w:val="22"/>
          <w:lang w:val="uk-UA"/>
        </w:rPr>
      </w:pPr>
      <w:r w:rsidRPr="005B02ED">
        <w:rPr>
          <w:rStyle w:val="xfm286267334"/>
          <w:sz w:val="22"/>
          <w:szCs w:val="22"/>
          <w:lang w:val="uk-UA"/>
        </w:rPr>
        <w:lastRenderedPageBreak/>
        <w:t xml:space="preserve">Підписанням даного Договору Автор підтверджує свою згоду на обробку зазначених в даному Договорі персональних даних з метою збирання, розподілу та виплати авторської винагороди за використання об’єктів авторського права, з метою укладення договорів про використання прав, переданих в управління, з метою вчинення необхідних дій для захисту прав, управління якими здійснює </w:t>
      </w:r>
      <w:r w:rsidR="005F2322" w:rsidRPr="005B02ED">
        <w:rPr>
          <w:rStyle w:val="xfm286267334"/>
          <w:sz w:val="22"/>
          <w:szCs w:val="22"/>
          <w:lang w:val="uk-UA"/>
        </w:rPr>
        <w:t>Г</w:t>
      </w:r>
      <w:r w:rsidRPr="005B02ED">
        <w:rPr>
          <w:rStyle w:val="xfm286267334"/>
          <w:sz w:val="22"/>
          <w:szCs w:val="22"/>
          <w:lang w:val="uk-UA"/>
        </w:rPr>
        <w:t xml:space="preserve">О УААСП, в тому числі з метою звернення до суду за захистом прав суб’єктів авторського права, з метою передання персональних даних за межу території України для реалізації здійснення колективного управління аналогічним іноземними організаціями колективного управління, розміщення персональних даних в мережі Internet на web-сайті </w:t>
      </w:r>
      <w:r w:rsidR="005F2322" w:rsidRPr="005B02ED">
        <w:rPr>
          <w:rStyle w:val="xfm286267334"/>
          <w:sz w:val="22"/>
          <w:szCs w:val="22"/>
          <w:lang w:val="uk-UA"/>
        </w:rPr>
        <w:t>Г</w:t>
      </w:r>
      <w:r w:rsidRPr="005B02ED">
        <w:rPr>
          <w:rStyle w:val="xfm286267334"/>
          <w:sz w:val="22"/>
          <w:szCs w:val="22"/>
          <w:lang w:val="uk-UA"/>
        </w:rPr>
        <w:t>О УААСП виключно для здійснення наданих Законом та даним Договором повноважень.</w:t>
      </w:r>
    </w:p>
    <w:p w14:paraId="56A7BDDD" w14:textId="77777777" w:rsidR="0036426C" w:rsidRPr="005B02ED" w:rsidRDefault="0036426C" w:rsidP="00B36775">
      <w:pPr>
        <w:pStyle w:val="11"/>
        <w:widowControl w:val="0"/>
        <w:numPr>
          <w:ilvl w:val="1"/>
          <w:numId w:val="26"/>
        </w:numPr>
        <w:autoSpaceDE w:val="0"/>
        <w:spacing w:before="44" w:line="276" w:lineRule="auto"/>
        <w:ind w:left="0" w:right="43" w:firstLine="0"/>
        <w:jc w:val="both"/>
        <w:rPr>
          <w:sz w:val="22"/>
          <w:szCs w:val="22"/>
          <w:lang w:val="uk-UA"/>
        </w:rPr>
      </w:pPr>
      <w:r w:rsidRPr="005B02ED">
        <w:rPr>
          <w:sz w:val="22"/>
          <w:szCs w:val="22"/>
          <w:lang w:val="uk-UA"/>
        </w:rPr>
        <w:t>Обробці відповідно до законодавства України про захист персональних даних у базі персональних даних «Правовласники авторських майнових прав» підлягають наступні категорії персональних даних: прізвище, ім’я, по-батькові, місце проживання, індивідуальний податковий номер, паспортні дані, резидентство, дані документів, що підтверджують право на спадщину, контактні телефони, банківські реквізити, твори.</w:t>
      </w:r>
    </w:p>
    <w:p w14:paraId="7C2BAFF5" w14:textId="4D99D583" w:rsidR="002A7868" w:rsidRDefault="0036426C" w:rsidP="00B36775">
      <w:pPr>
        <w:pStyle w:val="11"/>
        <w:widowControl w:val="0"/>
        <w:numPr>
          <w:ilvl w:val="1"/>
          <w:numId w:val="26"/>
        </w:numPr>
        <w:autoSpaceDE w:val="0"/>
        <w:spacing w:before="44" w:line="276" w:lineRule="auto"/>
        <w:ind w:left="0" w:right="43" w:firstLine="0"/>
        <w:jc w:val="both"/>
        <w:rPr>
          <w:sz w:val="22"/>
          <w:szCs w:val="22"/>
          <w:lang w:val="uk-UA"/>
        </w:rPr>
      </w:pPr>
      <w:r w:rsidRPr="005B02ED">
        <w:rPr>
          <w:sz w:val="22"/>
          <w:szCs w:val="22"/>
          <w:lang w:val="uk-UA"/>
        </w:rPr>
        <w:t>Підписанням даного Договору Автор як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 № 2297-VІ від 1 червня 2010 року.</w:t>
      </w:r>
    </w:p>
    <w:p w14:paraId="21A0CE92" w14:textId="77777777" w:rsidR="005E0384" w:rsidRPr="00F23B2C" w:rsidRDefault="005E0384" w:rsidP="005E0384">
      <w:pPr>
        <w:pStyle w:val="11"/>
        <w:widowControl w:val="0"/>
        <w:autoSpaceDE w:val="0"/>
        <w:spacing w:line="276" w:lineRule="auto"/>
        <w:ind w:left="0" w:right="45"/>
        <w:jc w:val="both"/>
        <w:rPr>
          <w:sz w:val="22"/>
          <w:szCs w:val="22"/>
          <w:lang w:val="uk-UA"/>
        </w:rPr>
      </w:pPr>
    </w:p>
    <w:p w14:paraId="330A40B1" w14:textId="77777777" w:rsidR="002A7868" w:rsidRPr="005B02ED" w:rsidRDefault="007560EC" w:rsidP="00B36775">
      <w:pPr>
        <w:pStyle w:val="a4"/>
        <w:numPr>
          <w:ilvl w:val="0"/>
          <w:numId w:val="26"/>
        </w:numPr>
        <w:spacing w:line="276" w:lineRule="auto"/>
        <w:jc w:val="center"/>
        <w:rPr>
          <w:sz w:val="22"/>
          <w:szCs w:val="22"/>
        </w:rPr>
      </w:pPr>
      <w:r w:rsidRPr="005B02ED">
        <w:rPr>
          <w:b/>
          <w:sz w:val="22"/>
          <w:szCs w:val="22"/>
        </w:rPr>
        <w:t>ФОРС-МАЖОРНІ ОБСТАВИНИ</w:t>
      </w:r>
    </w:p>
    <w:p w14:paraId="2B60955A" w14:textId="77777777" w:rsidR="007560EC" w:rsidRPr="005B02ED" w:rsidRDefault="007560EC" w:rsidP="005E0384">
      <w:pPr>
        <w:pStyle w:val="11"/>
        <w:numPr>
          <w:ilvl w:val="1"/>
          <w:numId w:val="26"/>
        </w:numPr>
        <w:spacing w:before="120" w:line="276" w:lineRule="auto"/>
        <w:ind w:left="0" w:right="-40" w:firstLine="0"/>
        <w:jc w:val="both"/>
        <w:rPr>
          <w:sz w:val="22"/>
          <w:szCs w:val="22"/>
          <w:lang w:val="uk-UA"/>
        </w:rPr>
      </w:pPr>
      <w:r w:rsidRPr="005B02ED">
        <w:rPr>
          <w:sz w:val="22"/>
          <w:szCs w:val="22"/>
          <w:lang w:val="uk-UA"/>
        </w:rPr>
        <w:t>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 обставин, незалежних від волі сторін, які виникли після підписання цього Договору внаслідок подій непереборної сили, на які Сторони не могли вплинути чи їх передбачити. Строк виконання зобов’язань за даним Договором подовжується відповідно до часу,  протягом якого діяли такі обставини.</w:t>
      </w:r>
    </w:p>
    <w:p w14:paraId="334E6960" w14:textId="4454C558" w:rsidR="00076207"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 xml:space="preserve">Сторона, для якої виникла неможливість виконання зобов’язань за даним Договором, зобов’язана своєчасно, не пізніше 10 днів, повідомити іншу Сторону про виникнення та закінчення обставин, які перешкоджають виконанню зобов’язань. Неповідомлення або несвоєчасне повідомлення про початок або кінець форс-мажорних обставин позбавляє Сторону права посилатися на них. </w:t>
      </w:r>
    </w:p>
    <w:p w14:paraId="03238BFA" w14:textId="77777777" w:rsidR="005E0384" w:rsidRPr="00B36775" w:rsidRDefault="005E0384" w:rsidP="005E0384">
      <w:pPr>
        <w:pStyle w:val="11"/>
        <w:spacing w:line="276" w:lineRule="auto"/>
        <w:ind w:left="0" w:right="-40"/>
        <w:jc w:val="both"/>
        <w:rPr>
          <w:sz w:val="22"/>
          <w:szCs w:val="22"/>
          <w:lang w:val="uk-UA"/>
        </w:rPr>
      </w:pPr>
    </w:p>
    <w:p w14:paraId="622D4CE2" w14:textId="77777777" w:rsidR="002A7868" w:rsidRPr="005B02ED" w:rsidRDefault="007560EC" w:rsidP="00B36775">
      <w:pPr>
        <w:pStyle w:val="a4"/>
        <w:numPr>
          <w:ilvl w:val="0"/>
          <w:numId w:val="26"/>
        </w:numPr>
        <w:spacing w:line="276" w:lineRule="auto"/>
        <w:jc w:val="center"/>
        <w:rPr>
          <w:sz w:val="22"/>
          <w:szCs w:val="22"/>
        </w:rPr>
      </w:pPr>
      <w:r w:rsidRPr="005B02ED">
        <w:rPr>
          <w:b/>
          <w:sz w:val="22"/>
          <w:szCs w:val="22"/>
        </w:rPr>
        <w:t>ВІДПОВІДАЛЬНІСТЬ СТОРІН</w:t>
      </w:r>
    </w:p>
    <w:p w14:paraId="7EEB5F1A" w14:textId="77777777" w:rsidR="007560EC" w:rsidRPr="005B02ED" w:rsidRDefault="007560EC" w:rsidP="005E0384">
      <w:pPr>
        <w:pStyle w:val="11"/>
        <w:numPr>
          <w:ilvl w:val="1"/>
          <w:numId w:val="26"/>
        </w:numPr>
        <w:spacing w:before="120" w:line="276" w:lineRule="auto"/>
        <w:ind w:left="0" w:right="-40" w:firstLine="0"/>
        <w:jc w:val="both"/>
        <w:rPr>
          <w:sz w:val="22"/>
          <w:szCs w:val="22"/>
          <w:lang w:val="uk-UA"/>
        </w:rPr>
      </w:pPr>
      <w:r w:rsidRPr="005B02ED">
        <w:rPr>
          <w:sz w:val="22"/>
          <w:szCs w:val="22"/>
          <w:lang w:val="uk-UA"/>
        </w:rPr>
        <w:t>У випадку порушення зобов'язань і гарантій, узятих на себе за даним Договором, Сторона, що порушила зобов'язання і (або) гарантію, несе відповідальність відповідно до чинного законодавства України та даного Договору, якщо тільки не доведе, що порушення мало місце в зв'язку з дією форс-мажорних обставин чи обставин, що виникли не з вини Сторони.</w:t>
      </w:r>
    </w:p>
    <w:p w14:paraId="26AC62F4"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Ненадання Автором інформації, що є обов'язком Автора відповідно до даного Договору, а також надання недостовірних і недійсних даних т</w:t>
      </w:r>
      <w:r w:rsidR="0015693A" w:rsidRPr="005B02ED">
        <w:rPr>
          <w:sz w:val="22"/>
          <w:szCs w:val="22"/>
          <w:lang w:val="uk-UA"/>
        </w:rPr>
        <w:t xml:space="preserve">а документів, звільняє </w:t>
      </w:r>
      <w:r w:rsidR="005F2322" w:rsidRPr="005B02ED">
        <w:rPr>
          <w:sz w:val="22"/>
          <w:szCs w:val="22"/>
          <w:lang w:val="uk-UA"/>
        </w:rPr>
        <w:t>Г</w:t>
      </w:r>
      <w:r w:rsidR="0015693A" w:rsidRPr="005B02ED">
        <w:rPr>
          <w:sz w:val="22"/>
          <w:szCs w:val="22"/>
          <w:lang w:val="uk-UA"/>
        </w:rPr>
        <w:t>О УААСП</w:t>
      </w:r>
      <w:r w:rsidRPr="005B02ED">
        <w:rPr>
          <w:sz w:val="22"/>
          <w:szCs w:val="22"/>
          <w:lang w:val="uk-UA"/>
        </w:rPr>
        <w:t xml:space="preserve"> від відповідальності перед Автором за неналежне виконання зобов'язань за Договором, у тому числі у випадку неправильного розподілу зібраної авторської винагороди.</w:t>
      </w:r>
    </w:p>
    <w:p w14:paraId="3E5D03E1"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У випадку наявності претензій</w:t>
      </w:r>
      <w:r w:rsidR="00844096" w:rsidRPr="005B02ED">
        <w:rPr>
          <w:sz w:val="22"/>
          <w:szCs w:val="22"/>
          <w:lang w:val="uk-UA"/>
        </w:rPr>
        <w:t xml:space="preserve"> (позовних заяв</w:t>
      </w:r>
      <w:r w:rsidR="00F01547" w:rsidRPr="005B02ED">
        <w:rPr>
          <w:sz w:val="22"/>
          <w:szCs w:val="22"/>
          <w:lang w:val="uk-UA"/>
        </w:rPr>
        <w:t>, судових наказів</w:t>
      </w:r>
      <w:r w:rsidR="00844096" w:rsidRPr="005B02ED">
        <w:rPr>
          <w:sz w:val="22"/>
          <w:szCs w:val="22"/>
          <w:lang w:val="uk-UA"/>
        </w:rPr>
        <w:t>) і т.п.</w:t>
      </w:r>
      <w:r w:rsidRPr="005B02ED">
        <w:rPr>
          <w:sz w:val="22"/>
          <w:szCs w:val="22"/>
          <w:lang w:val="uk-UA"/>
        </w:rPr>
        <w:t xml:space="preserve"> з боку третіх осіб, пов’язаних з неточністю, недостовірністю тощо наданих даних та докуме</w:t>
      </w:r>
      <w:r w:rsidR="0015693A" w:rsidRPr="005B02ED">
        <w:rPr>
          <w:sz w:val="22"/>
          <w:szCs w:val="22"/>
          <w:lang w:val="uk-UA"/>
        </w:rPr>
        <w:t xml:space="preserve">нтів, на підставі яких </w:t>
      </w:r>
      <w:r w:rsidR="005F2322" w:rsidRPr="005B02ED">
        <w:rPr>
          <w:sz w:val="22"/>
          <w:szCs w:val="22"/>
          <w:lang w:val="uk-UA"/>
        </w:rPr>
        <w:t>Г</w:t>
      </w:r>
      <w:r w:rsidR="0015693A" w:rsidRPr="005B02ED">
        <w:rPr>
          <w:sz w:val="22"/>
          <w:szCs w:val="22"/>
          <w:lang w:val="uk-UA"/>
        </w:rPr>
        <w:t>О УААСП</w:t>
      </w:r>
      <w:r w:rsidR="00A76FD4" w:rsidRPr="005B02ED">
        <w:rPr>
          <w:sz w:val="22"/>
          <w:szCs w:val="22"/>
          <w:lang w:val="uk-UA"/>
        </w:rPr>
        <w:t xml:space="preserve"> здійснила</w:t>
      </w:r>
      <w:r w:rsidRPr="005B02ED">
        <w:rPr>
          <w:sz w:val="22"/>
          <w:szCs w:val="22"/>
          <w:lang w:val="uk-UA"/>
        </w:rPr>
        <w:t xml:space="preserve"> збір, розподіл та виплату авторської винагороди</w:t>
      </w:r>
      <w:r w:rsidR="00844096" w:rsidRPr="005B02ED">
        <w:rPr>
          <w:sz w:val="22"/>
          <w:szCs w:val="22"/>
          <w:lang w:val="uk-UA"/>
        </w:rPr>
        <w:t xml:space="preserve"> та / або надала дозвіл Користувачу (ліцензію, уклала ліцензійний договір, договір на виплату авторської винагороди і т.п.)</w:t>
      </w:r>
      <w:r w:rsidRPr="005B02ED">
        <w:rPr>
          <w:sz w:val="22"/>
          <w:szCs w:val="22"/>
          <w:lang w:val="uk-UA"/>
        </w:rPr>
        <w:t>, в т.ч. щодо творів Автора, Автор самостійно несе повну відповідальність перед третіми особами</w:t>
      </w:r>
      <w:r w:rsidR="00844096" w:rsidRPr="005B02ED">
        <w:rPr>
          <w:sz w:val="22"/>
          <w:szCs w:val="22"/>
          <w:lang w:val="uk-UA"/>
        </w:rPr>
        <w:t>, гарантує самостійне (без залучення ГО УААСП) врегулювання таких претензій (позовних заяв</w:t>
      </w:r>
      <w:r w:rsidR="00F01547" w:rsidRPr="005B02ED">
        <w:rPr>
          <w:sz w:val="22"/>
          <w:szCs w:val="22"/>
          <w:lang w:val="uk-UA"/>
        </w:rPr>
        <w:t>, судових наказів</w:t>
      </w:r>
      <w:r w:rsidR="00844096" w:rsidRPr="005B02ED">
        <w:rPr>
          <w:sz w:val="22"/>
          <w:szCs w:val="22"/>
          <w:lang w:val="uk-UA"/>
        </w:rPr>
        <w:t xml:space="preserve"> і т.п.), в тому числі, виплату компенсацій, судових та інших витрат</w:t>
      </w:r>
      <w:r w:rsidR="005B02ED" w:rsidRPr="005B02ED">
        <w:rPr>
          <w:sz w:val="22"/>
          <w:szCs w:val="22"/>
          <w:lang w:val="uk-UA"/>
        </w:rPr>
        <w:t xml:space="preserve"> </w:t>
      </w:r>
      <w:r w:rsidR="002051F2" w:rsidRPr="005B02ED">
        <w:rPr>
          <w:sz w:val="22"/>
          <w:szCs w:val="22"/>
          <w:lang w:val="uk-UA"/>
        </w:rPr>
        <w:t xml:space="preserve">третім особам </w:t>
      </w:r>
      <w:r w:rsidRPr="005B02ED">
        <w:rPr>
          <w:sz w:val="22"/>
          <w:szCs w:val="22"/>
          <w:lang w:val="uk-UA"/>
        </w:rPr>
        <w:t xml:space="preserve">та відшкодування </w:t>
      </w:r>
      <w:r w:rsidR="005F2322" w:rsidRPr="005B02ED">
        <w:rPr>
          <w:sz w:val="22"/>
          <w:szCs w:val="22"/>
          <w:lang w:val="uk-UA"/>
        </w:rPr>
        <w:t>Г</w:t>
      </w:r>
      <w:r w:rsidR="00A76FD4" w:rsidRPr="005B02ED">
        <w:rPr>
          <w:sz w:val="22"/>
          <w:szCs w:val="22"/>
          <w:lang w:val="uk-UA"/>
        </w:rPr>
        <w:t xml:space="preserve">О УААСП </w:t>
      </w:r>
      <w:r w:rsidR="00844096" w:rsidRPr="005B02ED">
        <w:rPr>
          <w:sz w:val="22"/>
          <w:szCs w:val="22"/>
          <w:lang w:val="uk-UA"/>
        </w:rPr>
        <w:t xml:space="preserve">компенсацій, збитків </w:t>
      </w:r>
      <w:r w:rsidRPr="005B02ED">
        <w:rPr>
          <w:sz w:val="22"/>
          <w:szCs w:val="22"/>
          <w:lang w:val="uk-UA"/>
        </w:rPr>
        <w:t>в повному</w:t>
      </w:r>
      <w:r w:rsidR="00844096" w:rsidRPr="005B02ED">
        <w:rPr>
          <w:sz w:val="22"/>
          <w:szCs w:val="22"/>
          <w:lang w:val="uk-UA"/>
        </w:rPr>
        <w:t xml:space="preserve"> обсязі – у випадку їх понесення ГО УААСП.</w:t>
      </w:r>
    </w:p>
    <w:p w14:paraId="116AB565" w14:textId="77777777" w:rsidR="002A7868" w:rsidRPr="005B02ED" w:rsidRDefault="007560EC" w:rsidP="00B36775">
      <w:pPr>
        <w:pStyle w:val="a4"/>
        <w:numPr>
          <w:ilvl w:val="0"/>
          <w:numId w:val="26"/>
        </w:numPr>
        <w:spacing w:line="276" w:lineRule="auto"/>
        <w:jc w:val="center"/>
        <w:rPr>
          <w:sz w:val="22"/>
          <w:szCs w:val="22"/>
        </w:rPr>
      </w:pPr>
      <w:r w:rsidRPr="005B02ED">
        <w:rPr>
          <w:b/>
          <w:sz w:val="22"/>
          <w:szCs w:val="22"/>
        </w:rPr>
        <w:t>РОЗВ’ЯЗАННЯ СПОРІВ</w:t>
      </w:r>
    </w:p>
    <w:p w14:paraId="45BD9153" w14:textId="77777777" w:rsidR="007560EC" w:rsidRPr="005B02ED" w:rsidRDefault="007560EC" w:rsidP="005E0384">
      <w:pPr>
        <w:pStyle w:val="11"/>
        <w:numPr>
          <w:ilvl w:val="1"/>
          <w:numId w:val="26"/>
        </w:numPr>
        <w:spacing w:before="120" w:line="276" w:lineRule="auto"/>
        <w:ind w:left="0" w:right="-40" w:firstLine="0"/>
        <w:jc w:val="both"/>
        <w:rPr>
          <w:sz w:val="22"/>
          <w:szCs w:val="22"/>
          <w:lang w:val="uk-UA"/>
        </w:rPr>
      </w:pPr>
      <w:r w:rsidRPr="005B02ED">
        <w:rPr>
          <w:sz w:val="22"/>
          <w:szCs w:val="22"/>
          <w:lang w:val="uk-UA"/>
        </w:rPr>
        <w:t xml:space="preserve">Усі розбіжності та спори, що можуть виникнути між Сторонами в ході виконання даного Договору, вирішуватимуться шляхом переговорів і шляхом направлення Сторонами претензій у порядку, передбаченому </w:t>
      </w:r>
      <w:r w:rsidR="00147050" w:rsidRPr="005B02ED">
        <w:rPr>
          <w:sz w:val="22"/>
          <w:szCs w:val="22"/>
          <w:lang w:val="uk-UA"/>
        </w:rPr>
        <w:t xml:space="preserve">законодавством </w:t>
      </w:r>
      <w:r w:rsidRPr="005B02ED">
        <w:rPr>
          <w:sz w:val="22"/>
          <w:szCs w:val="22"/>
          <w:lang w:val="uk-UA"/>
        </w:rPr>
        <w:t>України.</w:t>
      </w:r>
    </w:p>
    <w:p w14:paraId="147CE862" w14:textId="77777777" w:rsidR="008C41B8" w:rsidRDefault="007560EC" w:rsidP="002A7868">
      <w:pPr>
        <w:pStyle w:val="11"/>
        <w:spacing w:line="276" w:lineRule="auto"/>
        <w:ind w:left="0" w:right="-40"/>
        <w:jc w:val="both"/>
        <w:rPr>
          <w:sz w:val="22"/>
          <w:szCs w:val="22"/>
          <w:lang w:val="uk-UA"/>
        </w:rPr>
      </w:pPr>
      <w:r w:rsidRPr="005B02ED">
        <w:rPr>
          <w:sz w:val="22"/>
          <w:szCs w:val="22"/>
          <w:lang w:val="uk-UA"/>
        </w:rPr>
        <w:lastRenderedPageBreak/>
        <w:t>У випадку неможливості вирішення зазначених спорів шляхом переговорів, вони повинні вирішуватися в порядку, встановленому чинним законодавством України.</w:t>
      </w:r>
    </w:p>
    <w:p w14:paraId="16EBB92B" w14:textId="77777777" w:rsidR="00357171" w:rsidRPr="005B02ED" w:rsidRDefault="00357171" w:rsidP="002A7868">
      <w:pPr>
        <w:pStyle w:val="11"/>
        <w:spacing w:line="276" w:lineRule="auto"/>
        <w:ind w:left="0" w:right="-40"/>
        <w:jc w:val="both"/>
        <w:rPr>
          <w:sz w:val="22"/>
          <w:szCs w:val="22"/>
          <w:lang w:val="uk-UA"/>
        </w:rPr>
      </w:pPr>
    </w:p>
    <w:p w14:paraId="6C2B579F" w14:textId="77777777" w:rsidR="007560EC" w:rsidRPr="005B02ED" w:rsidRDefault="007560EC" w:rsidP="00B36775">
      <w:pPr>
        <w:pStyle w:val="a4"/>
        <w:numPr>
          <w:ilvl w:val="0"/>
          <w:numId w:val="26"/>
        </w:numPr>
        <w:spacing w:line="276" w:lineRule="auto"/>
        <w:jc w:val="center"/>
        <w:rPr>
          <w:sz w:val="22"/>
          <w:szCs w:val="22"/>
        </w:rPr>
      </w:pPr>
      <w:r w:rsidRPr="005B02ED">
        <w:rPr>
          <w:b/>
          <w:sz w:val="22"/>
          <w:szCs w:val="22"/>
        </w:rPr>
        <w:t>ІНШІ УМОВИ</w:t>
      </w:r>
    </w:p>
    <w:p w14:paraId="55CD6705" w14:textId="77777777" w:rsidR="007560EC" w:rsidRPr="005B02ED" w:rsidRDefault="007560EC" w:rsidP="005E0384">
      <w:pPr>
        <w:pStyle w:val="11"/>
        <w:numPr>
          <w:ilvl w:val="1"/>
          <w:numId w:val="26"/>
        </w:numPr>
        <w:spacing w:before="120" w:line="276" w:lineRule="auto"/>
        <w:ind w:left="0" w:right="-40" w:firstLine="0"/>
        <w:jc w:val="both"/>
        <w:rPr>
          <w:sz w:val="22"/>
          <w:szCs w:val="22"/>
          <w:lang w:val="uk-UA"/>
        </w:rPr>
      </w:pPr>
      <w:r w:rsidRPr="005B02ED">
        <w:rPr>
          <w:sz w:val="22"/>
          <w:szCs w:val="22"/>
          <w:lang w:val="uk-UA"/>
        </w:rPr>
        <w:t>В усьому іншому, що прямо не передбачено даним Договором, Сторони керуються чинним законодавством України.</w:t>
      </w:r>
    </w:p>
    <w:p w14:paraId="43F61930"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 xml:space="preserve">Сторони розуміють, що назви розділів, включені до даного Договору, застосовуються виключно для зручності і не впливають на взаємовідносини Сторін, врегульовані в конкретних положеннях Договору. </w:t>
      </w:r>
      <w:r w:rsidRPr="005B02ED">
        <w:rPr>
          <w:rStyle w:val="st"/>
          <w:bCs/>
          <w:sz w:val="22"/>
          <w:szCs w:val="22"/>
          <w:lang w:val="uk-UA"/>
        </w:rPr>
        <w:t>Визначені вище терміни можуть</w:t>
      </w:r>
      <w:r w:rsidRPr="005B02ED">
        <w:rPr>
          <w:rStyle w:val="st"/>
          <w:sz w:val="22"/>
          <w:szCs w:val="22"/>
          <w:lang w:val="uk-UA"/>
        </w:rPr>
        <w:t xml:space="preserve"> у </w:t>
      </w:r>
      <w:r w:rsidRPr="005B02ED">
        <w:rPr>
          <w:rStyle w:val="st"/>
          <w:bCs/>
          <w:sz w:val="22"/>
          <w:szCs w:val="22"/>
          <w:lang w:val="uk-UA"/>
        </w:rPr>
        <w:t>тексті цього Договору вживатися</w:t>
      </w:r>
      <w:r w:rsidRPr="005B02ED">
        <w:rPr>
          <w:rStyle w:val="st"/>
          <w:sz w:val="22"/>
          <w:szCs w:val="22"/>
          <w:lang w:val="uk-UA"/>
        </w:rPr>
        <w:t xml:space="preserve"> у однині чи множині, залежно від контексту.</w:t>
      </w:r>
    </w:p>
    <w:p w14:paraId="53310F44"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Будь-які зміни, доповнення та/чи додатки до даного Договору повинні бути зроблені в письмовій формі та підписані уповноваженими представниками Сторін.</w:t>
      </w:r>
    </w:p>
    <w:p w14:paraId="1C2392D3" w14:textId="77777777" w:rsidR="003612F9" w:rsidRPr="005B02ED" w:rsidRDefault="00241FD5" w:rsidP="00B36775">
      <w:pPr>
        <w:pStyle w:val="11"/>
        <w:numPr>
          <w:ilvl w:val="1"/>
          <w:numId w:val="26"/>
        </w:numPr>
        <w:spacing w:line="276" w:lineRule="auto"/>
        <w:ind w:left="0" w:right="-40" w:firstLine="0"/>
        <w:jc w:val="both"/>
        <w:rPr>
          <w:sz w:val="22"/>
          <w:szCs w:val="22"/>
          <w:lang w:val="uk-UA"/>
        </w:rPr>
      </w:pPr>
      <w:r w:rsidRPr="005B02ED">
        <w:rPr>
          <w:sz w:val="22"/>
          <w:szCs w:val="22"/>
          <w:lang w:val="uk-UA"/>
        </w:rPr>
        <w:t xml:space="preserve">Порядок вилучення Автором </w:t>
      </w:r>
      <w:r w:rsidR="00653CB1" w:rsidRPr="005B02ED">
        <w:rPr>
          <w:sz w:val="22"/>
          <w:szCs w:val="22"/>
          <w:lang w:val="uk-UA"/>
        </w:rPr>
        <w:t xml:space="preserve">з управління ГО УААСП майнових авторських прав </w:t>
      </w:r>
      <w:r w:rsidRPr="005B02ED">
        <w:rPr>
          <w:sz w:val="22"/>
          <w:szCs w:val="22"/>
          <w:lang w:val="uk-UA"/>
        </w:rPr>
        <w:t>встановлюється</w:t>
      </w:r>
      <w:r w:rsidR="005B02ED" w:rsidRPr="005B02ED">
        <w:rPr>
          <w:sz w:val="22"/>
          <w:szCs w:val="22"/>
          <w:lang w:val="uk-UA"/>
        </w:rPr>
        <w:t xml:space="preserve"> </w:t>
      </w:r>
      <w:r w:rsidRPr="005B02ED">
        <w:rPr>
          <w:sz w:val="22"/>
          <w:szCs w:val="22"/>
          <w:lang w:val="uk-UA"/>
        </w:rPr>
        <w:t xml:space="preserve">внутрішніми правилами </w:t>
      </w:r>
      <w:r w:rsidR="00E97E65" w:rsidRPr="005B02ED">
        <w:rPr>
          <w:sz w:val="22"/>
          <w:szCs w:val="22"/>
          <w:lang w:val="uk-UA"/>
        </w:rPr>
        <w:t>ГО УААСП</w:t>
      </w:r>
      <w:r w:rsidR="00653CB1" w:rsidRPr="005B02ED">
        <w:rPr>
          <w:sz w:val="22"/>
          <w:szCs w:val="22"/>
          <w:lang w:val="uk-UA"/>
        </w:rPr>
        <w:t xml:space="preserve"> та розміщується на веб-сайті ГО УААСП</w:t>
      </w:r>
      <w:r w:rsidR="007813E4" w:rsidRPr="005B02ED">
        <w:rPr>
          <w:sz w:val="22"/>
          <w:szCs w:val="22"/>
          <w:lang w:val="uk-UA"/>
        </w:rPr>
        <w:t xml:space="preserve"> та / або чинним законодавством України</w:t>
      </w:r>
      <w:r w:rsidR="00E97E65" w:rsidRPr="005B02ED">
        <w:rPr>
          <w:sz w:val="22"/>
          <w:szCs w:val="22"/>
          <w:lang w:val="uk-UA"/>
        </w:rPr>
        <w:t>.</w:t>
      </w:r>
    </w:p>
    <w:p w14:paraId="1BC46A71" w14:textId="77777777" w:rsidR="00A96813" w:rsidRPr="005B02ED" w:rsidRDefault="00A96813" w:rsidP="00B36775">
      <w:pPr>
        <w:pStyle w:val="11"/>
        <w:numPr>
          <w:ilvl w:val="1"/>
          <w:numId w:val="26"/>
        </w:numPr>
        <w:spacing w:line="276" w:lineRule="auto"/>
        <w:ind w:left="0" w:right="-40" w:firstLine="0"/>
        <w:jc w:val="both"/>
        <w:rPr>
          <w:sz w:val="22"/>
          <w:szCs w:val="22"/>
          <w:lang w:val="uk-UA"/>
        </w:rPr>
      </w:pPr>
      <w:r w:rsidRPr="005B02ED">
        <w:rPr>
          <w:sz w:val="22"/>
          <w:szCs w:val="22"/>
          <w:lang w:val="uk-UA"/>
        </w:rPr>
        <w:t>Одночасно з підписанням даного Договору, Автор надає ГО УААСП завірені власним підписом копії:</w:t>
      </w:r>
    </w:p>
    <w:p w14:paraId="593436F5" w14:textId="77777777" w:rsidR="00A96813" w:rsidRPr="005B02ED" w:rsidRDefault="00CF1927" w:rsidP="00A96813">
      <w:pPr>
        <w:pStyle w:val="11"/>
        <w:numPr>
          <w:ilvl w:val="0"/>
          <w:numId w:val="12"/>
        </w:numPr>
        <w:spacing w:line="276" w:lineRule="auto"/>
        <w:ind w:right="-40"/>
        <w:jc w:val="both"/>
        <w:rPr>
          <w:sz w:val="22"/>
          <w:szCs w:val="22"/>
          <w:lang w:val="uk-UA"/>
        </w:rPr>
      </w:pPr>
      <w:r w:rsidRPr="005B02ED">
        <w:rPr>
          <w:sz w:val="22"/>
          <w:szCs w:val="22"/>
          <w:lang w:val="uk-UA"/>
        </w:rPr>
        <w:t>паспорта</w:t>
      </w:r>
      <w:r w:rsidR="00E97E65" w:rsidRPr="005B02ED">
        <w:rPr>
          <w:sz w:val="22"/>
          <w:szCs w:val="22"/>
          <w:lang w:val="uk-UA"/>
        </w:rPr>
        <w:t xml:space="preserve"> Автора. Щодо паспорта громадянина України зразка 1992 року: </w:t>
      </w:r>
      <w:r w:rsidR="00A96813" w:rsidRPr="005B02ED">
        <w:rPr>
          <w:sz w:val="22"/>
          <w:szCs w:val="22"/>
          <w:lang w:val="uk-UA"/>
        </w:rPr>
        <w:t xml:space="preserve">1,2,3 </w:t>
      </w:r>
      <w:r w:rsidR="00E97E65" w:rsidRPr="005B02ED">
        <w:rPr>
          <w:sz w:val="22"/>
          <w:szCs w:val="22"/>
          <w:lang w:val="uk-UA"/>
        </w:rPr>
        <w:t>сторінки та сторінка з інформацією</w:t>
      </w:r>
      <w:r w:rsidR="00A96813" w:rsidRPr="005B02ED">
        <w:rPr>
          <w:sz w:val="22"/>
          <w:szCs w:val="22"/>
          <w:lang w:val="uk-UA"/>
        </w:rPr>
        <w:t xml:space="preserve"> щодо</w:t>
      </w:r>
      <w:r w:rsidR="00E97E65" w:rsidRPr="005B02ED">
        <w:rPr>
          <w:sz w:val="22"/>
          <w:szCs w:val="22"/>
          <w:lang w:val="uk-UA"/>
        </w:rPr>
        <w:t>,</w:t>
      </w:r>
      <w:r w:rsidR="005B02ED" w:rsidRPr="005B02ED">
        <w:rPr>
          <w:sz w:val="22"/>
          <w:szCs w:val="22"/>
          <w:lang w:val="uk-UA"/>
        </w:rPr>
        <w:t xml:space="preserve"> </w:t>
      </w:r>
      <w:r w:rsidR="00EB53B6" w:rsidRPr="005B02ED">
        <w:rPr>
          <w:sz w:val="22"/>
          <w:szCs w:val="22"/>
          <w:lang w:val="uk-UA"/>
        </w:rPr>
        <w:t>дійсної</w:t>
      </w:r>
      <w:r w:rsidR="00E97E65" w:rsidRPr="005B02ED">
        <w:rPr>
          <w:sz w:val="22"/>
          <w:szCs w:val="22"/>
          <w:lang w:val="uk-UA"/>
        </w:rPr>
        <w:t xml:space="preserve"> на час підписання Договору, </w:t>
      </w:r>
      <w:r w:rsidR="00073FA5" w:rsidRPr="005B02ED">
        <w:rPr>
          <w:sz w:val="22"/>
          <w:szCs w:val="22"/>
          <w:lang w:val="uk-UA"/>
        </w:rPr>
        <w:t xml:space="preserve">реєстрації </w:t>
      </w:r>
      <w:r w:rsidR="00A96813" w:rsidRPr="005B02ED">
        <w:rPr>
          <w:sz w:val="22"/>
          <w:szCs w:val="22"/>
          <w:lang w:val="uk-UA"/>
        </w:rPr>
        <w:t>місця проживання</w:t>
      </w:r>
      <w:r w:rsidR="00EB53B6" w:rsidRPr="005B02ED">
        <w:rPr>
          <w:sz w:val="22"/>
          <w:szCs w:val="22"/>
          <w:lang w:val="uk-UA"/>
        </w:rPr>
        <w:t xml:space="preserve">. Стосовно </w:t>
      </w:r>
      <w:r w:rsidR="00C121B0" w:rsidRPr="005B02ED">
        <w:rPr>
          <w:sz w:val="22"/>
          <w:szCs w:val="22"/>
          <w:shd w:val="clear" w:color="auto" w:fill="FFFFFF"/>
          <w:lang w:val="uk-UA"/>
        </w:rPr>
        <w:t>паспорта громадянина України, що містить безконтактний електронний носій</w:t>
      </w:r>
      <w:r w:rsidR="00EB53B6" w:rsidRPr="005B02ED">
        <w:rPr>
          <w:sz w:val="22"/>
          <w:szCs w:val="22"/>
          <w:shd w:val="clear" w:color="auto" w:fill="FFFFFF"/>
          <w:lang w:val="uk-UA"/>
        </w:rPr>
        <w:t>: копії паспорта з обох сторін</w:t>
      </w:r>
      <w:r w:rsidR="00C121B0" w:rsidRPr="005B02ED">
        <w:rPr>
          <w:sz w:val="22"/>
          <w:szCs w:val="22"/>
          <w:shd w:val="clear" w:color="auto" w:fill="FFFFFF"/>
          <w:lang w:val="uk-UA"/>
        </w:rPr>
        <w:t xml:space="preserve"> з </w:t>
      </w:r>
      <w:r w:rsidR="00E97E65" w:rsidRPr="005B02ED">
        <w:rPr>
          <w:sz w:val="22"/>
          <w:szCs w:val="22"/>
          <w:shd w:val="clear" w:color="auto" w:fill="FFFFFF"/>
          <w:lang w:val="uk-UA"/>
        </w:rPr>
        <w:t>прикладенням копії документа</w:t>
      </w:r>
      <w:r w:rsidR="00073FA5" w:rsidRPr="005B02ED">
        <w:rPr>
          <w:sz w:val="22"/>
          <w:szCs w:val="22"/>
          <w:shd w:val="clear" w:color="auto" w:fill="FFFFFF"/>
          <w:lang w:val="uk-UA"/>
        </w:rPr>
        <w:t xml:space="preserve"> з </w:t>
      </w:r>
      <w:r w:rsidR="00073FA5" w:rsidRPr="005B02ED">
        <w:rPr>
          <w:sz w:val="22"/>
          <w:szCs w:val="22"/>
          <w:lang w:val="uk-UA"/>
        </w:rPr>
        <w:t>дійсними</w:t>
      </w:r>
      <w:r w:rsidR="00E97E65" w:rsidRPr="005B02ED">
        <w:rPr>
          <w:sz w:val="22"/>
          <w:szCs w:val="22"/>
          <w:lang w:val="uk-UA"/>
        </w:rPr>
        <w:t xml:space="preserve"> на час підписання Договору</w:t>
      </w:r>
      <w:r w:rsidR="005B02ED" w:rsidRPr="005B02ED">
        <w:rPr>
          <w:sz w:val="22"/>
          <w:szCs w:val="22"/>
          <w:lang w:val="uk-UA"/>
        </w:rPr>
        <w:t xml:space="preserve"> </w:t>
      </w:r>
      <w:r w:rsidR="00073FA5" w:rsidRPr="005B02ED">
        <w:rPr>
          <w:sz w:val="22"/>
          <w:szCs w:val="22"/>
          <w:shd w:val="clear" w:color="auto" w:fill="FFFFFF"/>
          <w:lang w:val="uk-UA"/>
        </w:rPr>
        <w:t xml:space="preserve">даними </w:t>
      </w:r>
      <w:r w:rsidR="00E97E65" w:rsidRPr="005B02ED">
        <w:rPr>
          <w:sz w:val="22"/>
          <w:szCs w:val="22"/>
          <w:lang w:val="uk-UA"/>
        </w:rPr>
        <w:t>реєстрації місця проживання Автора</w:t>
      </w:r>
      <w:r w:rsidR="00A96813" w:rsidRPr="005B02ED">
        <w:rPr>
          <w:sz w:val="22"/>
          <w:szCs w:val="22"/>
          <w:lang w:val="uk-UA"/>
        </w:rPr>
        <w:t>;</w:t>
      </w:r>
    </w:p>
    <w:p w14:paraId="432D40E7" w14:textId="77777777" w:rsidR="00A96813" w:rsidRPr="005B02ED" w:rsidRDefault="00A96813" w:rsidP="00A96813">
      <w:pPr>
        <w:pStyle w:val="11"/>
        <w:numPr>
          <w:ilvl w:val="0"/>
          <w:numId w:val="12"/>
        </w:numPr>
        <w:spacing w:line="276" w:lineRule="auto"/>
        <w:ind w:right="-40"/>
        <w:jc w:val="both"/>
        <w:rPr>
          <w:sz w:val="22"/>
          <w:szCs w:val="22"/>
          <w:lang w:val="uk-UA"/>
        </w:rPr>
      </w:pPr>
      <w:r w:rsidRPr="005B02ED">
        <w:rPr>
          <w:sz w:val="22"/>
          <w:szCs w:val="22"/>
          <w:lang w:val="uk-UA"/>
        </w:rPr>
        <w:t>РНОКПП Автора</w:t>
      </w:r>
      <w:r w:rsidR="00EB53B6" w:rsidRPr="005B02ED">
        <w:rPr>
          <w:sz w:val="22"/>
          <w:szCs w:val="22"/>
          <w:lang w:val="uk-UA"/>
        </w:rPr>
        <w:t xml:space="preserve"> (у випадку отримання / наявності)</w:t>
      </w:r>
      <w:r w:rsidRPr="005B02ED">
        <w:rPr>
          <w:sz w:val="22"/>
          <w:szCs w:val="22"/>
          <w:lang w:val="uk-UA"/>
        </w:rPr>
        <w:t>.</w:t>
      </w:r>
    </w:p>
    <w:p w14:paraId="3A1FA6F9" w14:textId="77777777" w:rsidR="007629C0" w:rsidRPr="005B02ED" w:rsidRDefault="007629C0" w:rsidP="00B36775">
      <w:pPr>
        <w:pStyle w:val="11"/>
        <w:numPr>
          <w:ilvl w:val="1"/>
          <w:numId w:val="26"/>
        </w:numPr>
        <w:spacing w:line="276" w:lineRule="auto"/>
        <w:ind w:left="0" w:right="-40" w:firstLine="0"/>
        <w:jc w:val="both"/>
        <w:rPr>
          <w:sz w:val="22"/>
          <w:szCs w:val="22"/>
          <w:lang w:val="uk-UA"/>
        </w:rPr>
      </w:pPr>
      <w:r w:rsidRPr="005B02ED">
        <w:rPr>
          <w:sz w:val="22"/>
          <w:szCs w:val="22"/>
          <w:lang w:val="uk-UA"/>
        </w:rPr>
        <w:t>Підписанням даного Договору Автор заявляє своє бажання та надає свою згоду на вступ до членів                               ГО УААСП.</w:t>
      </w:r>
    </w:p>
    <w:p w14:paraId="6B557C1D"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Усі зміни, доповнення і додатки є невід'ємною частиною даного Договору.</w:t>
      </w:r>
    </w:p>
    <w:p w14:paraId="498766AF"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 xml:space="preserve">Сторони зобов’язуються у п’ятиденний строк повідомляти одна одну в письмовій формі про зміну організаційно-правової форми, характеру діяльності, зміни юридичної та (або) фактичної адреси, обсягу прав, переліку творів, надати іншу інформацію, пов’язану з виконанням Сторонами зобов’язань за цим Договором, а у разі неповідомлення несе ризик настання пов’язаних із ним несприятливих наслідків. </w:t>
      </w:r>
    </w:p>
    <w:p w14:paraId="6A7B350B"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Даний Договір укладено українською мовою, у двох примірниках, які мають однакову юридичну силу, по одному для кожної із Сторін.</w:t>
      </w:r>
    </w:p>
    <w:p w14:paraId="13AECF4D" w14:textId="4E95933D" w:rsidR="007560EC" w:rsidRPr="005E0384" w:rsidRDefault="007560EC" w:rsidP="00B36775">
      <w:pPr>
        <w:pStyle w:val="11"/>
        <w:numPr>
          <w:ilvl w:val="0"/>
          <w:numId w:val="26"/>
        </w:numPr>
        <w:ind w:left="0" w:right="-42" w:firstLine="0"/>
        <w:jc w:val="center"/>
        <w:rPr>
          <w:sz w:val="20"/>
          <w:szCs w:val="20"/>
          <w:lang w:val="uk-UA"/>
        </w:rPr>
      </w:pPr>
      <w:r w:rsidRPr="005B02ED">
        <w:rPr>
          <w:b/>
          <w:sz w:val="20"/>
          <w:szCs w:val="20"/>
          <w:lang w:val="uk-UA"/>
        </w:rPr>
        <w:t>АДРЕСИ І РЕКВІЗИТИ СТОРІН</w:t>
      </w:r>
      <w:r w:rsidR="000C44F5" w:rsidRPr="005B02ED">
        <w:rPr>
          <w:b/>
          <w:sz w:val="20"/>
          <w:szCs w:val="20"/>
          <w:lang w:val="uk-UA"/>
        </w:rPr>
        <w:t>:</w:t>
      </w:r>
    </w:p>
    <w:p w14:paraId="5B3E5BA2" w14:textId="77777777" w:rsidR="005E0384" w:rsidRPr="005B02ED" w:rsidRDefault="005E0384" w:rsidP="005E0384">
      <w:pPr>
        <w:pStyle w:val="11"/>
        <w:ind w:left="0" w:right="-42"/>
        <w:rPr>
          <w:sz w:val="20"/>
          <w:szCs w:val="20"/>
          <w:lang w:val="uk-UA"/>
        </w:rPr>
      </w:pPr>
    </w:p>
    <w:tbl>
      <w:tblPr>
        <w:tblW w:w="10773" w:type="dxa"/>
        <w:tblInd w:w="108" w:type="dxa"/>
        <w:tblLayout w:type="fixed"/>
        <w:tblLook w:val="0000" w:firstRow="0" w:lastRow="0" w:firstColumn="0" w:lastColumn="0" w:noHBand="0" w:noVBand="0"/>
      </w:tblPr>
      <w:tblGrid>
        <w:gridCol w:w="5387"/>
        <w:gridCol w:w="5386"/>
      </w:tblGrid>
      <w:tr w:rsidR="005B02ED" w:rsidRPr="007946A3" w14:paraId="169835B4" w14:textId="77777777" w:rsidTr="00306A6F">
        <w:trPr>
          <w:trHeight w:val="218"/>
        </w:trPr>
        <w:tc>
          <w:tcPr>
            <w:tcW w:w="5387" w:type="dxa"/>
            <w:tcBorders>
              <w:top w:val="single" w:sz="4" w:space="0" w:color="000000"/>
              <w:left w:val="single" w:sz="4" w:space="0" w:color="000000"/>
              <w:bottom w:val="single" w:sz="4" w:space="0" w:color="000000"/>
            </w:tcBorders>
            <w:shd w:val="clear" w:color="auto" w:fill="auto"/>
            <w:vAlign w:val="center"/>
          </w:tcPr>
          <w:p w14:paraId="7F27C7CB" w14:textId="46E1C633" w:rsidR="007560EC" w:rsidRPr="00B36775" w:rsidRDefault="005F2322" w:rsidP="00306A6F">
            <w:pPr>
              <w:ind w:right="-42"/>
              <w:jc w:val="center"/>
              <w:rPr>
                <w:b/>
                <w:sz w:val="16"/>
                <w:szCs w:val="16"/>
                <w:lang w:val="uk-UA"/>
              </w:rPr>
            </w:pPr>
            <w:r w:rsidRPr="00B36775">
              <w:rPr>
                <w:b/>
                <w:sz w:val="16"/>
                <w:szCs w:val="16"/>
                <w:lang w:val="uk-UA"/>
              </w:rPr>
              <w:t>Г</w:t>
            </w:r>
            <w:r w:rsidR="0015693A" w:rsidRPr="00B36775">
              <w:rPr>
                <w:b/>
                <w:sz w:val="16"/>
                <w:szCs w:val="16"/>
                <w:lang w:val="uk-UA"/>
              </w:rPr>
              <w:t>О УААСП</w:t>
            </w:r>
            <w:r w:rsidR="007560EC" w:rsidRPr="00B36775">
              <w:rPr>
                <w:b/>
                <w:sz w:val="16"/>
                <w:szCs w:val="16"/>
                <w:lang w:val="uk-UA"/>
              </w:rPr>
              <w:t>:</w:t>
            </w:r>
            <w:bookmarkStart w:id="4" w:name="_GoBack"/>
            <w:bookmarkEnd w:id="4"/>
          </w:p>
        </w:tc>
        <w:tc>
          <w:tcPr>
            <w:tcW w:w="53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8A6EA" w14:textId="77777777" w:rsidR="007560EC" w:rsidRPr="00B36775" w:rsidRDefault="007560EC" w:rsidP="005E0384">
            <w:pPr>
              <w:ind w:right="-42"/>
              <w:jc w:val="center"/>
              <w:rPr>
                <w:b/>
                <w:sz w:val="16"/>
                <w:szCs w:val="16"/>
                <w:lang w:val="uk-UA"/>
              </w:rPr>
            </w:pPr>
            <w:r w:rsidRPr="00B36775">
              <w:rPr>
                <w:b/>
                <w:sz w:val="16"/>
                <w:szCs w:val="16"/>
                <w:lang w:val="uk-UA"/>
              </w:rPr>
              <w:t>Автор:</w:t>
            </w:r>
          </w:p>
        </w:tc>
      </w:tr>
      <w:tr w:rsidR="005B02ED" w:rsidRPr="000E35F9" w14:paraId="44389869" w14:textId="77777777" w:rsidTr="002A7868">
        <w:trPr>
          <w:trHeight w:val="50"/>
        </w:trPr>
        <w:tc>
          <w:tcPr>
            <w:tcW w:w="5387" w:type="dxa"/>
            <w:tcBorders>
              <w:top w:val="single" w:sz="4" w:space="0" w:color="000000"/>
              <w:left w:val="single" w:sz="4" w:space="0" w:color="000000"/>
              <w:bottom w:val="single" w:sz="4" w:space="0" w:color="000000"/>
            </w:tcBorders>
            <w:shd w:val="clear" w:color="auto" w:fill="auto"/>
          </w:tcPr>
          <w:p w14:paraId="6850F3EF" w14:textId="77777777" w:rsidR="00877941" w:rsidRPr="004C45D3" w:rsidRDefault="00877941" w:rsidP="00877941">
            <w:pPr>
              <w:ind w:left="180"/>
              <w:jc w:val="center"/>
              <w:rPr>
                <w:b/>
                <w:sz w:val="18"/>
                <w:szCs w:val="16"/>
                <w:lang w:val="uk-UA"/>
              </w:rPr>
            </w:pPr>
            <w:r w:rsidRPr="004C45D3">
              <w:rPr>
                <w:b/>
                <w:sz w:val="18"/>
                <w:szCs w:val="16"/>
                <w:lang w:val="uk-UA"/>
              </w:rPr>
              <w:t>Громадська організація</w:t>
            </w:r>
          </w:p>
          <w:p w14:paraId="04AB04D9" w14:textId="77777777" w:rsidR="00877941" w:rsidRPr="004C45D3" w:rsidRDefault="00877941" w:rsidP="00877941">
            <w:pPr>
              <w:ind w:left="180"/>
              <w:jc w:val="center"/>
              <w:rPr>
                <w:b/>
                <w:sz w:val="18"/>
                <w:szCs w:val="16"/>
                <w:lang w:val="uk-UA"/>
              </w:rPr>
            </w:pPr>
            <w:r w:rsidRPr="004C45D3">
              <w:rPr>
                <w:b/>
                <w:sz w:val="18"/>
                <w:szCs w:val="16"/>
                <w:lang w:val="uk-UA"/>
              </w:rPr>
              <w:t xml:space="preserve"> «Українська агенція з авторських</w:t>
            </w:r>
          </w:p>
          <w:p w14:paraId="2FE5B753" w14:textId="77777777" w:rsidR="00877941" w:rsidRPr="004C45D3" w:rsidRDefault="00877941" w:rsidP="00877941">
            <w:pPr>
              <w:ind w:left="180"/>
              <w:jc w:val="center"/>
              <w:rPr>
                <w:b/>
                <w:sz w:val="18"/>
                <w:szCs w:val="16"/>
                <w:lang w:val="uk-UA"/>
              </w:rPr>
            </w:pPr>
            <w:r w:rsidRPr="004C45D3">
              <w:rPr>
                <w:b/>
                <w:sz w:val="18"/>
                <w:szCs w:val="16"/>
                <w:lang w:val="uk-UA"/>
              </w:rPr>
              <w:t>та суміжних прав»</w:t>
            </w:r>
          </w:p>
          <w:p w14:paraId="1AB6B15D" w14:textId="77777777" w:rsidR="00877941" w:rsidRPr="004C45D3" w:rsidRDefault="00877941" w:rsidP="00877941">
            <w:pPr>
              <w:ind w:left="180"/>
              <w:rPr>
                <w:b/>
                <w:sz w:val="18"/>
                <w:szCs w:val="16"/>
                <w:lang w:val="uk-UA"/>
              </w:rPr>
            </w:pPr>
          </w:p>
          <w:p w14:paraId="6DBEF7D4" w14:textId="77777777" w:rsidR="00877941" w:rsidRPr="004C45D3" w:rsidRDefault="00877941" w:rsidP="00877941">
            <w:pPr>
              <w:rPr>
                <w:b/>
                <w:sz w:val="18"/>
                <w:szCs w:val="16"/>
                <w:lang w:val="uk-UA"/>
              </w:rPr>
            </w:pPr>
            <w:r w:rsidRPr="004C45D3">
              <w:rPr>
                <w:sz w:val="18"/>
                <w:szCs w:val="16"/>
                <w:lang w:val="uk-UA"/>
              </w:rPr>
              <w:t xml:space="preserve">    01030, м. Київ, </w:t>
            </w:r>
          </w:p>
          <w:p w14:paraId="52365EF3" w14:textId="77777777" w:rsidR="00877941" w:rsidRPr="004C45D3" w:rsidRDefault="00877941" w:rsidP="00877941">
            <w:pPr>
              <w:ind w:left="180"/>
              <w:rPr>
                <w:b/>
                <w:sz w:val="18"/>
                <w:szCs w:val="16"/>
                <w:lang w:val="uk-UA"/>
              </w:rPr>
            </w:pPr>
            <w:r w:rsidRPr="004C45D3">
              <w:rPr>
                <w:sz w:val="18"/>
                <w:szCs w:val="16"/>
                <w:lang w:val="uk-UA"/>
              </w:rPr>
              <w:t>вул. Б. Хмельницького, буд. 41 літера А, прим. 1-3,</w:t>
            </w:r>
          </w:p>
          <w:p w14:paraId="0AE56F84" w14:textId="77777777" w:rsidR="00877941" w:rsidRPr="004C45D3" w:rsidRDefault="00877941" w:rsidP="00877941">
            <w:pPr>
              <w:ind w:left="180"/>
              <w:rPr>
                <w:sz w:val="18"/>
                <w:szCs w:val="16"/>
                <w:lang w:val="uk-UA"/>
              </w:rPr>
            </w:pPr>
            <w:r w:rsidRPr="004C45D3">
              <w:rPr>
                <w:sz w:val="18"/>
                <w:szCs w:val="16"/>
                <w:lang w:val="uk-UA"/>
              </w:rPr>
              <w:t>тел.: 044-223-60-40;</w:t>
            </w:r>
          </w:p>
          <w:p w14:paraId="1EF3C943" w14:textId="77777777" w:rsidR="00877941" w:rsidRPr="004C45D3" w:rsidRDefault="00877941" w:rsidP="00877941">
            <w:pPr>
              <w:ind w:left="180"/>
              <w:rPr>
                <w:b/>
                <w:sz w:val="18"/>
                <w:szCs w:val="16"/>
                <w:lang w:val="uk-UA"/>
              </w:rPr>
            </w:pPr>
            <w:r w:rsidRPr="004C45D3">
              <w:rPr>
                <w:b/>
                <w:sz w:val="18"/>
                <w:szCs w:val="16"/>
                <w:lang w:val="uk-UA"/>
              </w:rPr>
              <w:t>Адреса для листування:</w:t>
            </w:r>
          </w:p>
          <w:p w14:paraId="097CCC8F" w14:textId="77777777" w:rsidR="00877941" w:rsidRPr="004C45D3" w:rsidRDefault="00877941" w:rsidP="00877941">
            <w:pPr>
              <w:ind w:left="180"/>
              <w:rPr>
                <w:b/>
                <w:sz w:val="18"/>
                <w:szCs w:val="16"/>
                <w:lang w:val="uk-UA"/>
              </w:rPr>
            </w:pPr>
            <w:r w:rsidRPr="004C45D3">
              <w:rPr>
                <w:b/>
                <w:sz w:val="18"/>
                <w:szCs w:val="16"/>
                <w:lang w:val="uk-UA"/>
              </w:rPr>
              <w:t>01030, м. Київ, вул. Б. Хмельницького 44, а/с 146</w:t>
            </w:r>
          </w:p>
          <w:p w14:paraId="13C04CCA" w14:textId="77777777" w:rsidR="00877941" w:rsidRPr="004C45D3" w:rsidRDefault="00877941" w:rsidP="00877941">
            <w:pPr>
              <w:ind w:left="180"/>
              <w:rPr>
                <w:b/>
                <w:sz w:val="18"/>
                <w:szCs w:val="16"/>
                <w:lang w:val="uk-UA"/>
              </w:rPr>
            </w:pPr>
            <w:r w:rsidRPr="004C45D3">
              <w:rPr>
                <w:sz w:val="18"/>
                <w:szCs w:val="16"/>
                <w:lang w:val="uk-UA"/>
              </w:rPr>
              <w:t>код ЄДРПОУ: 39939650;</w:t>
            </w:r>
          </w:p>
          <w:p w14:paraId="534E95C2" w14:textId="77777777" w:rsidR="00877941" w:rsidRPr="004C45D3" w:rsidRDefault="00877941" w:rsidP="00877941">
            <w:pPr>
              <w:ind w:left="180"/>
              <w:rPr>
                <w:b/>
                <w:sz w:val="18"/>
                <w:szCs w:val="16"/>
                <w:lang w:val="uk-UA"/>
              </w:rPr>
            </w:pPr>
            <w:r w:rsidRPr="004C45D3">
              <w:rPr>
                <w:sz w:val="18"/>
                <w:szCs w:val="16"/>
                <w:lang w:val="uk-UA"/>
              </w:rPr>
              <w:t>поточний рахунок: 26002053021074</w:t>
            </w:r>
          </w:p>
          <w:p w14:paraId="08D40C0C" w14:textId="77777777" w:rsidR="00877941" w:rsidRPr="004C45D3" w:rsidRDefault="00877941" w:rsidP="00877941">
            <w:pPr>
              <w:ind w:left="180"/>
              <w:rPr>
                <w:b/>
                <w:sz w:val="18"/>
                <w:szCs w:val="16"/>
                <w:lang w:val="uk-UA"/>
              </w:rPr>
            </w:pPr>
            <w:r w:rsidRPr="004C45D3">
              <w:rPr>
                <w:sz w:val="18"/>
                <w:szCs w:val="16"/>
                <w:lang w:val="uk-UA"/>
              </w:rPr>
              <w:t>в АТ КБ «Приватбанк»;</w:t>
            </w:r>
          </w:p>
          <w:p w14:paraId="49DED04C" w14:textId="77777777" w:rsidR="00877941" w:rsidRPr="004C45D3" w:rsidRDefault="00877941" w:rsidP="00877941">
            <w:pPr>
              <w:ind w:left="180"/>
              <w:rPr>
                <w:b/>
                <w:sz w:val="18"/>
                <w:szCs w:val="16"/>
                <w:lang w:val="uk-UA"/>
              </w:rPr>
            </w:pPr>
            <w:r w:rsidRPr="004C45D3">
              <w:rPr>
                <w:sz w:val="18"/>
                <w:szCs w:val="16"/>
                <w:lang w:val="uk-UA"/>
              </w:rPr>
              <w:t>МФО 321842</w:t>
            </w:r>
          </w:p>
          <w:p w14:paraId="03E9C656" w14:textId="77777777" w:rsidR="00877941" w:rsidRPr="004C45D3" w:rsidRDefault="00877941" w:rsidP="007946A3">
            <w:pPr>
              <w:ind w:firstLine="201"/>
              <w:rPr>
                <w:b/>
                <w:sz w:val="18"/>
                <w:szCs w:val="16"/>
                <w:lang w:val="uk-UA"/>
              </w:rPr>
            </w:pPr>
            <w:r w:rsidRPr="004C45D3">
              <w:rPr>
                <w:sz w:val="18"/>
                <w:szCs w:val="16"/>
                <w:lang w:val="uk-UA"/>
              </w:rPr>
              <w:t>Організація має статус неприбуткової за ознакою</w:t>
            </w:r>
          </w:p>
          <w:p w14:paraId="3A6A72BC" w14:textId="77777777" w:rsidR="00877941" w:rsidRPr="004C45D3" w:rsidRDefault="00877941" w:rsidP="007946A3">
            <w:pPr>
              <w:ind w:firstLine="201"/>
              <w:rPr>
                <w:b/>
                <w:sz w:val="18"/>
                <w:szCs w:val="16"/>
                <w:lang w:val="uk-UA"/>
              </w:rPr>
            </w:pPr>
            <w:r w:rsidRPr="004C45D3">
              <w:rPr>
                <w:sz w:val="18"/>
                <w:szCs w:val="16"/>
                <w:lang w:val="uk-UA"/>
              </w:rPr>
              <w:t>неприбутковості0032</w:t>
            </w:r>
          </w:p>
          <w:p w14:paraId="20C0778E" w14:textId="77777777" w:rsidR="00877941" w:rsidRPr="004C45D3" w:rsidRDefault="00877941" w:rsidP="00877941">
            <w:pPr>
              <w:ind w:left="180"/>
              <w:rPr>
                <w:sz w:val="18"/>
                <w:szCs w:val="16"/>
                <w:lang w:val="uk-UA"/>
              </w:rPr>
            </w:pPr>
            <w:r w:rsidRPr="004C45D3">
              <w:rPr>
                <w:sz w:val="18"/>
                <w:szCs w:val="16"/>
                <w:lang w:val="uk-UA"/>
              </w:rPr>
              <w:t>http://uacrr.org.ua</w:t>
            </w:r>
          </w:p>
          <w:p w14:paraId="12B75396" w14:textId="77777777" w:rsidR="00877941" w:rsidRPr="004C45D3" w:rsidRDefault="00877941" w:rsidP="00877941">
            <w:pPr>
              <w:pStyle w:val="a4"/>
              <w:ind w:right="-1"/>
              <w:jc w:val="left"/>
              <w:rPr>
                <w:b/>
                <w:bCs/>
                <w:sz w:val="18"/>
                <w:szCs w:val="16"/>
              </w:rPr>
            </w:pPr>
          </w:p>
          <w:p w14:paraId="1E0E6288" w14:textId="77777777" w:rsidR="007946A3" w:rsidRPr="004C45D3" w:rsidRDefault="007946A3" w:rsidP="00877941">
            <w:pPr>
              <w:pStyle w:val="a4"/>
              <w:ind w:right="-1"/>
              <w:jc w:val="left"/>
              <w:rPr>
                <w:b/>
                <w:bCs/>
                <w:sz w:val="18"/>
                <w:szCs w:val="16"/>
              </w:rPr>
            </w:pPr>
          </w:p>
          <w:p w14:paraId="28E6C85C" w14:textId="77777777" w:rsidR="007946A3" w:rsidRPr="004C45D3" w:rsidRDefault="007946A3" w:rsidP="00877941">
            <w:pPr>
              <w:pStyle w:val="a4"/>
              <w:ind w:right="-1"/>
              <w:jc w:val="left"/>
              <w:rPr>
                <w:b/>
                <w:bCs/>
                <w:sz w:val="18"/>
                <w:szCs w:val="16"/>
              </w:rPr>
            </w:pPr>
          </w:p>
          <w:p w14:paraId="38A139CE" w14:textId="77777777" w:rsidR="00877941" w:rsidRPr="004C45D3" w:rsidRDefault="00F86A88" w:rsidP="00877941">
            <w:pPr>
              <w:pStyle w:val="a4"/>
              <w:ind w:left="180" w:right="-1"/>
              <w:jc w:val="left"/>
              <w:rPr>
                <w:b/>
                <w:bCs/>
                <w:sz w:val="18"/>
                <w:szCs w:val="16"/>
              </w:rPr>
            </w:pPr>
            <w:r w:rsidRPr="004C45D3">
              <w:rPr>
                <w:bCs/>
                <w:sz w:val="18"/>
                <w:szCs w:val="16"/>
              </w:rPr>
              <w:t xml:space="preserve">____________________  </w:t>
            </w:r>
            <w:r w:rsidRPr="004C45D3">
              <w:rPr>
                <w:b/>
                <w:bCs/>
                <w:sz w:val="18"/>
                <w:szCs w:val="16"/>
              </w:rPr>
              <w:t xml:space="preserve"> /</w:t>
            </w:r>
            <w:r w:rsidR="00B36775" w:rsidRPr="004C45D3">
              <w:rPr>
                <w:b/>
                <w:bCs/>
                <w:sz w:val="18"/>
                <w:szCs w:val="16"/>
              </w:rPr>
              <w:t>Харчишин В.В.</w:t>
            </w:r>
            <w:r w:rsidR="00877941" w:rsidRPr="004C45D3">
              <w:rPr>
                <w:b/>
                <w:bCs/>
                <w:sz w:val="18"/>
                <w:szCs w:val="16"/>
              </w:rPr>
              <w:t>/</w:t>
            </w:r>
          </w:p>
          <w:p w14:paraId="1C335926" w14:textId="77777777" w:rsidR="00877941" w:rsidRPr="004C45D3" w:rsidRDefault="00877941" w:rsidP="00877941">
            <w:pPr>
              <w:pStyle w:val="a4"/>
              <w:ind w:right="-1"/>
              <w:jc w:val="left"/>
              <w:rPr>
                <w:sz w:val="18"/>
                <w:szCs w:val="16"/>
                <w:vertAlign w:val="superscript"/>
              </w:rPr>
            </w:pPr>
            <w:r w:rsidRPr="004C45D3">
              <w:rPr>
                <w:bCs/>
                <w:sz w:val="18"/>
                <w:szCs w:val="16"/>
              </w:rPr>
              <w:t>М.П.</w:t>
            </w:r>
            <w:r w:rsidRPr="004C45D3">
              <w:rPr>
                <w:sz w:val="18"/>
                <w:szCs w:val="16"/>
                <w:vertAlign w:val="superscript"/>
              </w:rPr>
              <w:t>(підпис)</w:t>
            </w:r>
          </w:p>
          <w:p w14:paraId="1FE40CAB" w14:textId="77777777" w:rsidR="000E35F9" w:rsidRPr="00B36775" w:rsidRDefault="000E35F9" w:rsidP="00877941">
            <w:pPr>
              <w:pStyle w:val="a4"/>
              <w:ind w:right="-1"/>
              <w:jc w:val="left"/>
              <w:rPr>
                <w:sz w:val="16"/>
                <w:szCs w:val="16"/>
              </w:rPr>
            </w:pPr>
          </w:p>
        </w:tc>
        <w:tc>
          <w:tcPr>
            <w:tcW w:w="5386" w:type="dxa"/>
            <w:tcBorders>
              <w:top w:val="single" w:sz="4" w:space="0" w:color="000000"/>
              <w:left w:val="single" w:sz="4" w:space="0" w:color="000000"/>
              <w:bottom w:val="single" w:sz="4" w:space="0" w:color="000000"/>
              <w:right w:val="single" w:sz="4" w:space="0" w:color="000000"/>
            </w:tcBorders>
            <w:shd w:val="clear" w:color="auto" w:fill="auto"/>
          </w:tcPr>
          <w:sdt>
            <w:sdtPr>
              <w:rPr>
                <w:b/>
                <w:color w:val="000000"/>
                <w:sz w:val="20"/>
                <w:szCs w:val="20"/>
                <w:lang w:val="uk-UA"/>
              </w:rPr>
              <w:alias w:val="CstName"/>
              <w:tag w:val="CstName"/>
              <w:id w:val="-2037271678"/>
              <w:placeholder>
                <w:docPart w:val="22520C046ECD4B15AFCE22066A413E57"/>
              </w:placeholder>
              <w:showingPlcHdr/>
              <w15:appearance w15:val="tags"/>
              <w:text/>
            </w:sdtPr>
            <w:sdtEndPr/>
            <w:sdtContent>
              <w:p w14:paraId="4DC3DACD" w14:textId="77777777" w:rsidR="002C17A4" w:rsidRDefault="002C17A4" w:rsidP="002C17A4">
                <w:pPr>
                  <w:jc w:val="center"/>
                  <w:rPr>
                    <w:color w:val="000000"/>
                    <w:sz w:val="16"/>
                    <w:szCs w:val="16"/>
                    <w:lang w:val="uk-UA"/>
                  </w:rPr>
                </w:pPr>
                <w:r>
                  <w:rPr>
                    <w:rStyle w:val="afb"/>
                    <w:rFonts w:eastAsiaTheme="minorHAnsi"/>
                  </w:rPr>
                  <w:t>Место для ввода текста.</w:t>
                </w:r>
              </w:p>
            </w:sdtContent>
          </w:sdt>
          <w:p w14:paraId="26EC57B1" w14:textId="17A715FC" w:rsidR="004C45D3" w:rsidRPr="005B02ED" w:rsidRDefault="004C45D3" w:rsidP="00306A6F">
            <w:pPr>
              <w:jc w:val="center"/>
              <w:rPr>
                <w:sz w:val="18"/>
                <w:szCs w:val="18"/>
                <w:lang w:val="uk-UA"/>
              </w:rPr>
            </w:pPr>
          </w:p>
          <w:p w14:paraId="1F35DA23" w14:textId="398F675C" w:rsidR="002C17A4" w:rsidRPr="002C17A4" w:rsidRDefault="004C45D3" w:rsidP="002C17A4">
            <w:pPr>
              <w:rPr>
                <w:sz w:val="18"/>
                <w:szCs w:val="18"/>
                <w:lang w:val="uk-UA"/>
              </w:rPr>
            </w:pPr>
            <w:r w:rsidRPr="005B02ED">
              <w:rPr>
                <w:sz w:val="18"/>
                <w:szCs w:val="18"/>
                <w:lang w:val="uk-UA"/>
              </w:rPr>
              <w:t xml:space="preserve">Домашня адреса (місце реєстрації): </w:t>
            </w:r>
            <w:sdt>
              <w:sdtPr>
                <w:rPr>
                  <w:color w:val="000000"/>
                  <w:sz w:val="18"/>
                  <w:szCs w:val="18"/>
                  <w:lang w:val="uk-UA"/>
                </w:rPr>
                <w:alias w:val="CstLegalAddress"/>
                <w:tag w:val="CstLegalAddress"/>
                <w:id w:val="861866030"/>
                <w:placeholder>
                  <w:docPart w:val="ED9DE91581B14773BE27B93C08FD72EC"/>
                </w:placeholder>
                <w:showingPlcHdr/>
                <w15:appearance w15:val="tags"/>
                <w:text/>
              </w:sdtPr>
              <w:sdtEndPr/>
              <w:sdtContent>
                <w:r w:rsidR="002C17A4">
                  <w:rPr>
                    <w:rStyle w:val="afb"/>
                    <w:rFonts w:eastAsiaTheme="minorHAnsi"/>
                  </w:rPr>
                  <w:t>Место для ввода текста.</w:t>
                </w:r>
              </w:sdtContent>
            </w:sdt>
          </w:p>
          <w:p w14:paraId="028742D1" w14:textId="77777777" w:rsidR="002C17A4" w:rsidRDefault="004C45D3" w:rsidP="002C17A4">
            <w:pPr>
              <w:rPr>
                <w:color w:val="000000"/>
                <w:sz w:val="18"/>
                <w:szCs w:val="18"/>
                <w:lang w:val="uk-UA"/>
              </w:rPr>
            </w:pPr>
            <w:r w:rsidRPr="005B02ED">
              <w:rPr>
                <w:sz w:val="18"/>
                <w:szCs w:val="18"/>
                <w:lang w:val="uk-UA"/>
              </w:rPr>
              <w:t xml:space="preserve">Фактична  адреса: </w:t>
            </w:r>
            <w:sdt>
              <w:sdtPr>
                <w:rPr>
                  <w:color w:val="000000"/>
                  <w:sz w:val="18"/>
                  <w:szCs w:val="18"/>
                  <w:lang w:val="uk-UA"/>
                </w:rPr>
                <w:alias w:val="CstResidentialAddress"/>
                <w:tag w:val="CstResidentialAddress"/>
                <w:id w:val="-12305741"/>
                <w:placeholder>
                  <w:docPart w:val="C1D69BCFEA7F4D27B39485DEA91D23E7"/>
                </w:placeholder>
                <w:showingPlcHdr/>
                <w15:appearance w15:val="tags"/>
                <w:text/>
              </w:sdtPr>
              <w:sdtEndPr/>
              <w:sdtContent>
                <w:r w:rsidR="002C17A4">
                  <w:rPr>
                    <w:rStyle w:val="afb"/>
                    <w:rFonts w:eastAsiaTheme="minorHAnsi"/>
                  </w:rPr>
                  <w:t>Место для ввода текста.</w:t>
                </w:r>
              </w:sdtContent>
            </w:sdt>
          </w:p>
          <w:p w14:paraId="135C800B" w14:textId="4173B598" w:rsidR="004C45D3" w:rsidRPr="005B02ED" w:rsidRDefault="004C45D3" w:rsidP="004C45D3">
            <w:pPr>
              <w:rPr>
                <w:sz w:val="18"/>
                <w:szCs w:val="18"/>
                <w:lang w:val="uk-UA"/>
              </w:rPr>
            </w:pPr>
            <w:r w:rsidRPr="005B02ED">
              <w:rPr>
                <w:sz w:val="18"/>
                <w:szCs w:val="18"/>
                <w:lang w:val="uk-UA"/>
              </w:rPr>
              <w:t>Дата народження:</w:t>
            </w:r>
            <w:r w:rsidR="002C17A4" w:rsidRPr="002C17A4">
              <w:rPr>
                <w:sz w:val="18"/>
                <w:szCs w:val="18"/>
              </w:rPr>
              <w:t xml:space="preserve"> </w:t>
            </w:r>
            <w:sdt>
              <w:sdtPr>
                <w:rPr>
                  <w:sz w:val="18"/>
                  <w:szCs w:val="18"/>
                  <w:lang w:val="uk-UA"/>
                </w:rPr>
                <w:alias w:val="CstCorrespAddress"/>
                <w:tag w:val="CstCorrespAddress"/>
                <w:id w:val="972402476"/>
                <w:placeholder>
                  <w:docPart w:val="5EB8D316D0A449B89CD08D0671D70FE5"/>
                </w:placeholder>
                <w:showingPlcHdr/>
                <w15:appearance w15:val="tags"/>
                <w:text/>
              </w:sdtPr>
              <w:sdtEndPr/>
              <w:sdtContent>
                <w:r w:rsidR="002C17A4">
                  <w:rPr>
                    <w:rStyle w:val="afb"/>
                  </w:rPr>
                  <w:t>Место для ввода текста.</w:t>
                </w:r>
              </w:sdtContent>
            </w:sdt>
            <w:r w:rsidRPr="005B02ED">
              <w:rPr>
                <w:sz w:val="18"/>
                <w:szCs w:val="18"/>
                <w:lang w:val="uk-UA"/>
              </w:rPr>
              <w:t>;</w:t>
            </w:r>
          </w:p>
          <w:p w14:paraId="5EA8E708" w14:textId="24C18522" w:rsidR="004C45D3" w:rsidRPr="005B02ED" w:rsidRDefault="004C45D3" w:rsidP="004C45D3">
            <w:pPr>
              <w:rPr>
                <w:sz w:val="18"/>
                <w:szCs w:val="18"/>
                <w:lang w:val="uk-UA"/>
              </w:rPr>
            </w:pPr>
            <w:r w:rsidRPr="005B02ED">
              <w:rPr>
                <w:sz w:val="18"/>
                <w:szCs w:val="18"/>
                <w:lang w:val="uk-UA"/>
              </w:rPr>
              <w:t xml:space="preserve">РНОКПП: </w:t>
            </w:r>
            <w:sdt>
              <w:sdtPr>
                <w:rPr>
                  <w:color w:val="000000"/>
                  <w:sz w:val="18"/>
                  <w:szCs w:val="18"/>
                  <w:lang w:val="uk-UA"/>
                </w:rPr>
                <w:alias w:val="CstINN"/>
                <w:tag w:val="CstINN"/>
                <w:id w:val="-820733174"/>
                <w:placeholder>
                  <w:docPart w:val="FCE73582B6884748A8B5D5F53A49A41F"/>
                </w:placeholder>
                <w:showingPlcHdr/>
                <w15:appearance w15:val="tags"/>
                <w:text/>
              </w:sdtPr>
              <w:sdtEndPr/>
              <w:sdtContent>
                <w:r w:rsidR="002C17A4">
                  <w:rPr>
                    <w:rStyle w:val="afb"/>
                    <w:rFonts w:eastAsiaTheme="minorHAnsi"/>
                  </w:rPr>
                  <w:t>Место для ввода текста.</w:t>
                </w:r>
              </w:sdtContent>
            </w:sdt>
          </w:p>
          <w:p w14:paraId="67058016" w14:textId="32FCA2EA" w:rsidR="004C45D3" w:rsidRPr="005B02ED" w:rsidRDefault="004C45D3" w:rsidP="004C45D3">
            <w:pPr>
              <w:rPr>
                <w:sz w:val="18"/>
                <w:szCs w:val="18"/>
                <w:lang w:val="uk-UA"/>
              </w:rPr>
            </w:pPr>
            <w:r w:rsidRPr="005B02ED">
              <w:rPr>
                <w:sz w:val="18"/>
                <w:szCs w:val="18"/>
                <w:lang w:val="uk-UA"/>
              </w:rPr>
              <w:t xml:space="preserve">Паспорт: </w:t>
            </w:r>
            <w:r w:rsidR="002C17A4" w:rsidRPr="002C17A4">
              <w:rPr>
                <w:sz w:val="18"/>
                <w:szCs w:val="18"/>
              </w:rPr>
              <w:t xml:space="preserve"> </w:t>
            </w:r>
            <w:sdt>
              <w:sdtPr>
                <w:rPr>
                  <w:color w:val="000000"/>
                  <w:sz w:val="18"/>
                  <w:szCs w:val="18"/>
                  <w:lang w:val="uk-UA"/>
                </w:rPr>
                <w:alias w:val="CstPasport"/>
                <w:tag w:val="CstPasport"/>
                <w:id w:val="-291374555"/>
                <w:placeholder>
                  <w:docPart w:val="DFD7C58BC6E1445EA03AE63E4C157CAD"/>
                </w:placeholder>
                <w:showingPlcHdr/>
                <w15:appearance w15:val="tags"/>
                <w:text/>
              </w:sdtPr>
              <w:sdtEndPr/>
              <w:sdtContent>
                <w:r w:rsidR="002C17A4">
                  <w:rPr>
                    <w:rStyle w:val="afb"/>
                    <w:rFonts w:eastAsiaTheme="minorHAnsi"/>
                  </w:rPr>
                  <w:t>Место для ввода текста.</w:t>
                </w:r>
              </w:sdtContent>
            </w:sdt>
            <w:r w:rsidR="002C17A4" w:rsidRPr="005B02ED">
              <w:rPr>
                <w:sz w:val="18"/>
                <w:szCs w:val="18"/>
                <w:lang w:val="uk-UA"/>
              </w:rPr>
              <w:t xml:space="preserve"> </w:t>
            </w:r>
            <w:r w:rsidR="002C17A4" w:rsidRPr="002C17A4">
              <w:rPr>
                <w:sz w:val="18"/>
                <w:szCs w:val="18"/>
              </w:rPr>
              <w:t>(</w:t>
            </w:r>
            <w:r w:rsidR="002C17A4">
              <w:rPr>
                <w:sz w:val="18"/>
                <w:szCs w:val="18"/>
                <w:lang w:val="en-US"/>
              </w:rPr>
              <w:t>c</w:t>
            </w:r>
            <w:r w:rsidRPr="005B02ED">
              <w:rPr>
                <w:sz w:val="18"/>
                <w:szCs w:val="18"/>
                <w:lang w:val="uk-UA"/>
              </w:rPr>
              <w:t>ерія</w:t>
            </w:r>
            <w:r w:rsidR="002C17A4" w:rsidRPr="002C17A4">
              <w:rPr>
                <w:sz w:val="18"/>
                <w:szCs w:val="18"/>
              </w:rPr>
              <w:t xml:space="preserve">, </w:t>
            </w:r>
            <w:r w:rsidRPr="005B02ED">
              <w:rPr>
                <w:sz w:val="18"/>
                <w:szCs w:val="18"/>
                <w:lang w:val="uk-UA"/>
              </w:rPr>
              <w:t xml:space="preserve"> №</w:t>
            </w:r>
            <w:r w:rsidR="002C17A4" w:rsidRPr="002C17A4">
              <w:rPr>
                <w:sz w:val="18"/>
                <w:szCs w:val="18"/>
              </w:rPr>
              <w:t xml:space="preserve">) </w:t>
            </w:r>
            <w:r w:rsidRPr="005B02ED">
              <w:rPr>
                <w:sz w:val="18"/>
                <w:szCs w:val="18"/>
                <w:lang w:val="uk-UA"/>
              </w:rPr>
              <w:t>виданий:</w:t>
            </w:r>
            <w:r w:rsidR="002C17A4" w:rsidRPr="002C17A4">
              <w:rPr>
                <w:sz w:val="18"/>
                <w:szCs w:val="18"/>
              </w:rPr>
              <w:t xml:space="preserve"> </w:t>
            </w:r>
            <w:r w:rsidR="002C17A4">
              <w:rPr>
                <w:b/>
                <w:color w:val="000000"/>
                <w:sz w:val="18"/>
                <w:szCs w:val="18"/>
                <w:lang w:val="uk-UA"/>
              </w:rPr>
              <w:t>:</w:t>
            </w:r>
            <w:r w:rsidR="002C17A4">
              <w:rPr>
                <w:color w:val="000000"/>
                <w:sz w:val="18"/>
                <w:szCs w:val="18"/>
                <w:lang w:val="uk-UA"/>
              </w:rPr>
              <w:t xml:space="preserve"> </w:t>
            </w:r>
            <w:sdt>
              <w:sdtPr>
                <w:rPr>
                  <w:color w:val="000000"/>
                  <w:sz w:val="18"/>
                  <w:szCs w:val="18"/>
                  <w:lang w:val="uk-UA"/>
                </w:rPr>
                <w:alias w:val="CstPasportIssued"/>
                <w:tag w:val="CstPasportIssued"/>
                <w:id w:val="396180134"/>
                <w:placeholder>
                  <w:docPart w:val="407CA4E625D94084B06F3051EA16E8F2"/>
                </w:placeholder>
                <w:showingPlcHdr/>
                <w15:appearance w15:val="tags"/>
                <w:text/>
              </w:sdtPr>
              <w:sdtEndPr/>
              <w:sdtContent>
                <w:r w:rsidR="002C17A4">
                  <w:rPr>
                    <w:rStyle w:val="afb"/>
                    <w:rFonts w:eastAsiaTheme="minorHAnsi"/>
                  </w:rPr>
                  <w:t>Место для ввода текста.</w:t>
                </w:r>
              </w:sdtContent>
            </w:sdt>
            <w:r w:rsidR="002C17A4" w:rsidRPr="002C17A4">
              <w:rPr>
                <w:sz w:val="18"/>
                <w:szCs w:val="18"/>
              </w:rPr>
              <w:t xml:space="preserve"> </w:t>
            </w:r>
          </w:p>
          <w:p w14:paraId="590FB7AA" w14:textId="77777777" w:rsidR="004C45D3" w:rsidRPr="005B02ED" w:rsidRDefault="004C45D3" w:rsidP="004C45D3">
            <w:pPr>
              <w:rPr>
                <w:sz w:val="18"/>
                <w:szCs w:val="18"/>
                <w:lang w:val="uk-UA"/>
              </w:rPr>
            </w:pPr>
            <w:r w:rsidRPr="005B02ED">
              <w:rPr>
                <w:sz w:val="18"/>
                <w:szCs w:val="18"/>
                <w:lang w:val="uk-UA"/>
              </w:rPr>
              <w:t xml:space="preserve">Банківські реквізити: </w:t>
            </w:r>
          </w:p>
          <w:p w14:paraId="4B05CF45" w14:textId="495D1F82" w:rsidR="004C45D3" w:rsidRPr="002C17A4" w:rsidRDefault="004C45D3" w:rsidP="004C45D3">
            <w:pPr>
              <w:ind w:left="267" w:hanging="30"/>
              <w:rPr>
                <w:sz w:val="18"/>
                <w:szCs w:val="18"/>
              </w:rPr>
            </w:pPr>
            <w:r w:rsidRPr="005B02ED">
              <w:rPr>
                <w:sz w:val="18"/>
                <w:szCs w:val="18"/>
                <w:lang w:val="uk-UA"/>
              </w:rPr>
              <w:t>Банк (повна назва) –</w:t>
            </w:r>
            <w:r w:rsidR="002C17A4" w:rsidRPr="002C17A4">
              <w:rPr>
                <w:sz w:val="18"/>
                <w:szCs w:val="18"/>
              </w:rPr>
              <w:t xml:space="preserve"> </w:t>
            </w:r>
            <w:sdt>
              <w:sdtPr>
                <w:rPr>
                  <w:color w:val="000000"/>
                  <w:sz w:val="18"/>
                  <w:szCs w:val="18"/>
                  <w:lang w:val="uk-UA"/>
                </w:rPr>
                <w:alias w:val="CstBankName"/>
                <w:tag w:val="CstBankName"/>
                <w:id w:val="1529370303"/>
                <w:placeholder>
                  <w:docPart w:val="C260DB0530B0454D8D69EE1F1A800CE1"/>
                </w:placeholder>
                <w:showingPlcHdr/>
                <w15:appearance w15:val="tags"/>
                <w:text/>
              </w:sdtPr>
              <w:sdtEndPr/>
              <w:sdtContent>
                <w:r w:rsidR="002C17A4">
                  <w:rPr>
                    <w:rStyle w:val="afb"/>
                    <w:rFonts w:eastAsiaTheme="minorHAnsi"/>
                  </w:rPr>
                  <w:t>Место для ввода текста.</w:t>
                </w:r>
              </w:sdtContent>
            </w:sdt>
            <w:r w:rsidR="002C17A4" w:rsidRPr="002C17A4">
              <w:rPr>
                <w:color w:val="000000"/>
                <w:sz w:val="18"/>
                <w:szCs w:val="18"/>
              </w:rPr>
              <w:t>,</w:t>
            </w:r>
          </w:p>
          <w:p w14:paraId="38ED7417" w14:textId="3D303890" w:rsidR="004C45D3" w:rsidRPr="002C17A4" w:rsidRDefault="004C45D3" w:rsidP="004C45D3">
            <w:pPr>
              <w:ind w:left="267" w:hanging="30"/>
              <w:rPr>
                <w:sz w:val="18"/>
                <w:szCs w:val="18"/>
              </w:rPr>
            </w:pPr>
            <w:r w:rsidRPr="005B02ED">
              <w:rPr>
                <w:sz w:val="18"/>
                <w:szCs w:val="18"/>
                <w:lang w:val="uk-UA"/>
              </w:rPr>
              <w:lastRenderedPageBreak/>
              <w:t xml:space="preserve">МФО – </w:t>
            </w:r>
            <w:sdt>
              <w:sdtPr>
                <w:rPr>
                  <w:color w:val="000000"/>
                  <w:sz w:val="18"/>
                  <w:szCs w:val="18"/>
                  <w:lang w:val="uk-UA"/>
                </w:rPr>
                <w:alias w:val="CstBankMFO"/>
                <w:tag w:val="CstBankMFO"/>
                <w:id w:val="-1427185679"/>
                <w:placeholder>
                  <w:docPart w:val="987F11813667444B974A264AB688F58C"/>
                </w:placeholder>
                <w:showingPlcHdr/>
                <w15:appearance w15:val="tags"/>
                <w:text/>
              </w:sdtPr>
              <w:sdtEndPr/>
              <w:sdtContent>
                <w:r w:rsidR="002C17A4">
                  <w:rPr>
                    <w:rStyle w:val="afb"/>
                    <w:rFonts w:asciiTheme="minorHAnsi" w:eastAsiaTheme="minorHAnsi" w:hAnsiTheme="minorHAnsi" w:cstheme="minorBidi"/>
                    <w:sz w:val="22"/>
                    <w:szCs w:val="22"/>
                  </w:rPr>
                  <w:t>Место для ввода текста.</w:t>
                </w:r>
              </w:sdtContent>
            </w:sdt>
            <w:r w:rsidR="002C17A4" w:rsidRPr="002C17A4">
              <w:rPr>
                <w:color w:val="000000"/>
                <w:sz w:val="18"/>
                <w:szCs w:val="18"/>
              </w:rPr>
              <w:t>,</w:t>
            </w:r>
            <w:r w:rsidR="002C17A4" w:rsidRPr="005B02ED">
              <w:rPr>
                <w:sz w:val="18"/>
                <w:szCs w:val="18"/>
                <w:lang w:val="uk-UA"/>
              </w:rPr>
              <w:t xml:space="preserve"> </w:t>
            </w:r>
            <w:r w:rsidRPr="005B02ED">
              <w:rPr>
                <w:sz w:val="18"/>
                <w:szCs w:val="18"/>
                <w:lang w:val="uk-UA"/>
              </w:rPr>
              <w:t>ЄДРПОУ</w:t>
            </w:r>
            <w:r w:rsidR="002C17A4" w:rsidRPr="002C17A4">
              <w:rPr>
                <w:sz w:val="18"/>
                <w:szCs w:val="18"/>
              </w:rPr>
              <w:t xml:space="preserve"> – </w:t>
            </w:r>
            <w:sdt>
              <w:sdtPr>
                <w:rPr>
                  <w:color w:val="000000"/>
                  <w:sz w:val="18"/>
                  <w:szCs w:val="18"/>
                  <w:lang w:val="uk-UA"/>
                </w:rPr>
                <w:alias w:val="CstBankEDRPOU"/>
                <w:tag w:val="CstBankEDRPOU"/>
                <w:id w:val="-2133317600"/>
                <w:placeholder>
                  <w:docPart w:val="E8DB142DEC804028AEF352A1433C8AC1"/>
                </w:placeholder>
                <w:showingPlcHdr/>
                <w15:appearance w15:val="tags"/>
                <w:text/>
              </w:sdtPr>
              <w:sdtEndPr/>
              <w:sdtContent>
                <w:r w:rsidR="002C17A4">
                  <w:rPr>
                    <w:rStyle w:val="afb"/>
                    <w:rFonts w:eastAsiaTheme="minorHAnsi"/>
                  </w:rPr>
                  <w:t>Место для ввода текста.</w:t>
                </w:r>
              </w:sdtContent>
            </w:sdt>
            <w:r w:rsidR="002C17A4" w:rsidRPr="002C17A4">
              <w:rPr>
                <w:color w:val="000000"/>
                <w:sz w:val="18"/>
                <w:szCs w:val="18"/>
              </w:rPr>
              <w:t>,</w:t>
            </w:r>
          </w:p>
          <w:p w14:paraId="088B7106" w14:textId="7D0F8FD3" w:rsidR="004C45D3" w:rsidRPr="005B02ED" w:rsidRDefault="004C45D3" w:rsidP="004C45D3">
            <w:pPr>
              <w:ind w:left="267" w:hanging="30"/>
              <w:rPr>
                <w:sz w:val="18"/>
                <w:szCs w:val="18"/>
                <w:lang w:val="uk-UA"/>
              </w:rPr>
            </w:pPr>
            <w:r w:rsidRPr="005B02ED">
              <w:rPr>
                <w:sz w:val="18"/>
                <w:szCs w:val="18"/>
                <w:lang w:val="uk-UA"/>
              </w:rPr>
              <w:t>Рахунок банку</w:t>
            </w:r>
            <w:r w:rsidR="002C17A4" w:rsidRPr="002C17A4">
              <w:rPr>
                <w:sz w:val="18"/>
                <w:szCs w:val="18"/>
              </w:rPr>
              <w:t xml:space="preserve"> –</w:t>
            </w:r>
            <w:r w:rsidRPr="005B02ED">
              <w:rPr>
                <w:sz w:val="18"/>
                <w:szCs w:val="18"/>
                <w:lang w:val="uk-UA"/>
              </w:rPr>
              <w:t xml:space="preserve">  </w:t>
            </w:r>
            <w:sdt>
              <w:sdtPr>
                <w:rPr>
                  <w:color w:val="000000"/>
                  <w:sz w:val="18"/>
                  <w:szCs w:val="18"/>
                  <w:lang w:val="uk-UA"/>
                </w:rPr>
                <w:alias w:val="CstBankAcc"/>
                <w:tag w:val="CstBankAcc"/>
                <w:id w:val="-898975660"/>
                <w:placeholder>
                  <w:docPart w:val="4B15BC30012F467D9CB9CEDAB7D9AAF7"/>
                </w:placeholder>
                <w:showingPlcHdr/>
                <w15:appearance w15:val="tags"/>
                <w:text/>
              </w:sdtPr>
              <w:sdtEndPr/>
              <w:sdtContent>
                <w:r w:rsidR="002C17A4">
                  <w:rPr>
                    <w:rStyle w:val="afb"/>
                    <w:rFonts w:eastAsiaTheme="minorHAnsi"/>
                  </w:rPr>
                  <w:t>Место для ввода текста.</w:t>
                </w:r>
              </w:sdtContent>
            </w:sdt>
            <w:r w:rsidR="002C17A4">
              <w:rPr>
                <w:color w:val="000000"/>
                <w:sz w:val="18"/>
                <w:szCs w:val="18"/>
                <w:lang w:val="uk-UA"/>
              </w:rPr>
              <w:t>,</w:t>
            </w:r>
          </w:p>
          <w:p w14:paraId="687B9E69" w14:textId="5AF438EF" w:rsidR="004C45D3" w:rsidRPr="005B02ED" w:rsidRDefault="004C45D3" w:rsidP="004C45D3">
            <w:pPr>
              <w:ind w:left="267" w:hanging="30"/>
              <w:rPr>
                <w:sz w:val="18"/>
                <w:szCs w:val="18"/>
                <w:lang w:val="uk-UA"/>
              </w:rPr>
            </w:pPr>
            <w:r w:rsidRPr="005B02ED">
              <w:rPr>
                <w:sz w:val="18"/>
                <w:szCs w:val="18"/>
                <w:lang w:val="uk-UA"/>
              </w:rPr>
              <w:t xml:space="preserve">Особистий рахунок </w:t>
            </w:r>
            <w:sdt>
              <w:sdtPr>
                <w:rPr>
                  <w:color w:val="000000"/>
                  <w:sz w:val="18"/>
                  <w:szCs w:val="18"/>
                  <w:lang w:val="uk-UA"/>
                </w:rPr>
                <w:alias w:val="CstAcc"/>
                <w:tag w:val="CstAcc"/>
                <w:id w:val="181489459"/>
                <w:placeholder>
                  <w:docPart w:val="A520E50E76B24E9F8C1F3F44A6F3C7F2"/>
                </w:placeholder>
                <w:showingPlcHdr/>
                <w15:appearance w15:val="tags"/>
                <w:text/>
              </w:sdtPr>
              <w:sdtEndPr/>
              <w:sdtContent>
                <w:r w:rsidR="002C17A4">
                  <w:rPr>
                    <w:rStyle w:val="afb"/>
                    <w:rFonts w:eastAsiaTheme="minorHAnsi"/>
                  </w:rPr>
                  <w:t>Место для ввода текста.</w:t>
                </w:r>
              </w:sdtContent>
            </w:sdt>
            <w:r w:rsidR="002C17A4">
              <w:rPr>
                <w:color w:val="000000"/>
                <w:sz w:val="18"/>
                <w:szCs w:val="18"/>
                <w:lang w:val="uk-UA"/>
              </w:rPr>
              <w:t>;</w:t>
            </w:r>
          </w:p>
          <w:p w14:paraId="69791AED" w14:textId="34222200" w:rsidR="004C45D3" w:rsidRPr="005B02ED" w:rsidRDefault="004C45D3" w:rsidP="004C45D3">
            <w:pPr>
              <w:rPr>
                <w:sz w:val="18"/>
                <w:szCs w:val="18"/>
                <w:lang w:val="uk-UA"/>
              </w:rPr>
            </w:pPr>
            <w:r w:rsidRPr="005B02ED">
              <w:rPr>
                <w:sz w:val="18"/>
                <w:szCs w:val="18"/>
                <w:lang w:val="uk-UA"/>
              </w:rPr>
              <w:t xml:space="preserve">Телефон: (дом.): </w:t>
            </w:r>
            <w:sdt>
              <w:sdtPr>
                <w:rPr>
                  <w:color w:val="000000"/>
                  <w:sz w:val="18"/>
                  <w:szCs w:val="18"/>
                  <w:lang w:val="uk-UA"/>
                </w:rPr>
                <w:alias w:val="CstPhoneHome"/>
                <w:tag w:val="CstPhoneHome"/>
                <w:id w:val="-1529868520"/>
                <w:placeholder>
                  <w:docPart w:val="2FE90B802ECC4ED6B064A793596C8200"/>
                </w:placeholder>
                <w:showingPlcHdr/>
                <w15:appearance w15:val="tags"/>
                <w:text/>
              </w:sdtPr>
              <w:sdtEndPr/>
              <w:sdtContent>
                <w:r w:rsidR="005E0384">
                  <w:rPr>
                    <w:rStyle w:val="afb"/>
                    <w:rFonts w:eastAsiaTheme="minorHAnsi"/>
                  </w:rPr>
                  <w:t>Место для ввода текста.</w:t>
                </w:r>
              </w:sdtContent>
            </w:sdt>
            <w:r w:rsidR="005E0384">
              <w:rPr>
                <w:color w:val="000000"/>
                <w:sz w:val="18"/>
                <w:szCs w:val="18"/>
                <w:lang w:val="uk-UA"/>
              </w:rPr>
              <w:t>,</w:t>
            </w:r>
          </w:p>
          <w:p w14:paraId="660AEECE" w14:textId="1BFE571C" w:rsidR="004C45D3" w:rsidRPr="005B02ED" w:rsidRDefault="004C45D3" w:rsidP="004C45D3">
            <w:pPr>
              <w:tabs>
                <w:tab w:val="left" w:pos="420"/>
              </w:tabs>
              <w:rPr>
                <w:sz w:val="18"/>
                <w:szCs w:val="18"/>
                <w:lang w:val="uk-UA"/>
              </w:rPr>
            </w:pPr>
            <w:r w:rsidRPr="005B02ED">
              <w:rPr>
                <w:sz w:val="18"/>
                <w:szCs w:val="18"/>
                <w:lang w:val="uk-UA"/>
              </w:rPr>
              <w:t xml:space="preserve">                 (моб.): </w:t>
            </w:r>
            <w:sdt>
              <w:sdtPr>
                <w:rPr>
                  <w:color w:val="000000"/>
                  <w:sz w:val="18"/>
                  <w:szCs w:val="18"/>
                  <w:lang w:val="uk-UA"/>
                </w:rPr>
                <w:alias w:val="CstPhoneHome"/>
                <w:tag w:val="CstPhoneHome"/>
                <w:id w:val="-1034415527"/>
                <w:placeholder>
                  <w:docPart w:val="B31443AA97FB4F7C9F490F4BEF1DDD4E"/>
                </w:placeholder>
                <w:showingPlcHdr/>
                <w15:appearance w15:val="tags"/>
                <w:text/>
              </w:sdtPr>
              <w:sdtEndPr/>
              <w:sdtContent>
                <w:r w:rsidR="005E0384">
                  <w:rPr>
                    <w:rStyle w:val="afb"/>
                    <w:rFonts w:eastAsiaTheme="minorHAnsi"/>
                  </w:rPr>
                  <w:t>Место для ввода текста.</w:t>
                </w:r>
              </w:sdtContent>
            </w:sdt>
            <w:r w:rsidR="005E0384">
              <w:rPr>
                <w:color w:val="000000"/>
                <w:sz w:val="18"/>
                <w:szCs w:val="18"/>
                <w:lang w:val="uk-UA"/>
              </w:rPr>
              <w:t>,</w:t>
            </w:r>
          </w:p>
          <w:p w14:paraId="4C784694" w14:textId="37E8D290" w:rsidR="004C45D3" w:rsidRPr="005B02ED" w:rsidRDefault="004C45D3" w:rsidP="004C45D3">
            <w:pPr>
              <w:tabs>
                <w:tab w:val="left" w:pos="420"/>
              </w:tabs>
              <w:rPr>
                <w:sz w:val="18"/>
                <w:szCs w:val="18"/>
                <w:lang w:val="uk-UA"/>
              </w:rPr>
            </w:pPr>
            <w:r w:rsidRPr="005B02ED">
              <w:rPr>
                <w:sz w:val="18"/>
                <w:szCs w:val="18"/>
                <w:lang w:val="uk-UA"/>
              </w:rPr>
              <w:t xml:space="preserve">                 (роб.): </w:t>
            </w:r>
            <w:sdt>
              <w:sdtPr>
                <w:rPr>
                  <w:color w:val="000000"/>
                  <w:sz w:val="18"/>
                  <w:szCs w:val="18"/>
                  <w:lang w:val="uk-UA"/>
                </w:rPr>
                <w:alias w:val="CstPhoneHome"/>
                <w:tag w:val="CstPhoneHome"/>
                <w:id w:val="-101346435"/>
                <w:placeholder>
                  <w:docPart w:val="A40393784E8B4199B731C5FAC42C7F79"/>
                </w:placeholder>
                <w:showingPlcHdr/>
                <w15:appearance w15:val="tags"/>
                <w:text/>
              </w:sdtPr>
              <w:sdtEndPr/>
              <w:sdtContent>
                <w:r w:rsidR="005E0384">
                  <w:rPr>
                    <w:rStyle w:val="afb"/>
                    <w:rFonts w:eastAsiaTheme="minorHAnsi"/>
                  </w:rPr>
                  <w:t>Место для ввода текста.</w:t>
                </w:r>
              </w:sdtContent>
            </w:sdt>
            <w:r w:rsidR="005E0384">
              <w:rPr>
                <w:color w:val="000000"/>
                <w:sz w:val="18"/>
                <w:szCs w:val="18"/>
                <w:lang w:val="uk-UA"/>
              </w:rPr>
              <w:t>,</w:t>
            </w:r>
          </w:p>
          <w:p w14:paraId="3D386B44" w14:textId="5D9BBE67" w:rsidR="004C45D3" w:rsidRPr="005B02ED" w:rsidRDefault="004C45D3" w:rsidP="004C45D3">
            <w:pPr>
              <w:tabs>
                <w:tab w:val="left" w:pos="420"/>
              </w:tabs>
              <w:rPr>
                <w:sz w:val="18"/>
                <w:szCs w:val="18"/>
                <w:lang w:val="uk-UA"/>
              </w:rPr>
            </w:pPr>
            <w:r w:rsidRPr="005B02ED">
              <w:rPr>
                <w:sz w:val="18"/>
                <w:szCs w:val="18"/>
                <w:lang w:val="uk-UA"/>
              </w:rPr>
              <w:t xml:space="preserve">                 e-mail: </w:t>
            </w:r>
            <w:sdt>
              <w:sdtPr>
                <w:rPr>
                  <w:color w:val="000000"/>
                  <w:sz w:val="18"/>
                  <w:szCs w:val="18"/>
                  <w:lang w:val="uk-UA"/>
                </w:rPr>
                <w:alias w:val="CstEmail"/>
                <w:tag w:val="CstEmail"/>
                <w:id w:val="-318652928"/>
                <w:placeholder>
                  <w:docPart w:val="2D5994E4D8824AF5A4989727ADBD5C18"/>
                </w:placeholder>
                <w:showingPlcHdr/>
                <w15:appearance w15:val="tags"/>
                <w:text/>
              </w:sdtPr>
              <w:sdtEndPr/>
              <w:sdtContent>
                <w:r w:rsidR="005E0384">
                  <w:rPr>
                    <w:rStyle w:val="afb"/>
                    <w:rFonts w:eastAsiaTheme="minorHAnsi"/>
                  </w:rPr>
                  <w:t>Место для ввода текста.</w:t>
                </w:r>
              </w:sdtContent>
            </w:sdt>
          </w:p>
          <w:p w14:paraId="3877DED4" w14:textId="77777777" w:rsidR="004C45D3" w:rsidRPr="005B02ED" w:rsidRDefault="004C45D3" w:rsidP="004C45D3">
            <w:pPr>
              <w:tabs>
                <w:tab w:val="left" w:pos="420"/>
              </w:tabs>
              <w:rPr>
                <w:sz w:val="18"/>
                <w:szCs w:val="18"/>
                <w:lang w:val="uk-UA"/>
              </w:rPr>
            </w:pPr>
          </w:p>
          <w:tbl>
            <w:tblPr>
              <w:tblStyle w:val="aa"/>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5E0384" w14:paraId="2AE834F5" w14:textId="77777777" w:rsidTr="005E0384">
              <w:trPr>
                <w:trHeight w:val="424"/>
              </w:trPr>
              <w:tc>
                <w:tcPr>
                  <w:tcW w:w="2045" w:type="dxa"/>
                  <w:hideMark/>
                </w:tcPr>
                <w:p w14:paraId="480C2DE4" w14:textId="77777777" w:rsidR="005E0384" w:rsidRDefault="005E0384" w:rsidP="005E0384">
                  <w:pPr>
                    <w:rPr>
                      <w:color w:val="000000"/>
                      <w:sz w:val="18"/>
                      <w:szCs w:val="18"/>
                      <w:lang w:val="uk-UA"/>
                    </w:rPr>
                  </w:pPr>
                  <w:r>
                    <w:rPr>
                      <w:color w:val="000000"/>
                      <w:sz w:val="18"/>
                      <w:szCs w:val="18"/>
                      <w:lang w:val="uk-UA"/>
                    </w:rPr>
                    <w:t xml:space="preserve">Автор________________  </w:t>
                  </w:r>
                </w:p>
                <w:p w14:paraId="16496E4E" w14:textId="77777777" w:rsidR="005E0384" w:rsidRDefault="005E0384" w:rsidP="005E0384">
                  <w:pPr>
                    <w:rPr>
                      <w:color w:val="000000"/>
                      <w:sz w:val="18"/>
                      <w:szCs w:val="18"/>
                      <w:lang w:val="uk-UA"/>
                    </w:rPr>
                  </w:pPr>
                  <w:r>
                    <w:rPr>
                      <w:color w:val="000000"/>
                      <w:sz w:val="18"/>
                      <w:szCs w:val="18"/>
                      <w:lang w:val="uk-UA"/>
                    </w:rPr>
                    <w:t xml:space="preserve">                      (підпис)</w:t>
                  </w:r>
                </w:p>
              </w:tc>
              <w:tc>
                <w:tcPr>
                  <w:tcW w:w="3115" w:type="dxa"/>
                  <w:vAlign w:val="center"/>
                </w:tcPr>
                <w:p w14:paraId="5A3B2ADD" w14:textId="05E807C8" w:rsidR="005E0384" w:rsidRDefault="005E0384" w:rsidP="005E0384">
                  <w:pPr>
                    <w:jc w:val="center"/>
                    <w:rPr>
                      <w:color w:val="000000"/>
                      <w:sz w:val="18"/>
                      <w:szCs w:val="18"/>
                      <w:lang w:val="uk-UA"/>
                    </w:rPr>
                  </w:pPr>
                  <w:r>
                    <w:rPr>
                      <w:color w:val="000000"/>
                      <w:sz w:val="18"/>
                      <w:szCs w:val="18"/>
                      <w:lang w:val="uk-UA"/>
                    </w:rPr>
                    <w:t>/</w:t>
                  </w:r>
                  <w:sdt>
                    <w:sdtPr>
                      <w:rPr>
                        <w:b/>
                        <w:color w:val="000000"/>
                        <w:sz w:val="20"/>
                        <w:szCs w:val="20"/>
                        <w:lang w:val="uk-UA"/>
                      </w:rPr>
                      <w:alias w:val="CstName"/>
                      <w:tag w:val="CstName"/>
                      <w:id w:val="1043020144"/>
                      <w:placeholder>
                        <w:docPart w:val="2B7AAE9943AD43579E3ADE6C7EC148C9"/>
                      </w:placeholder>
                      <w:showingPlcHdr/>
                      <w15:appearance w15:val="tags"/>
                      <w:text/>
                    </w:sdtPr>
                    <w:sdtEndPr/>
                    <w:sdtContent>
                      <w:r>
                        <w:rPr>
                          <w:rStyle w:val="afb"/>
                          <w:rFonts w:eastAsiaTheme="minorHAnsi"/>
                        </w:rPr>
                        <w:t>Место для ввода текста.</w:t>
                      </w:r>
                    </w:sdtContent>
                  </w:sdt>
                  <w:r>
                    <w:rPr>
                      <w:color w:val="000000"/>
                      <w:sz w:val="18"/>
                      <w:szCs w:val="18"/>
                      <w:lang w:val="uk-UA"/>
                    </w:rPr>
                    <w:t>/</w:t>
                  </w:r>
                </w:p>
              </w:tc>
            </w:tr>
          </w:tbl>
          <w:p w14:paraId="48E99652" w14:textId="25BE1E03" w:rsidR="00877941" w:rsidRPr="00B36775" w:rsidRDefault="00877941" w:rsidP="004C45D3">
            <w:pPr>
              <w:rPr>
                <w:sz w:val="16"/>
                <w:szCs w:val="16"/>
                <w:lang w:val="uk-UA"/>
              </w:rPr>
            </w:pPr>
          </w:p>
        </w:tc>
      </w:tr>
    </w:tbl>
    <w:p w14:paraId="4A3BDF11" w14:textId="77777777" w:rsidR="007560EC" w:rsidRPr="00B36775" w:rsidRDefault="007560EC" w:rsidP="007560EC">
      <w:pPr>
        <w:rPr>
          <w:sz w:val="16"/>
          <w:szCs w:val="16"/>
          <w:lang w:val="uk-UA"/>
        </w:rPr>
      </w:pPr>
      <w:r w:rsidRPr="00B36775">
        <w:rPr>
          <w:b/>
          <w:bCs/>
          <w:sz w:val="16"/>
          <w:szCs w:val="16"/>
          <w:lang w:val="uk-UA"/>
        </w:rPr>
        <w:lastRenderedPageBreak/>
        <w:t>С</w:t>
      </w:r>
      <w:r w:rsidR="00147050" w:rsidRPr="00B36775">
        <w:rPr>
          <w:b/>
          <w:bCs/>
          <w:sz w:val="16"/>
          <w:szCs w:val="16"/>
          <w:lang w:val="uk-UA"/>
        </w:rPr>
        <w:t>упроводження договору зі сторони</w:t>
      </w:r>
      <w:r w:rsidR="005B02ED" w:rsidRPr="00B36775">
        <w:rPr>
          <w:b/>
          <w:bCs/>
          <w:sz w:val="16"/>
          <w:szCs w:val="16"/>
          <w:lang w:val="uk-UA"/>
        </w:rPr>
        <w:t xml:space="preserve"> </w:t>
      </w:r>
      <w:r w:rsidR="005F2322" w:rsidRPr="00B36775">
        <w:rPr>
          <w:b/>
          <w:sz w:val="16"/>
          <w:szCs w:val="16"/>
          <w:lang w:val="uk-UA"/>
        </w:rPr>
        <w:t>Г</w:t>
      </w:r>
      <w:r w:rsidR="00147050" w:rsidRPr="00B36775">
        <w:rPr>
          <w:b/>
          <w:sz w:val="16"/>
          <w:szCs w:val="16"/>
          <w:lang w:val="uk-UA"/>
        </w:rPr>
        <w:t>О УААСП</w:t>
      </w:r>
      <w:r w:rsidRPr="00B36775">
        <w:rPr>
          <w:b/>
          <w:bCs/>
          <w:sz w:val="16"/>
          <w:szCs w:val="16"/>
          <w:lang w:val="uk-UA"/>
        </w:rPr>
        <w:t xml:space="preserve"> здійснює:</w:t>
      </w:r>
      <w:r w:rsidRPr="00B36775">
        <w:rPr>
          <w:b/>
          <w:bCs/>
          <w:sz w:val="16"/>
          <w:szCs w:val="16"/>
          <w:lang w:val="uk-UA"/>
        </w:rPr>
        <w:tab/>
      </w:r>
      <w:r w:rsidRPr="00B36775">
        <w:rPr>
          <w:b/>
          <w:bCs/>
          <w:sz w:val="16"/>
          <w:szCs w:val="16"/>
          <w:lang w:val="uk-UA"/>
        </w:rPr>
        <w:tab/>
      </w:r>
      <w:r w:rsidRPr="00B36775">
        <w:rPr>
          <w:b/>
          <w:bCs/>
          <w:sz w:val="16"/>
          <w:szCs w:val="16"/>
          <w:lang w:val="uk-UA"/>
        </w:rPr>
        <w:tab/>
      </w:r>
    </w:p>
    <w:p w14:paraId="75E970BB" w14:textId="77777777" w:rsidR="007560EC" w:rsidRPr="00B36775" w:rsidRDefault="007560EC" w:rsidP="007560EC">
      <w:pPr>
        <w:pStyle w:val="a4"/>
        <w:ind w:right="-1"/>
        <w:rPr>
          <w:bCs/>
          <w:sz w:val="16"/>
          <w:szCs w:val="16"/>
        </w:rPr>
      </w:pPr>
      <w:r w:rsidRPr="00B36775">
        <w:rPr>
          <w:sz w:val="16"/>
          <w:szCs w:val="16"/>
        </w:rPr>
        <w:t xml:space="preserve">_____________________________ </w:t>
      </w:r>
    </w:p>
    <w:p w14:paraId="1796A2CF" w14:textId="77777777" w:rsidR="005B02ED" w:rsidRPr="00B36775" w:rsidRDefault="007560EC" w:rsidP="003730C3">
      <w:pPr>
        <w:pStyle w:val="a4"/>
        <w:ind w:right="-1"/>
        <w:rPr>
          <w:bCs/>
          <w:sz w:val="16"/>
          <w:szCs w:val="16"/>
        </w:rPr>
      </w:pPr>
      <w:r w:rsidRPr="00B36775">
        <w:rPr>
          <w:bCs/>
          <w:sz w:val="16"/>
          <w:szCs w:val="16"/>
        </w:rPr>
        <w:t>e-mail:____________________</w:t>
      </w:r>
      <w:r w:rsidR="005A2D8A" w:rsidRPr="00B36775">
        <w:rPr>
          <w:bCs/>
          <w:sz w:val="16"/>
          <w:szCs w:val="16"/>
        </w:rPr>
        <w:t>_</w:t>
      </w:r>
      <w:r w:rsidRPr="00B36775">
        <w:rPr>
          <w:bCs/>
          <w:sz w:val="16"/>
          <w:szCs w:val="16"/>
        </w:rPr>
        <w:t xml:space="preserve">__ </w:t>
      </w:r>
      <w:r w:rsidR="005B02ED" w:rsidRPr="00B36775">
        <w:rPr>
          <w:bCs/>
          <w:sz w:val="16"/>
          <w:szCs w:val="16"/>
        </w:rPr>
        <w:t xml:space="preserve"> </w:t>
      </w:r>
    </w:p>
    <w:p w14:paraId="08F08FD5" w14:textId="77777777" w:rsidR="00136404" w:rsidRPr="005B02ED" w:rsidRDefault="00915FAE" w:rsidP="0053732A">
      <w:pPr>
        <w:pStyle w:val="a4"/>
        <w:tabs>
          <w:tab w:val="left" w:pos="8115"/>
        </w:tabs>
        <w:ind w:right="-1"/>
        <w:rPr>
          <w:sz w:val="20"/>
        </w:rPr>
      </w:pPr>
      <w:r w:rsidRPr="00B36775">
        <w:rPr>
          <w:sz w:val="16"/>
          <w:szCs w:val="16"/>
        </w:rPr>
        <w:t xml:space="preserve">тел.: </w:t>
      </w:r>
      <w:r w:rsidR="007560EC" w:rsidRPr="00B36775">
        <w:rPr>
          <w:sz w:val="16"/>
          <w:szCs w:val="16"/>
        </w:rPr>
        <w:t>(____) ___</w:t>
      </w:r>
      <w:r w:rsidR="005A2D8A" w:rsidRPr="00B36775">
        <w:rPr>
          <w:sz w:val="16"/>
          <w:szCs w:val="16"/>
        </w:rPr>
        <w:t>____________</w:t>
      </w:r>
      <w:r w:rsidR="007560EC" w:rsidRPr="00B36775">
        <w:rPr>
          <w:sz w:val="16"/>
          <w:szCs w:val="16"/>
        </w:rPr>
        <w:t>____</w:t>
      </w:r>
      <w:r w:rsidR="0053732A">
        <w:rPr>
          <w:sz w:val="20"/>
        </w:rPr>
        <w:tab/>
      </w:r>
    </w:p>
    <w:sectPr w:rsidR="00136404" w:rsidRPr="005B02ED" w:rsidSect="00CC7B36">
      <w:headerReference w:type="default" r:id="rId9"/>
      <w:footerReference w:type="default" r:id="rId10"/>
      <w:pgSz w:w="11906" w:h="16838"/>
      <w:pgMar w:top="567" w:right="566" w:bottom="993" w:left="709"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32DCCC" w14:textId="77777777" w:rsidR="00767678" w:rsidRDefault="00767678" w:rsidP="007560EC">
      <w:r>
        <w:separator/>
      </w:r>
    </w:p>
  </w:endnote>
  <w:endnote w:type="continuationSeparator" w:id="0">
    <w:p w14:paraId="28625769" w14:textId="77777777" w:rsidR="00767678" w:rsidRDefault="00767678" w:rsidP="00756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CA835" w14:textId="77777777" w:rsidR="00BE4CF2" w:rsidRDefault="00236E0F">
    <w:pPr>
      <w:pStyle w:val="a8"/>
      <w:jc w:val="both"/>
      <w:rPr>
        <w:lang w:val="ru-RU"/>
      </w:rPr>
    </w:pPr>
    <w:r>
      <w:rPr>
        <w:noProof/>
        <w:lang w:val="ru-RU" w:eastAsia="ru-RU"/>
      </w:rPr>
      <mc:AlternateContent>
        <mc:Choice Requires="wps">
          <w:drawing>
            <wp:anchor distT="0" distB="0" distL="0" distR="0" simplePos="0" relativeHeight="251657728" behindDoc="0" locked="0" layoutInCell="1" allowOverlap="1" wp14:anchorId="22964E66" wp14:editId="7B4A57EC">
              <wp:simplePos x="0" y="0"/>
              <wp:positionH relativeFrom="margin">
                <wp:align>center</wp:align>
              </wp:positionH>
              <wp:positionV relativeFrom="paragraph">
                <wp:posOffset>635</wp:posOffset>
              </wp:positionV>
              <wp:extent cx="62865" cy="145415"/>
              <wp:effectExtent l="0" t="0"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1BF3C4" w14:textId="77777777" w:rsidR="00BE4CF2" w:rsidRDefault="00720EDF">
                          <w:pPr>
                            <w:pStyle w:val="a8"/>
                            <w:jc w:val="right"/>
                          </w:pPr>
                          <w:r>
                            <w:rPr>
                              <w:rStyle w:val="a3"/>
                            </w:rPr>
                            <w:fldChar w:fldCharType="begin"/>
                          </w:r>
                          <w:r w:rsidR="002150F0">
                            <w:rPr>
                              <w:rStyle w:val="a3"/>
                            </w:rPr>
                            <w:instrText xml:space="preserve"> PAGE </w:instrText>
                          </w:r>
                          <w:r>
                            <w:rPr>
                              <w:rStyle w:val="a3"/>
                            </w:rPr>
                            <w:fldChar w:fldCharType="separate"/>
                          </w:r>
                          <w:r w:rsidR="00086477">
                            <w:rPr>
                              <w:rStyle w:val="a3"/>
                              <w:noProof/>
                            </w:rPr>
                            <w:t>8</w:t>
                          </w:r>
                          <w:r>
                            <w:rPr>
                              <w:rStyle w:val="a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964E66" id="_x0000_t202" coordsize="21600,21600" o:spt="202" path="m,l,21600r21600,l21600,xe">
              <v:stroke joinstyle="miter"/>
              <v:path gradientshapeok="t" o:connecttype="rect"/>
            </v:shapetype>
            <v:shape id="Text Box 1" o:spid="_x0000_s1026" type="#_x0000_t202" style="position:absolute;left:0;text-align:left;margin-left:0;margin-top:.05pt;width:4.95pt;height:11.4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" stroked="f">
              <v:fill opacity="0"/>
              <v:textbox inset="0,0,0,0">
                <w:txbxContent>
                  <w:p w14:paraId="6E1BF3C4" w14:textId="77777777" w:rsidR="00BE4CF2" w:rsidRDefault="00720EDF">
                    <w:pPr>
                      <w:pStyle w:val="a8"/>
                      <w:jc w:val="right"/>
                    </w:pPr>
                    <w:r>
                      <w:rPr>
                        <w:rStyle w:val="a3"/>
                      </w:rPr>
                      <w:fldChar w:fldCharType="begin"/>
                    </w:r>
                    <w:r w:rsidR="002150F0">
                      <w:rPr>
                        <w:rStyle w:val="a3"/>
                      </w:rPr>
                      <w:instrText xml:space="preserve"> PAGE </w:instrText>
                    </w:r>
                    <w:r>
                      <w:rPr>
                        <w:rStyle w:val="a3"/>
                      </w:rPr>
                      <w:fldChar w:fldCharType="separate"/>
                    </w:r>
                    <w:r w:rsidR="00086477">
                      <w:rPr>
                        <w:rStyle w:val="a3"/>
                        <w:noProof/>
                      </w:rPr>
                      <w:t>8</w:t>
                    </w:r>
                    <w:r>
                      <w:rPr>
                        <w:rStyle w:val="a3"/>
                      </w:rPr>
                      <w:fldChar w:fldCharType="end"/>
                    </w:r>
                  </w:p>
                </w:txbxContent>
              </v:textbox>
              <w10:wrap type="square" side="largest" anchorx="margin"/>
            </v:shape>
          </w:pict>
        </mc:Fallback>
      </mc:AlternateContent>
    </w:r>
  </w:p>
  <w:tbl>
    <w:tblPr>
      <w:tblW w:w="0" w:type="auto"/>
      <w:tblLayout w:type="fixed"/>
      <w:tblLook w:val="0000" w:firstRow="0" w:lastRow="0" w:firstColumn="0" w:lastColumn="0" w:noHBand="0" w:noVBand="0"/>
    </w:tblPr>
    <w:tblGrid>
      <w:gridCol w:w="4824"/>
      <w:gridCol w:w="5228"/>
    </w:tblGrid>
    <w:tr w:rsidR="00BE4CF2" w:rsidRPr="000E35F9" w14:paraId="094A1301" w14:textId="77777777">
      <w:tc>
        <w:tcPr>
          <w:tcW w:w="4824" w:type="dxa"/>
          <w:shd w:val="clear" w:color="auto" w:fill="auto"/>
        </w:tcPr>
        <w:p w14:paraId="5B8DD5A4" w14:textId="77777777" w:rsidR="00BE4CF2" w:rsidRPr="000E35F9" w:rsidRDefault="0042741A" w:rsidP="0053732A">
          <w:pPr>
            <w:jc w:val="center"/>
            <w:rPr>
              <w:sz w:val="18"/>
              <w:szCs w:val="20"/>
              <w:lang w:val="uk-UA"/>
            </w:rPr>
          </w:pPr>
          <w:r w:rsidRPr="000E35F9">
            <w:rPr>
              <w:sz w:val="18"/>
              <w:szCs w:val="20"/>
              <w:lang w:val="uk-UA"/>
            </w:rPr>
            <w:t>Г</w:t>
          </w:r>
          <w:r w:rsidR="007560EC" w:rsidRPr="000E35F9">
            <w:rPr>
              <w:sz w:val="18"/>
              <w:szCs w:val="20"/>
              <w:lang w:val="uk-UA"/>
            </w:rPr>
            <w:t>О УААСП</w:t>
          </w:r>
          <w:r w:rsidR="002150F0" w:rsidRPr="000E35F9">
            <w:rPr>
              <w:sz w:val="18"/>
              <w:szCs w:val="20"/>
            </w:rPr>
            <w:t xml:space="preserve"> __________________ </w:t>
          </w:r>
          <w:r w:rsidR="002150F0" w:rsidRPr="000E35F9">
            <w:rPr>
              <w:sz w:val="18"/>
              <w:szCs w:val="20"/>
              <w:lang w:val="uk-UA"/>
            </w:rPr>
            <w:t>/</w:t>
          </w:r>
          <w:r w:rsidR="00B36775" w:rsidRPr="000E35F9">
            <w:rPr>
              <w:sz w:val="18"/>
              <w:szCs w:val="20"/>
              <w:lang w:val="uk-UA"/>
            </w:rPr>
            <w:t>Харчишин В.В.</w:t>
          </w:r>
          <w:r w:rsidR="002150F0" w:rsidRPr="000E35F9">
            <w:rPr>
              <w:sz w:val="18"/>
              <w:szCs w:val="20"/>
              <w:lang w:val="uk-UA"/>
            </w:rPr>
            <w:t>/</w:t>
          </w:r>
        </w:p>
      </w:tc>
      <w:tc>
        <w:tcPr>
          <w:tcW w:w="5228" w:type="dxa"/>
          <w:shd w:val="clear" w:color="auto" w:fill="auto"/>
        </w:tcPr>
        <w:p w14:paraId="6B49CCFE" w14:textId="77777777" w:rsidR="00BE4CF2" w:rsidRPr="000E35F9" w:rsidRDefault="002150F0" w:rsidP="00215A32">
          <w:pPr>
            <w:jc w:val="center"/>
            <w:rPr>
              <w:sz w:val="18"/>
              <w:szCs w:val="20"/>
            </w:rPr>
          </w:pPr>
          <w:r w:rsidRPr="000E35F9">
            <w:rPr>
              <w:sz w:val="18"/>
              <w:szCs w:val="20"/>
              <w:lang w:val="uk-UA"/>
            </w:rPr>
            <w:t>Автор______________</w:t>
          </w:r>
          <w:r w:rsidR="007560EC" w:rsidRPr="000E35F9">
            <w:rPr>
              <w:sz w:val="18"/>
              <w:szCs w:val="20"/>
              <w:lang w:val="uk-UA"/>
            </w:rPr>
            <w:t>_</w:t>
          </w:r>
          <w:r w:rsidR="007560EC" w:rsidRPr="000E35F9">
            <w:rPr>
              <w:sz w:val="18"/>
              <w:szCs w:val="20"/>
            </w:rPr>
            <w:t>__/</w:t>
          </w:r>
          <w:r w:rsidR="00215A32">
            <w:rPr>
              <w:sz w:val="18"/>
              <w:szCs w:val="20"/>
              <w:lang w:val="uk-UA"/>
            </w:rPr>
            <w:t>_________________</w:t>
          </w:r>
          <w:r w:rsidR="007560EC" w:rsidRPr="000E35F9">
            <w:rPr>
              <w:sz w:val="18"/>
              <w:szCs w:val="20"/>
              <w:lang w:val="uk-UA"/>
            </w:rPr>
            <w:t>/</w:t>
          </w:r>
        </w:p>
      </w:tc>
    </w:tr>
    <w:tr w:rsidR="00BE4CF2" w:rsidRPr="000E35F9" w14:paraId="64D94F15" w14:textId="77777777">
      <w:tc>
        <w:tcPr>
          <w:tcW w:w="4824" w:type="dxa"/>
          <w:shd w:val="clear" w:color="auto" w:fill="auto"/>
        </w:tcPr>
        <w:p w14:paraId="79C7C209" w14:textId="77777777" w:rsidR="00BE4CF2" w:rsidRPr="000E35F9" w:rsidRDefault="002150F0">
          <w:pPr>
            <w:rPr>
              <w:sz w:val="18"/>
              <w:szCs w:val="20"/>
              <w:lang w:val="uk-UA"/>
            </w:rPr>
          </w:pPr>
          <w:r w:rsidRPr="000E35F9">
            <w:rPr>
              <w:sz w:val="18"/>
              <w:szCs w:val="20"/>
            </w:rPr>
            <w:t>м.п.</w:t>
          </w:r>
        </w:p>
      </w:tc>
      <w:tc>
        <w:tcPr>
          <w:tcW w:w="5228" w:type="dxa"/>
          <w:shd w:val="clear" w:color="auto" w:fill="auto"/>
        </w:tcPr>
        <w:p w14:paraId="7F6BC7B4" w14:textId="77777777" w:rsidR="00BE4CF2" w:rsidRPr="000E35F9" w:rsidRDefault="002150F0">
          <w:pPr>
            <w:jc w:val="center"/>
            <w:rPr>
              <w:sz w:val="18"/>
            </w:rPr>
          </w:pPr>
          <w:r w:rsidRPr="000E35F9">
            <w:rPr>
              <w:sz w:val="18"/>
              <w:szCs w:val="20"/>
            </w:rPr>
            <w:t>підпис</w:t>
          </w:r>
        </w:p>
      </w:tc>
    </w:tr>
  </w:tbl>
  <w:p w14:paraId="7FBBBADB" w14:textId="77777777" w:rsidR="00BE4CF2" w:rsidRPr="002879F6" w:rsidRDefault="00BE4CF2">
    <w:pPr>
      <w:pStyle w:val="a8"/>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CA8D70" w14:textId="77777777" w:rsidR="00767678" w:rsidRDefault="00767678" w:rsidP="007560EC">
      <w:r>
        <w:separator/>
      </w:r>
    </w:p>
  </w:footnote>
  <w:footnote w:type="continuationSeparator" w:id="0">
    <w:p w14:paraId="78BA5945" w14:textId="77777777" w:rsidR="00767678" w:rsidRDefault="00767678" w:rsidP="00756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DC2873" w14:textId="77777777" w:rsidR="00BE4CF2" w:rsidRDefault="0042741A">
    <w:pPr>
      <w:pStyle w:val="a6"/>
      <w:rPr>
        <w:b/>
        <w:bCs/>
        <w:sz w:val="16"/>
        <w:szCs w:val="16"/>
      </w:rPr>
    </w:pPr>
    <w:r>
      <w:rPr>
        <w:b/>
        <w:bCs/>
        <w:sz w:val="16"/>
        <w:szCs w:val="16"/>
        <w:lang w:val="ru-RU"/>
      </w:rPr>
      <w:t>Громадська організація</w:t>
    </w:r>
    <w:r w:rsidR="005B02ED">
      <w:rPr>
        <w:b/>
        <w:bCs/>
        <w:sz w:val="16"/>
        <w:szCs w:val="16"/>
        <w:lang w:val="ru-RU"/>
      </w:rPr>
      <w:t xml:space="preserve"> </w:t>
    </w:r>
    <w:r>
      <w:rPr>
        <w:b/>
        <w:bCs/>
        <w:sz w:val="16"/>
        <w:szCs w:val="16"/>
      </w:rPr>
      <w:t>«Українська</w:t>
    </w:r>
    <w:r w:rsidR="002150F0" w:rsidRPr="00C765C1">
      <w:rPr>
        <w:b/>
        <w:bCs/>
        <w:sz w:val="16"/>
        <w:szCs w:val="16"/>
      </w:rPr>
      <w:t xml:space="preserve"> аген</w:t>
    </w:r>
    <w:r>
      <w:rPr>
        <w:b/>
        <w:bCs/>
        <w:sz w:val="16"/>
        <w:szCs w:val="16"/>
      </w:rPr>
      <w:t>ція</w:t>
    </w:r>
    <w:r w:rsidR="002150F0" w:rsidRPr="00C765C1">
      <w:rPr>
        <w:b/>
        <w:bCs/>
        <w:sz w:val="16"/>
        <w:szCs w:val="16"/>
      </w:rPr>
      <w:t xml:space="preserve"> з авторських та суміжних прав»</w:t>
    </w:r>
  </w:p>
  <w:p w14:paraId="1B08B778" w14:textId="77777777" w:rsidR="00716309" w:rsidRPr="00C765C1" w:rsidRDefault="0071630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F25072BC"/>
    <w:name w:val="WW8Num2"/>
    <w:lvl w:ilvl="0">
      <w:start w:val="1"/>
      <w:numFmt w:val="decimal"/>
      <w:lvlText w:val="%1."/>
      <w:lvlJc w:val="left"/>
      <w:pPr>
        <w:tabs>
          <w:tab w:val="num" w:pos="0"/>
        </w:tabs>
        <w:ind w:left="720" w:hanging="360"/>
      </w:pPr>
      <w:rPr>
        <w:rFonts w:ascii="Symbol" w:hAnsi="Symbol" w:cs="Symbol"/>
        <w:sz w:val="20"/>
        <w:szCs w:val="20"/>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1440" w:hanging="360"/>
      </w:pPr>
      <w:rPr>
        <w:rFonts w:cs="Times New Roman"/>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cs="Times New Roman"/>
      </w:rPr>
    </w:lvl>
  </w:abstractNum>
  <w:abstractNum w:abstractNumId="4" w15:restartNumberingAfterBreak="0">
    <w:nsid w:val="00000005"/>
    <w:multiLevelType w:val="singleLevel"/>
    <w:tmpl w:val="71D6BDDC"/>
    <w:name w:val="WW8Num5"/>
    <w:lvl w:ilvl="0">
      <w:start w:val="1"/>
      <w:numFmt w:val="decimal"/>
      <w:lvlText w:val="%1."/>
      <w:lvlJc w:val="left"/>
      <w:pPr>
        <w:tabs>
          <w:tab w:val="num" w:pos="0"/>
        </w:tabs>
        <w:ind w:left="720" w:hanging="360"/>
      </w:pPr>
      <w:rPr>
        <w:rFonts w:cs="Times New Roman"/>
        <w:sz w:val="20"/>
        <w:szCs w:val="20"/>
      </w:rPr>
    </w:lvl>
  </w:abstractNum>
  <w:abstractNum w:abstractNumId="5" w15:restartNumberingAfterBreak="0">
    <w:nsid w:val="00000006"/>
    <w:multiLevelType w:val="multilevel"/>
    <w:tmpl w:val="01C088B4"/>
    <w:name w:val="WW8Num6"/>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284"/>
        </w:tabs>
        <w:ind w:left="360" w:hanging="360"/>
      </w:pPr>
      <w:rPr>
        <w:rFonts w:cs="Times New Roman"/>
        <w:b w:val="0"/>
        <w:i w:val="0"/>
        <w:color w:val="000000"/>
        <w:sz w:val="20"/>
        <w:szCs w:val="20"/>
      </w:rPr>
    </w:lvl>
    <w:lvl w:ilvl="2">
      <w:start w:val="1"/>
      <w:numFmt w:val="decimal"/>
      <w:lvlText w:val="%1.%2.%3."/>
      <w:lvlJc w:val="left"/>
      <w:pPr>
        <w:tabs>
          <w:tab w:val="num" w:pos="66"/>
        </w:tabs>
        <w:ind w:left="1146" w:hanging="720"/>
      </w:pPr>
      <w:rPr>
        <w:rFonts w:ascii="Times New Roman" w:hAnsi="Times New Roman" w:cs="Times New Roman" w:hint="default"/>
        <w:b w:val="0"/>
        <w:i/>
        <w:color w:val="000000"/>
        <w:sz w:val="20"/>
        <w:szCs w:val="20"/>
        <w:lang w:val="ru-RU"/>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cs="Times New Roman"/>
      </w:rPr>
    </w:lvl>
  </w:abstractNum>
  <w:abstractNum w:abstractNumId="7" w15:restartNumberingAfterBreak="0">
    <w:nsid w:val="00000008"/>
    <w:multiLevelType w:val="singleLevel"/>
    <w:tmpl w:val="2D403916"/>
    <w:name w:val="WW8Num8"/>
    <w:lvl w:ilvl="0">
      <w:start w:val="1"/>
      <w:numFmt w:val="decimal"/>
      <w:lvlText w:val="%1."/>
      <w:lvlJc w:val="left"/>
      <w:pPr>
        <w:tabs>
          <w:tab w:val="num" w:pos="0"/>
        </w:tabs>
        <w:ind w:left="720" w:hanging="360"/>
      </w:pPr>
      <w:rPr>
        <w:rFonts w:cs="Times New Roman"/>
        <w:b w:val="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360" w:hanging="360"/>
      </w:pPr>
      <w:rPr>
        <w:rFonts w:cs="Times New Roman"/>
        <w:b/>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1440" w:hanging="360"/>
      </w:pPr>
      <w:rPr>
        <w:rFonts w:cs="Times New Roman"/>
        <w:b/>
      </w:rPr>
    </w:lvl>
  </w:abstractNum>
  <w:abstractNum w:abstractNumId="10" w15:restartNumberingAfterBreak="0">
    <w:nsid w:val="0000000B"/>
    <w:multiLevelType w:val="singleLevel"/>
    <w:tmpl w:val="0000000B"/>
    <w:name w:val="WW8Num11"/>
    <w:lvl w:ilvl="0">
      <w:start w:val="1"/>
      <w:numFmt w:val="decimal"/>
      <w:lvlText w:val="%1."/>
      <w:lvlJc w:val="left"/>
      <w:pPr>
        <w:tabs>
          <w:tab w:val="num" w:pos="0"/>
        </w:tabs>
        <w:ind w:left="218" w:hanging="360"/>
      </w:pPr>
      <w:rPr>
        <w:rFonts w:ascii="Symbol" w:hAnsi="Symbol" w:cs="Symbol"/>
      </w:rPr>
    </w:lvl>
  </w:abstractNum>
  <w:abstractNum w:abstractNumId="11" w15:restartNumberingAfterBreak="0">
    <w:nsid w:val="02885BA6"/>
    <w:multiLevelType w:val="hybridMultilevel"/>
    <w:tmpl w:val="6206EDCA"/>
    <w:lvl w:ilvl="0" w:tplc="000E6BAA">
      <w:start w:val="1"/>
      <w:numFmt w:val="decimal"/>
      <w:lvlText w:val="%1."/>
      <w:lvlJc w:val="left"/>
      <w:pPr>
        <w:ind w:left="672" w:hanging="360"/>
      </w:pPr>
      <w:rPr>
        <w:rFonts w:hint="default"/>
        <w:b w:val="0"/>
        <w:i w:val="0"/>
        <w:sz w:val="20"/>
        <w:szCs w:val="20"/>
        <w:u w:val="none"/>
      </w:rPr>
    </w:lvl>
    <w:lvl w:ilvl="1" w:tplc="04190019">
      <w:start w:val="1"/>
      <w:numFmt w:val="lowerLetter"/>
      <w:lvlText w:val="%2."/>
      <w:lvlJc w:val="left"/>
      <w:pPr>
        <w:ind w:left="1392" w:hanging="360"/>
      </w:pPr>
    </w:lvl>
    <w:lvl w:ilvl="2" w:tplc="0419001B">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12" w15:restartNumberingAfterBreak="0">
    <w:nsid w:val="0CF53CC5"/>
    <w:multiLevelType w:val="hybridMultilevel"/>
    <w:tmpl w:val="B59004FA"/>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6520478"/>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4" w15:restartNumberingAfterBreak="0">
    <w:nsid w:val="1AC11123"/>
    <w:multiLevelType w:val="multilevel"/>
    <w:tmpl w:val="D42AD15C"/>
    <w:lvl w:ilvl="0">
      <w:start w:val="3"/>
      <w:numFmt w:val="decimal"/>
      <w:lvlText w:val="%1."/>
      <w:lvlJc w:val="left"/>
      <w:pPr>
        <w:ind w:left="405" w:hanging="405"/>
      </w:pPr>
      <w:rPr>
        <w:rFonts w:hint="default"/>
        <w:b/>
        <w:u w:val="none"/>
      </w:rPr>
    </w:lvl>
    <w:lvl w:ilvl="1">
      <w:start w:val="1"/>
      <w:numFmt w:val="decimal"/>
      <w:lvlText w:val="%1.%2."/>
      <w:lvlJc w:val="left"/>
      <w:pPr>
        <w:ind w:left="618" w:hanging="405"/>
      </w:pPr>
      <w:rPr>
        <w:rFonts w:hint="default"/>
        <w:b/>
        <w:u w:val="none"/>
      </w:rPr>
    </w:lvl>
    <w:lvl w:ilvl="2">
      <w:start w:val="4"/>
      <w:numFmt w:val="decimal"/>
      <w:lvlText w:val="%1.%2.%3."/>
      <w:lvlJc w:val="left"/>
      <w:pPr>
        <w:ind w:left="1146" w:hanging="720"/>
      </w:pPr>
      <w:rPr>
        <w:rFonts w:hint="default"/>
        <w:u w:val="single"/>
      </w:rPr>
    </w:lvl>
    <w:lvl w:ilvl="3">
      <w:start w:val="1"/>
      <w:numFmt w:val="decimal"/>
      <w:lvlText w:val="%1.%2.%3.%4."/>
      <w:lvlJc w:val="left"/>
      <w:pPr>
        <w:ind w:left="1359" w:hanging="720"/>
      </w:pPr>
      <w:rPr>
        <w:rFonts w:hint="default"/>
        <w:u w:val="single"/>
      </w:rPr>
    </w:lvl>
    <w:lvl w:ilvl="4">
      <w:start w:val="1"/>
      <w:numFmt w:val="decimal"/>
      <w:lvlText w:val="%1.%2.%3.%4.%5."/>
      <w:lvlJc w:val="left"/>
      <w:pPr>
        <w:ind w:left="1572" w:hanging="720"/>
      </w:pPr>
      <w:rPr>
        <w:rFonts w:hint="default"/>
        <w:u w:val="single"/>
      </w:rPr>
    </w:lvl>
    <w:lvl w:ilvl="5">
      <w:start w:val="1"/>
      <w:numFmt w:val="decimal"/>
      <w:lvlText w:val="%1.%2.%3.%4.%5.%6."/>
      <w:lvlJc w:val="left"/>
      <w:pPr>
        <w:ind w:left="2145" w:hanging="1080"/>
      </w:pPr>
      <w:rPr>
        <w:rFonts w:hint="default"/>
        <w:u w:val="single"/>
      </w:rPr>
    </w:lvl>
    <w:lvl w:ilvl="6">
      <w:start w:val="1"/>
      <w:numFmt w:val="decimal"/>
      <w:lvlText w:val="%1.%2.%3.%4.%5.%6.%7."/>
      <w:lvlJc w:val="left"/>
      <w:pPr>
        <w:ind w:left="2358" w:hanging="1080"/>
      </w:pPr>
      <w:rPr>
        <w:rFonts w:hint="default"/>
        <w:u w:val="single"/>
      </w:rPr>
    </w:lvl>
    <w:lvl w:ilvl="7">
      <w:start w:val="1"/>
      <w:numFmt w:val="decimal"/>
      <w:lvlText w:val="%1.%2.%3.%4.%5.%6.%7.%8."/>
      <w:lvlJc w:val="left"/>
      <w:pPr>
        <w:ind w:left="2571" w:hanging="1080"/>
      </w:pPr>
      <w:rPr>
        <w:rFonts w:hint="default"/>
        <w:u w:val="single"/>
      </w:rPr>
    </w:lvl>
    <w:lvl w:ilvl="8">
      <w:start w:val="1"/>
      <w:numFmt w:val="decimal"/>
      <w:lvlText w:val="%1.%2.%3.%4.%5.%6.%7.%8.%9."/>
      <w:lvlJc w:val="left"/>
      <w:pPr>
        <w:ind w:left="3144" w:hanging="1440"/>
      </w:pPr>
      <w:rPr>
        <w:rFonts w:hint="default"/>
        <w:u w:val="single"/>
      </w:rPr>
    </w:lvl>
  </w:abstractNum>
  <w:abstractNum w:abstractNumId="15" w15:restartNumberingAfterBreak="0">
    <w:nsid w:val="1AEF72D2"/>
    <w:multiLevelType w:val="multilevel"/>
    <w:tmpl w:val="5D005E2A"/>
    <w:lvl w:ilvl="0">
      <w:start w:val="5"/>
      <w:numFmt w:val="decimal"/>
      <w:lvlText w:val="%1."/>
      <w:lvlJc w:val="left"/>
      <w:pPr>
        <w:ind w:left="540" w:hanging="540"/>
      </w:pPr>
      <w:rPr>
        <w:rFonts w:hint="default"/>
      </w:rPr>
    </w:lvl>
    <w:lvl w:ilvl="1">
      <w:start w:val="2"/>
      <w:numFmt w:val="decimal"/>
      <w:lvlText w:val="%1.%2."/>
      <w:lvlJc w:val="left"/>
      <w:pPr>
        <w:ind w:left="753" w:hanging="540"/>
      </w:pPr>
      <w:rPr>
        <w:rFonts w:hint="default"/>
      </w:rPr>
    </w:lvl>
    <w:lvl w:ilvl="2">
      <w:start w:val="3"/>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16" w15:restartNumberingAfterBreak="0">
    <w:nsid w:val="232917CC"/>
    <w:multiLevelType w:val="multilevel"/>
    <w:tmpl w:val="28C448D2"/>
    <w:lvl w:ilvl="0">
      <w:start w:val="5"/>
      <w:numFmt w:val="decimal"/>
      <w:lvlText w:val="%1."/>
      <w:lvlJc w:val="left"/>
      <w:pPr>
        <w:ind w:left="540" w:hanging="540"/>
      </w:pPr>
      <w:rPr>
        <w:rFonts w:hint="default"/>
      </w:rPr>
    </w:lvl>
    <w:lvl w:ilvl="1">
      <w:start w:val="1"/>
      <w:numFmt w:val="decimal"/>
      <w:lvlText w:val="%1.%2."/>
      <w:lvlJc w:val="left"/>
      <w:pPr>
        <w:ind w:left="753" w:hanging="54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17" w15:restartNumberingAfterBreak="0">
    <w:nsid w:val="2A8C0400"/>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8" w15:restartNumberingAfterBreak="0">
    <w:nsid w:val="2AE429F4"/>
    <w:multiLevelType w:val="multilevel"/>
    <w:tmpl w:val="57BE7F64"/>
    <w:lvl w:ilvl="0">
      <w:start w:val="1"/>
      <w:numFmt w:val="decimal"/>
      <w:lvlText w:val="%1."/>
      <w:lvlJc w:val="left"/>
      <w:pPr>
        <w:ind w:left="720" w:hanging="360"/>
      </w:pPr>
      <w:rPr>
        <w:rFonts w:hint="default"/>
        <w:b w:val="0"/>
        <w:i w:val="0"/>
        <w:u w:val="none"/>
      </w:rPr>
    </w:lvl>
    <w:lvl w:ilvl="1">
      <w:start w:val="2"/>
      <w:numFmt w:val="decimal"/>
      <w:isLgl/>
      <w:lvlText w:val="%1.%2."/>
      <w:lvlJc w:val="left"/>
      <w:pPr>
        <w:ind w:left="1293" w:hanging="540"/>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259" w:hanging="720"/>
      </w:pPr>
      <w:rPr>
        <w:rFonts w:hint="default"/>
      </w:rPr>
    </w:lvl>
    <w:lvl w:ilvl="4">
      <w:start w:val="1"/>
      <w:numFmt w:val="decimal"/>
      <w:isLgl/>
      <w:lvlText w:val="%1.%2.%3.%4.%5."/>
      <w:lvlJc w:val="left"/>
      <w:pPr>
        <w:ind w:left="3012" w:hanging="1080"/>
      </w:pPr>
      <w:rPr>
        <w:rFonts w:hint="default"/>
      </w:rPr>
    </w:lvl>
    <w:lvl w:ilvl="5">
      <w:start w:val="1"/>
      <w:numFmt w:val="decimal"/>
      <w:isLgl/>
      <w:lvlText w:val="%1.%2.%3.%4.%5.%6."/>
      <w:lvlJc w:val="left"/>
      <w:pPr>
        <w:ind w:left="3405" w:hanging="1080"/>
      </w:pPr>
      <w:rPr>
        <w:rFonts w:hint="default"/>
      </w:rPr>
    </w:lvl>
    <w:lvl w:ilvl="6">
      <w:start w:val="1"/>
      <w:numFmt w:val="decimal"/>
      <w:isLgl/>
      <w:lvlText w:val="%1.%2.%3.%4.%5.%6.%7."/>
      <w:lvlJc w:val="left"/>
      <w:pPr>
        <w:ind w:left="4158" w:hanging="1440"/>
      </w:pPr>
      <w:rPr>
        <w:rFonts w:hint="default"/>
      </w:rPr>
    </w:lvl>
    <w:lvl w:ilvl="7">
      <w:start w:val="1"/>
      <w:numFmt w:val="decimal"/>
      <w:isLgl/>
      <w:lvlText w:val="%1.%2.%3.%4.%5.%6.%7.%8."/>
      <w:lvlJc w:val="left"/>
      <w:pPr>
        <w:ind w:left="4551" w:hanging="1440"/>
      </w:pPr>
      <w:rPr>
        <w:rFonts w:hint="default"/>
      </w:rPr>
    </w:lvl>
    <w:lvl w:ilvl="8">
      <w:start w:val="1"/>
      <w:numFmt w:val="decimal"/>
      <w:isLgl/>
      <w:lvlText w:val="%1.%2.%3.%4.%5.%6.%7.%8.%9."/>
      <w:lvlJc w:val="left"/>
      <w:pPr>
        <w:ind w:left="5304" w:hanging="1800"/>
      </w:pPr>
      <w:rPr>
        <w:rFonts w:hint="default"/>
      </w:rPr>
    </w:lvl>
  </w:abstractNum>
  <w:abstractNum w:abstractNumId="19" w15:restartNumberingAfterBreak="0">
    <w:nsid w:val="32203AA8"/>
    <w:multiLevelType w:val="hybridMultilevel"/>
    <w:tmpl w:val="F8A80C92"/>
    <w:lvl w:ilvl="0" w:tplc="9C8AD2F8">
      <w:start w:val="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20" w15:restartNumberingAfterBreak="0">
    <w:nsid w:val="355B3289"/>
    <w:multiLevelType w:val="multilevel"/>
    <w:tmpl w:val="B98222D4"/>
    <w:lvl w:ilvl="0">
      <w:start w:val="1"/>
      <w:numFmt w:val="decimal"/>
      <w:lvlText w:val="%1."/>
      <w:lvlJc w:val="left"/>
      <w:pPr>
        <w:ind w:left="720" w:hanging="360"/>
      </w:pPr>
      <w:rPr>
        <w:rFonts w:hint="default"/>
        <w:b w:val="0"/>
        <w:i w:val="0"/>
        <w:u w:val="non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EE05281"/>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0"/>
        </w:tabs>
        <w:ind w:left="1080"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22" w15:restartNumberingAfterBreak="0">
    <w:nsid w:val="40745EB3"/>
    <w:multiLevelType w:val="multilevel"/>
    <w:tmpl w:val="367C853C"/>
    <w:lvl w:ilvl="0">
      <w:start w:val="5"/>
      <w:numFmt w:val="decimal"/>
      <w:lvlText w:val="%1."/>
      <w:lvlJc w:val="left"/>
      <w:pPr>
        <w:ind w:left="540" w:hanging="540"/>
      </w:pPr>
      <w:rPr>
        <w:rFonts w:hint="default"/>
        <w:b w:val="0"/>
      </w:rPr>
    </w:lvl>
    <w:lvl w:ilvl="1">
      <w:start w:val="3"/>
      <w:numFmt w:val="decimal"/>
      <w:lvlText w:val="%1.%2."/>
      <w:lvlJc w:val="left"/>
      <w:pPr>
        <w:ind w:left="753" w:hanging="540"/>
      </w:pPr>
      <w:rPr>
        <w:rFonts w:hint="default"/>
        <w:b w:val="0"/>
      </w:rPr>
    </w:lvl>
    <w:lvl w:ilvl="2">
      <w:start w:val="1"/>
      <w:numFmt w:val="decimal"/>
      <w:lvlText w:val="%1.%2.%3."/>
      <w:lvlJc w:val="left"/>
      <w:pPr>
        <w:ind w:left="1146" w:hanging="720"/>
      </w:pPr>
      <w:rPr>
        <w:rFonts w:hint="default"/>
        <w:b w:val="0"/>
      </w:rPr>
    </w:lvl>
    <w:lvl w:ilvl="3">
      <w:start w:val="1"/>
      <w:numFmt w:val="decimal"/>
      <w:lvlText w:val="%1.%2.%3.%4."/>
      <w:lvlJc w:val="left"/>
      <w:pPr>
        <w:ind w:left="1359" w:hanging="720"/>
      </w:pPr>
      <w:rPr>
        <w:rFonts w:hint="default"/>
        <w:b w:val="0"/>
      </w:rPr>
    </w:lvl>
    <w:lvl w:ilvl="4">
      <w:start w:val="1"/>
      <w:numFmt w:val="decimal"/>
      <w:lvlText w:val="%1.%2.%3.%4.%5."/>
      <w:lvlJc w:val="left"/>
      <w:pPr>
        <w:ind w:left="1932" w:hanging="1080"/>
      </w:pPr>
      <w:rPr>
        <w:rFonts w:hint="default"/>
        <w:b w:val="0"/>
      </w:rPr>
    </w:lvl>
    <w:lvl w:ilvl="5">
      <w:start w:val="1"/>
      <w:numFmt w:val="decimal"/>
      <w:lvlText w:val="%1.%2.%3.%4.%5.%6."/>
      <w:lvlJc w:val="left"/>
      <w:pPr>
        <w:ind w:left="2145" w:hanging="1080"/>
      </w:pPr>
      <w:rPr>
        <w:rFonts w:hint="default"/>
        <w:b w:val="0"/>
      </w:rPr>
    </w:lvl>
    <w:lvl w:ilvl="6">
      <w:start w:val="1"/>
      <w:numFmt w:val="decimal"/>
      <w:lvlText w:val="%1.%2.%3.%4.%5.%6.%7."/>
      <w:lvlJc w:val="left"/>
      <w:pPr>
        <w:ind w:left="2718" w:hanging="1440"/>
      </w:pPr>
      <w:rPr>
        <w:rFonts w:hint="default"/>
        <w:b w:val="0"/>
      </w:rPr>
    </w:lvl>
    <w:lvl w:ilvl="7">
      <w:start w:val="1"/>
      <w:numFmt w:val="decimal"/>
      <w:lvlText w:val="%1.%2.%3.%4.%5.%6.%7.%8."/>
      <w:lvlJc w:val="left"/>
      <w:pPr>
        <w:ind w:left="2931" w:hanging="1440"/>
      </w:pPr>
      <w:rPr>
        <w:rFonts w:hint="default"/>
        <w:b w:val="0"/>
      </w:rPr>
    </w:lvl>
    <w:lvl w:ilvl="8">
      <w:start w:val="1"/>
      <w:numFmt w:val="decimal"/>
      <w:lvlText w:val="%1.%2.%3.%4.%5.%6.%7.%8.%9."/>
      <w:lvlJc w:val="left"/>
      <w:pPr>
        <w:ind w:left="3504" w:hanging="1800"/>
      </w:pPr>
      <w:rPr>
        <w:rFonts w:hint="default"/>
        <w:b w:val="0"/>
      </w:rPr>
    </w:lvl>
  </w:abstractNum>
  <w:abstractNum w:abstractNumId="23" w15:restartNumberingAfterBreak="0">
    <w:nsid w:val="4CA17E33"/>
    <w:multiLevelType w:val="multilevel"/>
    <w:tmpl w:val="D916DCFE"/>
    <w:lvl w:ilvl="0">
      <w:start w:val="3"/>
      <w:numFmt w:val="decimal"/>
      <w:lvlText w:val="%1."/>
      <w:lvlJc w:val="left"/>
      <w:pPr>
        <w:ind w:left="405" w:hanging="405"/>
      </w:pPr>
      <w:rPr>
        <w:rFonts w:hint="default"/>
        <w:u w:val="single"/>
      </w:rPr>
    </w:lvl>
    <w:lvl w:ilvl="1">
      <w:start w:val="1"/>
      <w:numFmt w:val="decimal"/>
      <w:lvlText w:val="%1.%2."/>
      <w:lvlJc w:val="left"/>
      <w:pPr>
        <w:ind w:left="618" w:hanging="405"/>
      </w:pPr>
      <w:rPr>
        <w:rFonts w:hint="default"/>
        <w:u w:val="single"/>
      </w:rPr>
    </w:lvl>
    <w:lvl w:ilvl="2">
      <w:start w:val="3"/>
      <w:numFmt w:val="decimal"/>
      <w:lvlText w:val="%1.%2.%3."/>
      <w:lvlJc w:val="left"/>
      <w:pPr>
        <w:ind w:left="1146" w:hanging="720"/>
      </w:pPr>
      <w:rPr>
        <w:rFonts w:hint="default"/>
        <w:u w:val="single"/>
      </w:rPr>
    </w:lvl>
    <w:lvl w:ilvl="3">
      <w:start w:val="1"/>
      <w:numFmt w:val="decimal"/>
      <w:lvlText w:val="%1.%2.%3.%4."/>
      <w:lvlJc w:val="left"/>
      <w:pPr>
        <w:ind w:left="1359" w:hanging="720"/>
      </w:pPr>
      <w:rPr>
        <w:rFonts w:hint="default"/>
        <w:u w:val="single"/>
      </w:rPr>
    </w:lvl>
    <w:lvl w:ilvl="4">
      <w:start w:val="1"/>
      <w:numFmt w:val="decimal"/>
      <w:lvlText w:val="%1.%2.%3.%4.%5."/>
      <w:lvlJc w:val="left"/>
      <w:pPr>
        <w:ind w:left="1572" w:hanging="720"/>
      </w:pPr>
      <w:rPr>
        <w:rFonts w:hint="default"/>
        <w:u w:val="single"/>
      </w:rPr>
    </w:lvl>
    <w:lvl w:ilvl="5">
      <w:start w:val="1"/>
      <w:numFmt w:val="decimal"/>
      <w:lvlText w:val="%1.%2.%3.%4.%5.%6."/>
      <w:lvlJc w:val="left"/>
      <w:pPr>
        <w:ind w:left="2145" w:hanging="1080"/>
      </w:pPr>
      <w:rPr>
        <w:rFonts w:hint="default"/>
        <w:u w:val="single"/>
      </w:rPr>
    </w:lvl>
    <w:lvl w:ilvl="6">
      <w:start w:val="1"/>
      <w:numFmt w:val="decimal"/>
      <w:lvlText w:val="%1.%2.%3.%4.%5.%6.%7."/>
      <w:lvlJc w:val="left"/>
      <w:pPr>
        <w:ind w:left="2358" w:hanging="1080"/>
      </w:pPr>
      <w:rPr>
        <w:rFonts w:hint="default"/>
        <w:u w:val="single"/>
      </w:rPr>
    </w:lvl>
    <w:lvl w:ilvl="7">
      <w:start w:val="1"/>
      <w:numFmt w:val="decimal"/>
      <w:lvlText w:val="%1.%2.%3.%4.%5.%6.%7.%8."/>
      <w:lvlJc w:val="left"/>
      <w:pPr>
        <w:ind w:left="2571" w:hanging="1080"/>
      </w:pPr>
      <w:rPr>
        <w:rFonts w:hint="default"/>
        <w:u w:val="single"/>
      </w:rPr>
    </w:lvl>
    <w:lvl w:ilvl="8">
      <w:start w:val="1"/>
      <w:numFmt w:val="decimal"/>
      <w:lvlText w:val="%1.%2.%3.%4.%5.%6.%7.%8.%9."/>
      <w:lvlJc w:val="left"/>
      <w:pPr>
        <w:ind w:left="3144" w:hanging="1440"/>
      </w:pPr>
      <w:rPr>
        <w:rFonts w:hint="default"/>
        <w:u w:val="single"/>
      </w:rPr>
    </w:lvl>
  </w:abstractNum>
  <w:abstractNum w:abstractNumId="24" w15:restartNumberingAfterBreak="0">
    <w:nsid w:val="4DB314ED"/>
    <w:multiLevelType w:val="multilevel"/>
    <w:tmpl w:val="1B865832"/>
    <w:lvl w:ilvl="0">
      <w:start w:val="5"/>
      <w:numFmt w:val="decimal"/>
      <w:lvlText w:val="%1."/>
      <w:lvlJc w:val="left"/>
      <w:pPr>
        <w:ind w:left="540" w:hanging="540"/>
      </w:pPr>
      <w:rPr>
        <w:rFonts w:hint="default"/>
        <w:b w:val="0"/>
      </w:rPr>
    </w:lvl>
    <w:lvl w:ilvl="1">
      <w:start w:val="3"/>
      <w:numFmt w:val="decimal"/>
      <w:lvlText w:val="%1.%2."/>
      <w:lvlJc w:val="left"/>
      <w:pPr>
        <w:ind w:left="753" w:hanging="540"/>
      </w:pPr>
      <w:rPr>
        <w:rFonts w:hint="default"/>
        <w:b w:val="0"/>
      </w:rPr>
    </w:lvl>
    <w:lvl w:ilvl="2">
      <w:start w:val="2"/>
      <w:numFmt w:val="decimal"/>
      <w:lvlText w:val="%1.%2.%3."/>
      <w:lvlJc w:val="left"/>
      <w:pPr>
        <w:ind w:left="1146" w:hanging="720"/>
      </w:pPr>
      <w:rPr>
        <w:rFonts w:hint="default"/>
        <w:b w:val="0"/>
      </w:rPr>
    </w:lvl>
    <w:lvl w:ilvl="3">
      <w:start w:val="1"/>
      <w:numFmt w:val="decimal"/>
      <w:lvlText w:val="%1.%2.%3.%4."/>
      <w:lvlJc w:val="left"/>
      <w:pPr>
        <w:ind w:left="1359" w:hanging="720"/>
      </w:pPr>
      <w:rPr>
        <w:rFonts w:hint="default"/>
        <w:b w:val="0"/>
      </w:rPr>
    </w:lvl>
    <w:lvl w:ilvl="4">
      <w:start w:val="1"/>
      <w:numFmt w:val="decimal"/>
      <w:lvlText w:val="%1.%2.%3.%4.%5."/>
      <w:lvlJc w:val="left"/>
      <w:pPr>
        <w:ind w:left="1932" w:hanging="1080"/>
      </w:pPr>
      <w:rPr>
        <w:rFonts w:hint="default"/>
        <w:b w:val="0"/>
      </w:rPr>
    </w:lvl>
    <w:lvl w:ilvl="5">
      <w:start w:val="1"/>
      <w:numFmt w:val="decimal"/>
      <w:lvlText w:val="%1.%2.%3.%4.%5.%6."/>
      <w:lvlJc w:val="left"/>
      <w:pPr>
        <w:ind w:left="2145" w:hanging="1080"/>
      </w:pPr>
      <w:rPr>
        <w:rFonts w:hint="default"/>
        <w:b w:val="0"/>
      </w:rPr>
    </w:lvl>
    <w:lvl w:ilvl="6">
      <w:start w:val="1"/>
      <w:numFmt w:val="decimal"/>
      <w:lvlText w:val="%1.%2.%3.%4.%5.%6.%7."/>
      <w:lvlJc w:val="left"/>
      <w:pPr>
        <w:ind w:left="2718" w:hanging="1440"/>
      </w:pPr>
      <w:rPr>
        <w:rFonts w:hint="default"/>
        <w:b w:val="0"/>
      </w:rPr>
    </w:lvl>
    <w:lvl w:ilvl="7">
      <w:start w:val="1"/>
      <w:numFmt w:val="decimal"/>
      <w:lvlText w:val="%1.%2.%3.%4.%5.%6.%7.%8."/>
      <w:lvlJc w:val="left"/>
      <w:pPr>
        <w:ind w:left="2931" w:hanging="1440"/>
      </w:pPr>
      <w:rPr>
        <w:rFonts w:hint="default"/>
        <w:b w:val="0"/>
      </w:rPr>
    </w:lvl>
    <w:lvl w:ilvl="8">
      <w:start w:val="1"/>
      <w:numFmt w:val="decimal"/>
      <w:lvlText w:val="%1.%2.%3.%4.%5.%6.%7.%8.%9."/>
      <w:lvlJc w:val="left"/>
      <w:pPr>
        <w:ind w:left="3504" w:hanging="1800"/>
      </w:pPr>
      <w:rPr>
        <w:rFonts w:hint="default"/>
        <w:b w:val="0"/>
      </w:rPr>
    </w:lvl>
  </w:abstractNum>
  <w:abstractNum w:abstractNumId="25" w15:restartNumberingAfterBreak="0">
    <w:nsid w:val="626F0118"/>
    <w:multiLevelType w:val="multilevel"/>
    <w:tmpl w:val="56DE1514"/>
    <w:lvl w:ilvl="0">
      <w:start w:val="8"/>
      <w:numFmt w:val="decimal"/>
      <w:lvlText w:val="%1."/>
      <w:lvlJc w:val="left"/>
      <w:pPr>
        <w:ind w:left="360" w:hanging="360"/>
      </w:pPr>
      <w:rPr>
        <w:rFonts w:hint="default"/>
        <w:color w:val="auto"/>
      </w:rPr>
    </w:lvl>
    <w:lvl w:ilvl="1">
      <w:start w:val="6"/>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6C3B736B"/>
    <w:multiLevelType w:val="multilevel"/>
    <w:tmpl w:val="413E7A20"/>
    <w:lvl w:ilvl="0">
      <w:start w:val="5"/>
      <w:numFmt w:val="decimal"/>
      <w:lvlText w:val="%1."/>
      <w:lvlJc w:val="left"/>
      <w:pPr>
        <w:ind w:left="540" w:hanging="540"/>
      </w:pPr>
      <w:rPr>
        <w:rFonts w:hint="default"/>
        <w:b w:val="0"/>
      </w:rPr>
    </w:lvl>
    <w:lvl w:ilvl="1">
      <w:start w:val="3"/>
      <w:numFmt w:val="decimal"/>
      <w:lvlText w:val="%1.%2."/>
      <w:lvlJc w:val="left"/>
      <w:pPr>
        <w:ind w:left="753" w:hanging="540"/>
      </w:pPr>
      <w:rPr>
        <w:rFonts w:hint="default"/>
        <w:b w:val="0"/>
      </w:rPr>
    </w:lvl>
    <w:lvl w:ilvl="2">
      <w:start w:val="1"/>
      <w:numFmt w:val="decimal"/>
      <w:lvlText w:val="%1.%2.%3."/>
      <w:lvlJc w:val="left"/>
      <w:pPr>
        <w:ind w:left="1146" w:hanging="720"/>
      </w:pPr>
      <w:rPr>
        <w:rFonts w:hint="default"/>
        <w:b w:val="0"/>
      </w:rPr>
    </w:lvl>
    <w:lvl w:ilvl="3">
      <w:start w:val="1"/>
      <w:numFmt w:val="decimal"/>
      <w:lvlText w:val="%1.%2.%3.%4."/>
      <w:lvlJc w:val="left"/>
      <w:pPr>
        <w:ind w:left="1359" w:hanging="720"/>
      </w:pPr>
      <w:rPr>
        <w:rFonts w:hint="default"/>
        <w:b w:val="0"/>
      </w:rPr>
    </w:lvl>
    <w:lvl w:ilvl="4">
      <w:start w:val="1"/>
      <w:numFmt w:val="decimal"/>
      <w:lvlText w:val="%1.%2.%3.%4.%5."/>
      <w:lvlJc w:val="left"/>
      <w:pPr>
        <w:ind w:left="1932" w:hanging="1080"/>
      </w:pPr>
      <w:rPr>
        <w:rFonts w:hint="default"/>
        <w:b w:val="0"/>
      </w:rPr>
    </w:lvl>
    <w:lvl w:ilvl="5">
      <w:start w:val="1"/>
      <w:numFmt w:val="decimal"/>
      <w:lvlText w:val="%1.%2.%3.%4.%5.%6."/>
      <w:lvlJc w:val="left"/>
      <w:pPr>
        <w:ind w:left="2145" w:hanging="1080"/>
      </w:pPr>
      <w:rPr>
        <w:rFonts w:hint="default"/>
        <w:b w:val="0"/>
      </w:rPr>
    </w:lvl>
    <w:lvl w:ilvl="6">
      <w:start w:val="1"/>
      <w:numFmt w:val="decimal"/>
      <w:lvlText w:val="%1.%2.%3.%4.%5.%6.%7."/>
      <w:lvlJc w:val="left"/>
      <w:pPr>
        <w:ind w:left="2718" w:hanging="1440"/>
      </w:pPr>
      <w:rPr>
        <w:rFonts w:hint="default"/>
        <w:b w:val="0"/>
      </w:rPr>
    </w:lvl>
    <w:lvl w:ilvl="7">
      <w:start w:val="1"/>
      <w:numFmt w:val="decimal"/>
      <w:lvlText w:val="%1.%2.%3.%4.%5.%6.%7.%8."/>
      <w:lvlJc w:val="left"/>
      <w:pPr>
        <w:ind w:left="2931" w:hanging="1440"/>
      </w:pPr>
      <w:rPr>
        <w:rFonts w:hint="default"/>
        <w:b w:val="0"/>
      </w:rPr>
    </w:lvl>
    <w:lvl w:ilvl="8">
      <w:start w:val="1"/>
      <w:numFmt w:val="decimal"/>
      <w:lvlText w:val="%1.%2.%3.%4.%5.%6.%7.%8.%9."/>
      <w:lvlJc w:val="left"/>
      <w:pPr>
        <w:ind w:left="3504" w:hanging="1800"/>
      </w:pPr>
      <w:rPr>
        <w:rFonts w:hint="default"/>
        <w:b w:val="0"/>
      </w:rPr>
    </w:lvl>
  </w:abstractNum>
  <w:abstractNum w:abstractNumId="27" w15:restartNumberingAfterBreak="0">
    <w:nsid w:val="6F43290C"/>
    <w:multiLevelType w:val="multilevel"/>
    <w:tmpl w:val="35A086CE"/>
    <w:lvl w:ilvl="0">
      <w:start w:val="7"/>
      <w:numFmt w:val="decimal"/>
      <w:lvlText w:val="%1."/>
      <w:lvlJc w:val="left"/>
      <w:pPr>
        <w:ind w:left="360" w:hanging="360"/>
      </w:pPr>
      <w:rPr>
        <w:rFonts w:hint="default"/>
        <w:b/>
      </w:rPr>
    </w:lvl>
    <w:lvl w:ilvl="1">
      <w:start w:val="1"/>
      <w:numFmt w:val="decimal"/>
      <w:lvlText w:val="%1.%2."/>
      <w:lvlJc w:val="left"/>
      <w:pPr>
        <w:ind w:left="573" w:hanging="360"/>
      </w:pPr>
      <w:rPr>
        <w:rFonts w:hint="default"/>
        <w:b w:val="0"/>
        <w:sz w:val="22"/>
        <w:szCs w:val="22"/>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9"/>
  </w:num>
  <w:num w:numId="13">
    <w:abstractNumId w:val="21"/>
  </w:num>
  <w:num w:numId="14">
    <w:abstractNumId w:val="13"/>
  </w:num>
  <w:num w:numId="15">
    <w:abstractNumId w:val="17"/>
  </w:num>
  <w:num w:numId="16">
    <w:abstractNumId w:val="18"/>
  </w:num>
  <w:num w:numId="17">
    <w:abstractNumId w:val="12"/>
  </w:num>
  <w:num w:numId="18">
    <w:abstractNumId w:val="20"/>
  </w:num>
  <w:num w:numId="19">
    <w:abstractNumId w:val="11"/>
  </w:num>
  <w:num w:numId="20">
    <w:abstractNumId w:val="25"/>
  </w:num>
  <w:num w:numId="21">
    <w:abstractNumId w:val="23"/>
  </w:num>
  <w:num w:numId="22">
    <w:abstractNumId w:val="14"/>
  </w:num>
  <w:num w:numId="23">
    <w:abstractNumId w:val="16"/>
  </w:num>
  <w:num w:numId="24">
    <w:abstractNumId w:val="15"/>
  </w:num>
  <w:num w:numId="25">
    <w:abstractNumId w:val="22"/>
  </w:num>
  <w:num w:numId="26">
    <w:abstractNumId w:val="27"/>
  </w:num>
  <w:num w:numId="27">
    <w:abstractNumId w:val="26"/>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2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0EC"/>
    <w:rsid w:val="000043E3"/>
    <w:rsid w:val="000118D4"/>
    <w:rsid w:val="00022E3A"/>
    <w:rsid w:val="00031742"/>
    <w:rsid w:val="000428C9"/>
    <w:rsid w:val="00073FA5"/>
    <w:rsid w:val="00076207"/>
    <w:rsid w:val="0007790B"/>
    <w:rsid w:val="00086477"/>
    <w:rsid w:val="00090ADC"/>
    <w:rsid w:val="0009211B"/>
    <w:rsid w:val="000B10DB"/>
    <w:rsid w:val="000B201D"/>
    <w:rsid w:val="000C3961"/>
    <w:rsid w:val="000C44F5"/>
    <w:rsid w:val="000D04CF"/>
    <w:rsid w:val="000D788F"/>
    <w:rsid w:val="000E35F9"/>
    <w:rsid w:val="00101112"/>
    <w:rsid w:val="0010295A"/>
    <w:rsid w:val="00117B1B"/>
    <w:rsid w:val="00136404"/>
    <w:rsid w:val="00141C4E"/>
    <w:rsid w:val="00147050"/>
    <w:rsid w:val="001530A9"/>
    <w:rsid w:val="0015693A"/>
    <w:rsid w:val="00164ADD"/>
    <w:rsid w:val="00165E79"/>
    <w:rsid w:val="00180ACC"/>
    <w:rsid w:val="00190D6F"/>
    <w:rsid w:val="00192D60"/>
    <w:rsid w:val="001964E7"/>
    <w:rsid w:val="001A55FE"/>
    <w:rsid w:val="001B217A"/>
    <w:rsid w:val="001D00DC"/>
    <w:rsid w:val="001D38CF"/>
    <w:rsid w:val="001E19FC"/>
    <w:rsid w:val="001F6F88"/>
    <w:rsid w:val="002025C5"/>
    <w:rsid w:val="002051F2"/>
    <w:rsid w:val="002072B5"/>
    <w:rsid w:val="002102BD"/>
    <w:rsid w:val="002150F0"/>
    <w:rsid w:val="00215A32"/>
    <w:rsid w:val="0021633B"/>
    <w:rsid w:val="0023167D"/>
    <w:rsid w:val="00233CC7"/>
    <w:rsid w:val="00236E0F"/>
    <w:rsid w:val="00241FD5"/>
    <w:rsid w:val="00255BA5"/>
    <w:rsid w:val="00265ED2"/>
    <w:rsid w:val="00281D56"/>
    <w:rsid w:val="00283787"/>
    <w:rsid w:val="002A7868"/>
    <w:rsid w:val="002C17A4"/>
    <w:rsid w:val="002D21AD"/>
    <w:rsid w:val="002E1EF0"/>
    <w:rsid w:val="002F5EAF"/>
    <w:rsid w:val="003007DA"/>
    <w:rsid w:val="00306A6F"/>
    <w:rsid w:val="0031043F"/>
    <w:rsid w:val="00323B79"/>
    <w:rsid w:val="0032552E"/>
    <w:rsid w:val="003403C2"/>
    <w:rsid w:val="00357171"/>
    <w:rsid w:val="003612F9"/>
    <w:rsid w:val="00364244"/>
    <w:rsid w:val="0036426C"/>
    <w:rsid w:val="003730C3"/>
    <w:rsid w:val="003761EF"/>
    <w:rsid w:val="00380499"/>
    <w:rsid w:val="00385DD8"/>
    <w:rsid w:val="003B4A86"/>
    <w:rsid w:val="003B694D"/>
    <w:rsid w:val="003B6B57"/>
    <w:rsid w:val="003B7DFE"/>
    <w:rsid w:val="003C4201"/>
    <w:rsid w:val="003E5B99"/>
    <w:rsid w:val="003F195E"/>
    <w:rsid w:val="004133A3"/>
    <w:rsid w:val="0042741A"/>
    <w:rsid w:val="00455EA6"/>
    <w:rsid w:val="004621C2"/>
    <w:rsid w:val="004821F2"/>
    <w:rsid w:val="00493D14"/>
    <w:rsid w:val="004A2AF4"/>
    <w:rsid w:val="004C0818"/>
    <w:rsid w:val="004C08B5"/>
    <w:rsid w:val="004C45D3"/>
    <w:rsid w:val="004D3E26"/>
    <w:rsid w:val="004E0F39"/>
    <w:rsid w:val="004E3C26"/>
    <w:rsid w:val="004F6187"/>
    <w:rsid w:val="004F7FBA"/>
    <w:rsid w:val="004F7FCF"/>
    <w:rsid w:val="00527B66"/>
    <w:rsid w:val="0053732A"/>
    <w:rsid w:val="00541BAF"/>
    <w:rsid w:val="005555E9"/>
    <w:rsid w:val="00567C8B"/>
    <w:rsid w:val="00574D8A"/>
    <w:rsid w:val="00583E4E"/>
    <w:rsid w:val="00584A94"/>
    <w:rsid w:val="00587A19"/>
    <w:rsid w:val="00587A68"/>
    <w:rsid w:val="005913B0"/>
    <w:rsid w:val="00596EC2"/>
    <w:rsid w:val="005A2D8A"/>
    <w:rsid w:val="005A46F0"/>
    <w:rsid w:val="005B02ED"/>
    <w:rsid w:val="005B3E37"/>
    <w:rsid w:val="005C1ADF"/>
    <w:rsid w:val="005C359A"/>
    <w:rsid w:val="005C7760"/>
    <w:rsid w:val="005E0384"/>
    <w:rsid w:val="005F2322"/>
    <w:rsid w:val="005F404D"/>
    <w:rsid w:val="005F6004"/>
    <w:rsid w:val="00604395"/>
    <w:rsid w:val="00611662"/>
    <w:rsid w:val="006177B7"/>
    <w:rsid w:val="0063453F"/>
    <w:rsid w:val="00647D0A"/>
    <w:rsid w:val="00651858"/>
    <w:rsid w:val="00653CB1"/>
    <w:rsid w:val="0065430F"/>
    <w:rsid w:val="00672054"/>
    <w:rsid w:val="00676DEA"/>
    <w:rsid w:val="00694364"/>
    <w:rsid w:val="006B3AC2"/>
    <w:rsid w:val="006B6FF7"/>
    <w:rsid w:val="006C74FE"/>
    <w:rsid w:val="006D3BE3"/>
    <w:rsid w:val="0071300D"/>
    <w:rsid w:val="00716309"/>
    <w:rsid w:val="007174D8"/>
    <w:rsid w:val="00720EDF"/>
    <w:rsid w:val="00727C63"/>
    <w:rsid w:val="00735B5A"/>
    <w:rsid w:val="00750FE3"/>
    <w:rsid w:val="007560EC"/>
    <w:rsid w:val="00756951"/>
    <w:rsid w:val="007629C0"/>
    <w:rsid w:val="00767678"/>
    <w:rsid w:val="007709D5"/>
    <w:rsid w:val="007813E4"/>
    <w:rsid w:val="00782E34"/>
    <w:rsid w:val="007844E3"/>
    <w:rsid w:val="00787FB1"/>
    <w:rsid w:val="007946A3"/>
    <w:rsid w:val="00794F01"/>
    <w:rsid w:val="007A47D6"/>
    <w:rsid w:val="007B0227"/>
    <w:rsid w:val="007C1B5B"/>
    <w:rsid w:val="007D4BDC"/>
    <w:rsid w:val="007E34D1"/>
    <w:rsid w:val="007E37DE"/>
    <w:rsid w:val="007F434B"/>
    <w:rsid w:val="00805B7F"/>
    <w:rsid w:val="00811EC4"/>
    <w:rsid w:val="00813037"/>
    <w:rsid w:val="00833F56"/>
    <w:rsid w:val="00836C18"/>
    <w:rsid w:val="00844096"/>
    <w:rsid w:val="0084658F"/>
    <w:rsid w:val="00847430"/>
    <w:rsid w:val="00857850"/>
    <w:rsid w:val="00860860"/>
    <w:rsid w:val="00877941"/>
    <w:rsid w:val="00887D41"/>
    <w:rsid w:val="00892A4B"/>
    <w:rsid w:val="00893A92"/>
    <w:rsid w:val="008B142C"/>
    <w:rsid w:val="008B743C"/>
    <w:rsid w:val="008C39D0"/>
    <w:rsid w:val="008C41B8"/>
    <w:rsid w:val="008C7812"/>
    <w:rsid w:val="008E15FF"/>
    <w:rsid w:val="008E7DA7"/>
    <w:rsid w:val="00915FAE"/>
    <w:rsid w:val="009240A8"/>
    <w:rsid w:val="00932407"/>
    <w:rsid w:val="00946370"/>
    <w:rsid w:val="00957BE8"/>
    <w:rsid w:val="00985926"/>
    <w:rsid w:val="00991E04"/>
    <w:rsid w:val="009A1EEC"/>
    <w:rsid w:val="009C29B0"/>
    <w:rsid w:val="009D43A8"/>
    <w:rsid w:val="009E18E1"/>
    <w:rsid w:val="009F46B7"/>
    <w:rsid w:val="00A01465"/>
    <w:rsid w:val="00A20C92"/>
    <w:rsid w:val="00A40D67"/>
    <w:rsid w:val="00A41AD4"/>
    <w:rsid w:val="00A4443F"/>
    <w:rsid w:val="00A508A8"/>
    <w:rsid w:val="00A55882"/>
    <w:rsid w:val="00A63C63"/>
    <w:rsid w:val="00A74B31"/>
    <w:rsid w:val="00A76FD4"/>
    <w:rsid w:val="00A835F2"/>
    <w:rsid w:val="00A8436C"/>
    <w:rsid w:val="00A919B9"/>
    <w:rsid w:val="00A95142"/>
    <w:rsid w:val="00A96813"/>
    <w:rsid w:val="00A96E23"/>
    <w:rsid w:val="00AA2F73"/>
    <w:rsid w:val="00AD366A"/>
    <w:rsid w:val="00AD62CE"/>
    <w:rsid w:val="00B01A02"/>
    <w:rsid w:val="00B327D6"/>
    <w:rsid w:val="00B36775"/>
    <w:rsid w:val="00B46F27"/>
    <w:rsid w:val="00B97D84"/>
    <w:rsid w:val="00BC2240"/>
    <w:rsid w:val="00BD2106"/>
    <w:rsid w:val="00BE121D"/>
    <w:rsid w:val="00BE4CF2"/>
    <w:rsid w:val="00C121B0"/>
    <w:rsid w:val="00C1489D"/>
    <w:rsid w:val="00C204CC"/>
    <w:rsid w:val="00C30B48"/>
    <w:rsid w:val="00C411F2"/>
    <w:rsid w:val="00C4396D"/>
    <w:rsid w:val="00C556E5"/>
    <w:rsid w:val="00C66711"/>
    <w:rsid w:val="00C740E8"/>
    <w:rsid w:val="00C74E55"/>
    <w:rsid w:val="00C860E0"/>
    <w:rsid w:val="00C931E0"/>
    <w:rsid w:val="00CA150C"/>
    <w:rsid w:val="00CA22CC"/>
    <w:rsid w:val="00CB1617"/>
    <w:rsid w:val="00CB6871"/>
    <w:rsid w:val="00CC0AF0"/>
    <w:rsid w:val="00CC771C"/>
    <w:rsid w:val="00CC7B36"/>
    <w:rsid w:val="00CD2E75"/>
    <w:rsid w:val="00CD6F13"/>
    <w:rsid w:val="00CE1FD2"/>
    <w:rsid w:val="00CE4344"/>
    <w:rsid w:val="00CF1927"/>
    <w:rsid w:val="00D0254E"/>
    <w:rsid w:val="00D04E19"/>
    <w:rsid w:val="00D05800"/>
    <w:rsid w:val="00D07EB5"/>
    <w:rsid w:val="00D119E9"/>
    <w:rsid w:val="00D43010"/>
    <w:rsid w:val="00D606D7"/>
    <w:rsid w:val="00D67C6F"/>
    <w:rsid w:val="00D84F96"/>
    <w:rsid w:val="00D87E7C"/>
    <w:rsid w:val="00D930FA"/>
    <w:rsid w:val="00D9360D"/>
    <w:rsid w:val="00D96AF8"/>
    <w:rsid w:val="00DA4AD6"/>
    <w:rsid w:val="00DA780E"/>
    <w:rsid w:val="00DB3F04"/>
    <w:rsid w:val="00DB44B2"/>
    <w:rsid w:val="00E22FDE"/>
    <w:rsid w:val="00E4170E"/>
    <w:rsid w:val="00E50ADA"/>
    <w:rsid w:val="00E65B4E"/>
    <w:rsid w:val="00E662D4"/>
    <w:rsid w:val="00E94FF3"/>
    <w:rsid w:val="00E96623"/>
    <w:rsid w:val="00E97E65"/>
    <w:rsid w:val="00EA2E05"/>
    <w:rsid w:val="00EB53B6"/>
    <w:rsid w:val="00EC4184"/>
    <w:rsid w:val="00ED0F97"/>
    <w:rsid w:val="00ED624F"/>
    <w:rsid w:val="00EE6660"/>
    <w:rsid w:val="00F01547"/>
    <w:rsid w:val="00F1278D"/>
    <w:rsid w:val="00F21A22"/>
    <w:rsid w:val="00F21B8C"/>
    <w:rsid w:val="00F23B2C"/>
    <w:rsid w:val="00F23E6E"/>
    <w:rsid w:val="00F25042"/>
    <w:rsid w:val="00F3471D"/>
    <w:rsid w:val="00F43A66"/>
    <w:rsid w:val="00F45657"/>
    <w:rsid w:val="00F5471D"/>
    <w:rsid w:val="00F56B4B"/>
    <w:rsid w:val="00F574B7"/>
    <w:rsid w:val="00F71159"/>
    <w:rsid w:val="00F7369D"/>
    <w:rsid w:val="00F86A5C"/>
    <w:rsid w:val="00F86A88"/>
    <w:rsid w:val="00FC3EF9"/>
    <w:rsid w:val="00FC5BC9"/>
    <w:rsid w:val="00FE76D9"/>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7D81879"/>
  <w15:docId w15:val="{DD779C51-FF7A-4937-A7E3-19A354ECC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8"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60EC"/>
    <w:pPr>
      <w:suppressAutoHyphens/>
    </w:pPr>
    <w:rPr>
      <w:rFonts w:ascii="Times New Roman" w:eastAsia="Times New Roman" w:hAnsi="Times New Roman"/>
      <w:sz w:val="24"/>
      <w:szCs w:val="24"/>
      <w:lang w:eastAsia="ar-SA"/>
    </w:rPr>
  </w:style>
  <w:style w:type="paragraph" w:styleId="1">
    <w:name w:val="heading 1"/>
    <w:basedOn w:val="a"/>
    <w:next w:val="a"/>
    <w:link w:val="10"/>
    <w:qFormat/>
    <w:rsid w:val="007560EC"/>
    <w:pPr>
      <w:keepNext/>
      <w:tabs>
        <w:tab w:val="num" w:pos="0"/>
      </w:tabs>
      <w:ind w:left="432" w:hanging="432"/>
      <w:outlineLvl w:val="0"/>
    </w:pPr>
    <w:rPr>
      <w:szCs w:val="20"/>
      <w:lang w:val="uk-UA"/>
    </w:rPr>
  </w:style>
  <w:style w:type="paragraph" w:styleId="3">
    <w:name w:val="heading 3"/>
    <w:basedOn w:val="a"/>
    <w:next w:val="a"/>
    <w:link w:val="30"/>
    <w:uiPriority w:val="9"/>
    <w:unhideWhenUsed/>
    <w:qFormat/>
    <w:rsid w:val="007560EC"/>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7560EC"/>
    <w:rPr>
      <w:rFonts w:ascii="Times New Roman" w:eastAsia="Times New Roman" w:hAnsi="Times New Roman" w:cs="Times New Roman"/>
      <w:sz w:val="24"/>
      <w:szCs w:val="20"/>
      <w:lang w:eastAsia="ar-SA"/>
    </w:rPr>
  </w:style>
  <w:style w:type="character" w:customStyle="1" w:styleId="30">
    <w:name w:val="Заголовок 3 Знак"/>
    <w:link w:val="3"/>
    <w:uiPriority w:val="9"/>
    <w:rsid w:val="007560EC"/>
    <w:rPr>
      <w:rFonts w:ascii="Cambria" w:eastAsia="Times New Roman" w:hAnsi="Cambria" w:cs="Times New Roman"/>
      <w:b/>
      <w:bCs/>
      <w:sz w:val="26"/>
      <w:szCs w:val="26"/>
      <w:lang w:val="ru-RU" w:eastAsia="ar-SA"/>
    </w:rPr>
  </w:style>
  <w:style w:type="character" w:styleId="a3">
    <w:name w:val="page number"/>
    <w:rsid w:val="007560EC"/>
    <w:rPr>
      <w:rFonts w:cs="Times New Roman"/>
    </w:rPr>
  </w:style>
  <w:style w:type="character" w:customStyle="1" w:styleId="xfm286267334">
    <w:name w:val="xfm_286267334"/>
    <w:rsid w:val="007560EC"/>
    <w:rPr>
      <w:rFonts w:cs="Times New Roman"/>
    </w:rPr>
  </w:style>
  <w:style w:type="character" w:customStyle="1" w:styleId="st">
    <w:name w:val="st"/>
    <w:basedOn w:val="a0"/>
    <w:rsid w:val="007560EC"/>
  </w:style>
  <w:style w:type="paragraph" w:styleId="a4">
    <w:name w:val="Body Text"/>
    <w:basedOn w:val="a"/>
    <w:link w:val="a5"/>
    <w:rsid w:val="007560EC"/>
    <w:pPr>
      <w:overflowPunct w:val="0"/>
      <w:autoSpaceDE w:val="0"/>
      <w:ind w:right="-569"/>
      <w:jc w:val="both"/>
      <w:textAlignment w:val="baseline"/>
    </w:pPr>
    <w:rPr>
      <w:sz w:val="28"/>
      <w:szCs w:val="20"/>
      <w:lang w:val="uk-UA"/>
    </w:rPr>
  </w:style>
  <w:style w:type="character" w:customStyle="1" w:styleId="a5">
    <w:name w:val="Основной текст Знак"/>
    <w:link w:val="a4"/>
    <w:rsid w:val="007560EC"/>
    <w:rPr>
      <w:rFonts w:ascii="Times New Roman" w:eastAsia="Times New Roman" w:hAnsi="Times New Roman" w:cs="Times New Roman"/>
      <w:sz w:val="28"/>
      <w:szCs w:val="20"/>
      <w:lang w:eastAsia="ar-SA"/>
    </w:rPr>
  </w:style>
  <w:style w:type="paragraph" w:styleId="a6">
    <w:name w:val="header"/>
    <w:basedOn w:val="a"/>
    <w:link w:val="a7"/>
    <w:rsid w:val="007560EC"/>
    <w:pPr>
      <w:tabs>
        <w:tab w:val="center" w:pos="4677"/>
        <w:tab w:val="right" w:pos="9355"/>
      </w:tabs>
    </w:pPr>
    <w:rPr>
      <w:sz w:val="20"/>
      <w:szCs w:val="20"/>
      <w:lang w:val="uk-UA"/>
    </w:rPr>
  </w:style>
  <w:style w:type="character" w:customStyle="1" w:styleId="a7">
    <w:name w:val="Верхний колонтитул Знак"/>
    <w:link w:val="a6"/>
    <w:rsid w:val="007560EC"/>
    <w:rPr>
      <w:rFonts w:ascii="Times New Roman" w:eastAsia="Times New Roman" w:hAnsi="Times New Roman" w:cs="Times New Roman"/>
      <w:sz w:val="20"/>
      <w:szCs w:val="20"/>
      <w:lang w:eastAsia="ar-SA"/>
    </w:rPr>
  </w:style>
  <w:style w:type="paragraph" w:styleId="a8">
    <w:name w:val="footer"/>
    <w:basedOn w:val="a"/>
    <w:link w:val="a9"/>
    <w:rsid w:val="007560EC"/>
    <w:pPr>
      <w:tabs>
        <w:tab w:val="center" w:pos="4677"/>
        <w:tab w:val="right" w:pos="9355"/>
      </w:tabs>
    </w:pPr>
    <w:rPr>
      <w:sz w:val="20"/>
      <w:szCs w:val="20"/>
      <w:lang w:val="uk-UA"/>
    </w:rPr>
  </w:style>
  <w:style w:type="character" w:customStyle="1" w:styleId="a9">
    <w:name w:val="Нижний колонтитул Знак"/>
    <w:link w:val="a8"/>
    <w:rsid w:val="007560EC"/>
    <w:rPr>
      <w:rFonts w:ascii="Times New Roman" w:eastAsia="Times New Roman" w:hAnsi="Times New Roman" w:cs="Times New Roman"/>
      <w:sz w:val="20"/>
      <w:szCs w:val="20"/>
      <w:lang w:eastAsia="ar-SA"/>
    </w:rPr>
  </w:style>
  <w:style w:type="paragraph" w:customStyle="1" w:styleId="21">
    <w:name w:val="Основной текст 21"/>
    <w:basedOn w:val="a"/>
    <w:rsid w:val="007560EC"/>
    <w:pPr>
      <w:spacing w:after="120" w:line="480" w:lineRule="auto"/>
    </w:pPr>
  </w:style>
  <w:style w:type="paragraph" w:customStyle="1" w:styleId="11">
    <w:name w:val="Абзац списка1"/>
    <w:basedOn w:val="a"/>
    <w:rsid w:val="007560EC"/>
    <w:pPr>
      <w:ind w:left="720"/>
    </w:pPr>
  </w:style>
  <w:style w:type="table" w:styleId="aa">
    <w:name w:val="Table Grid"/>
    <w:basedOn w:val="a1"/>
    <w:uiPriority w:val="59"/>
    <w:rsid w:val="00265E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604395"/>
    <w:rPr>
      <w:rFonts w:ascii="Tahoma" w:hAnsi="Tahoma" w:cs="Tahoma"/>
      <w:sz w:val="16"/>
      <w:szCs w:val="16"/>
    </w:rPr>
  </w:style>
  <w:style w:type="character" w:customStyle="1" w:styleId="ac">
    <w:name w:val="Текст выноски Знак"/>
    <w:link w:val="ab"/>
    <w:uiPriority w:val="99"/>
    <w:semiHidden/>
    <w:rsid w:val="00604395"/>
    <w:rPr>
      <w:rFonts w:ascii="Tahoma" w:eastAsia="Times New Roman" w:hAnsi="Tahoma" w:cs="Tahoma"/>
      <w:sz w:val="16"/>
      <w:szCs w:val="16"/>
      <w:lang w:val="ru-RU" w:eastAsia="ar-SA"/>
    </w:rPr>
  </w:style>
  <w:style w:type="character" w:styleId="ad">
    <w:name w:val="annotation reference"/>
    <w:uiPriority w:val="98"/>
    <w:semiHidden/>
    <w:unhideWhenUsed/>
    <w:rsid w:val="00604395"/>
    <w:rPr>
      <w:sz w:val="16"/>
      <w:szCs w:val="16"/>
    </w:rPr>
  </w:style>
  <w:style w:type="paragraph" w:styleId="ae">
    <w:name w:val="annotation text"/>
    <w:basedOn w:val="a"/>
    <w:link w:val="af"/>
    <w:uiPriority w:val="99"/>
    <w:semiHidden/>
    <w:unhideWhenUsed/>
    <w:rsid w:val="00604395"/>
    <w:rPr>
      <w:sz w:val="20"/>
      <w:szCs w:val="20"/>
    </w:rPr>
  </w:style>
  <w:style w:type="character" w:customStyle="1" w:styleId="af">
    <w:name w:val="Текст примечания Знак"/>
    <w:link w:val="ae"/>
    <w:uiPriority w:val="99"/>
    <w:semiHidden/>
    <w:rsid w:val="00604395"/>
    <w:rPr>
      <w:rFonts w:ascii="Times New Roman" w:eastAsia="Times New Roman" w:hAnsi="Times New Roman" w:cs="Times New Roman"/>
      <w:sz w:val="20"/>
      <w:szCs w:val="20"/>
      <w:lang w:val="ru-RU" w:eastAsia="ar-SA"/>
    </w:rPr>
  </w:style>
  <w:style w:type="paragraph" w:styleId="af0">
    <w:name w:val="annotation subject"/>
    <w:basedOn w:val="ae"/>
    <w:next w:val="ae"/>
    <w:link w:val="af1"/>
    <w:uiPriority w:val="99"/>
    <w:semiHidden/>
    <w:unhideWhenUsed/>
    <w:rsid w:val="00604395"/>
    <w:rPr>
      <w:b/>
      <w:bCs/>
    </w:rPr>
  </w:style>
  <w:style w:type="character" w:customStyle="1" w:styleId="af1">
    <w:name w:val="Тема примечания Знак"/>
    <w:link w:val="af0"/>
    <w:uiPriority w:val="99"/>
    <w:semiHidden/>
    <w:rsid w:val="00604395"/>
    <w:rPr>
      <w:rFonts w:ascii="Times New Roman" w:eastAsia="Times New Roman" w:hAnsi="Times New Roman" w:cs="Times New Roman"/>
      <w:b/>
      <w:bCs/>
      <w:sz w:val="20"/>
      <w:szCs w:val="20"/>
      <w:lang w:val="ru-RU" w:eastAsia="ar-SA"/>
    </w:rPr>
  </w:style>
  <w:style w:type="paragraph" w:styleId="af2">
    <w:name w:val="endnote text"/>
    <w:basedOn w:val="a"/>
    <w:link w:val="af3"/>
    <w:uiPriority w:val="99"/>
    <w:semiHidden/>
    <w:unhideWhenUsed/>
    <w:rsid w:val="00604395"/>
    <w:rPr>
      <w:sz w:val="20"/>
      <w:szCs w:val="20"/>
    </w:rPr>
  </w:style>
  <w:style w:type="character" w:customStyle="1" w:styleId="af3">
    <w:name w:val="Текст концевой сноски Знак"/>
    <w:link w:val="af2"/>
    <w:uiPriority w:val="99"/>
    <w:semiHidden/>
    <w:rsid w:val="00604395"/>
    <w:rPr>
      <w:rFonts w:ascii="Times New Roman" w:eastAsia="Times New Roman" w:hAnsi="Times New Roman" w:cs="Times New Roman"/>
      <w:sz w:val="20"/>
      <w:szCs w:val="20"/>
      <w:lang w:val="ru-RU" w:eastAsia="ar-SA"/>
    </w:rPr>
  </w:style>
  <w:style w:type="character" w:styleId="af4">
    <w:name w:val="endnote reference"/>
    <w:uiPriority w:val="99"/>
    <w:semiHidden/>
    <w:unhideWhenUsed/>
    <w:rsid w:val="00604395"/>
    <w:rPr>
      <w:vertAlign w:val="superscript"/>
    </w:rPr>
  </w:style>
  <w:style w:type="paragraph" w:styleId="af5">
    <w:name w:val="footnote text"/>
    <w:basedOn w:val="a"/>
    <w:link w:val="af6"/>
    <w:uiPriority w:val="99"/>
    <w:semiHidden/>
    <w:unhideWhenUsed/>
    <w:rsid w:val="00604395"/>
    <w:rPr>
      <w:sz w:val="20"/>
      <w:szCs w:val="20"/>
    </w:rPr>
  </w:style>
  <w:style w:type="character" w:customStyle="1" w:styleId="af6">
    <w:name w:val="Текст сноски Знак"/>
    <w:link w:val="af5"/>
    <w:uiPriority w:val="99"/>
    <w:semiHidden/>
    <w:rsid w:val="00604395"/>
    <w:rPr>
      <w:rFonts w:ascii="Times New Roman" w:eastAsia="Times New Roman" w:hAnsi="Times New Roman" w:cs="Times New Roman"/>
      <w:sz w:val="20"/>
      <w:szCs w:val="20"/>
      <w:lang w:val="ru-RU" w:eastAsia="ar-SA"/>
    </w:rPr>
  </w:style>
  <w:style w:type="character" w:styleId="af7">
    <w:name w:val="footnote reference"/>
    <w:uiPriority w:val="99"/>
    <w:semiHidden/>
    <w:unhideWhenUsed/>
    <w:rsid w:val="00604395"/>
    <w:rPr>
      <w:vertAlign w:val="superscript"/>
    </w:rPr>
  </w:style>
  <w:style w:type="paragraph" w:customStyle="1" w:styleId="2">
    <w:name w:val="Абзац списка2"/>
    <w:basedOn w:val="a"/>
    <w:rsid w:val="00D9360D"/>
    <w:pPr>
      <w:ind w:left="720"/>
    </w:pPr>
  </w:style>
  <w:style w:type="character" w:styleId="af8">
    <w:name w:val="Hyperlink"/>
    <w:uiPriority w:val="99"/>
    <w:semiHidden/>
    <w:unhideWhenUsed/>
    <w:rsid w:val="00D9360D"/>
    <w:rPr>
      <w:color w:val="0000FF"/>
      <w:u w:val="single"/>
    </w:rPr>
  </w:style>
  <w:style w:type="paragraph" w:styleId="af9">
    <w:name w:val="List Paragraph"/>
    <w:basedOn w:val="a"/>
    <w:uiPriority w:val="34"/>
    <w:qFormat/>
    <w:rsid w:val="00A4443F"/>
    <w:pPr>
      <w:ind w:left="720"/>
      <w:contextualSpacing/>
    </w:pPr>
  </w:style>
  <w:style w:type="paragraph" w:styleId="afa">
    <w:name w:val="Revision"/>
    <w:hidden/>
    <w:uiPriority w:val="99"/>
    <w:semiHidden/>
    <w:rsid w:val="00B01A02"/>
    <w:rPr>
      <w:rFonts w:ascii="Times New Roman" w:eastAsia="Times New Roman" w:hAnsi="Times New Roman"/>
      <w:sz w:val="24"/>
      <w:szCs w:val="24"/>
      <w:lang w:eastAsia="ar-SA"/>
    </w:rPr>
  </w:style>
  <w:style w:type="character" w:styleId="afb">
    <w:name w:val="Placeholder Text"/>
    <w:basedOn w:val="a0"/>
    <w:uiPriority w:val="99"/>
    <w:semiHidden/>
    <w:rsid w:val="002D21A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2554518">
      <w:bodyDiv w:val="1"/>
      <w:marLeft w:val="0"/>
      <w:marRight w:val="0"/>
      <w:marTop w:val="0"/>
      <w:marBottom w:val="0"/>
      <w:divBdr>
        <w:top w:val="none" w:sz="0" w:space="0" w:color="auto"/>
        <w:left w:val="none" w:sz="0" w:space="0" w:color="auto"/>
        <w:bottom w:val="none" w:sz="0" w:space="0" w:color="auto"/>
        <w:right w:val="none" w:sz="0" w:space="0" w:color="auto"/>
      </w:divBdr>
    </w:div>
    <w:div w:id="698163849">
      <w:bodyDiv w:val="1"/>
      <w:marLeft w:val="0"/>
      <w:marRight w:val="0"/>
      <w:marTop w:val="0"/>
      <w:marBottom w:val="0"/>
      <w:divBdr>
        <w:top w:val="none" w:sz="0" w:space="0" w:color="auto"/>
        <w:left w:val="none" w:sz="0" w:space="0" w:color="auto"/>
        <w:bottom w:val="none" w:sz="0" w:space="0" w:color="auto"/>
        <w:right w:val="none" w:sz="0" w:space="0" w:color="auto"/>
      </w:divBdr>
    </w:div>
    <w:div w:id="1011878248">
      <w:bodyDiv w:val="1"/>
      <w:marLeft w:val="0"/>
      <w:marRight w:val="0"/>
      <w:marTop w:val="0"/>
      <w:marBottom w:val="0"/>
      <w:divBdr>
        <w:top w:val="none" w:sz="0" w:space="0" w:color="auto"/>
        <w:left w:val="none" w:sz="0" w:space="0" w:color="auto"/>
        <w:bottom w:val="none" w:sz="0" w:space="0" w:color="auto"/>
        <w:right w:val="none" w:sz="0" w:space="0" w:color="auto"/>
      </w:divBdr>
    </w:div>
    <w:div w:id="1196386102">
      <w:bodyDiv w:val="1"/>
      <w:marLeft w:val="0"/>
      <w:marRight w:val="0"/>
      <w:marTop w:val="0"/>
      <w:marBottom w:val="0"/>
      <w:divBdr>
        <w:top w:val="none" w:sz="0" w:space="0" w:color="auto"/>
        <w:left w:val="none" w:sz="0" w:space="0" w:color="auto"/>
        <w:bottom w:val="none" w:sz="0" w:space="0" w:color="auto"/>
        <w:right w:val="none" w:sz="0" w:space="0" w:color="auto"/>
      </w:divBdr>
    </w:div>
    <w:div w:id="1443961158">
      <w:bodyDiv w:val="1"/>
      <w:marLeft w:val="0"/>
      <w:marRight w:val="0"/>
      <w:marTop w:val="0"/>
      <w:marBottom w:val="0"/>
      <w:divBdr>
        <w:top w:val="none" w:sz="0" w:space="0" w:color="auto"/>
        <w:left w:val="none" w:sz="0" w:space="0" w:color="auto"/>
        <w:bottom w:val="none" w:sz="0" w:space="0" w:color="auto"/>
        <w:right w:val="none" w:sz="0" w:space="0" w:color="auto"/>
      </w:divBdr>
    </w:div>
    <w:div w:id="1445538213">
      <w:bodyDiv w:val="1"/>
      <w:marLeft w:val="0"/>
      <w:marRight w:val="0"/>
      <w:marTop w:val="0"/>
      <w:marBottom w:val="0"/>
      <w:divBdr>
        <w:top w:val="none" w:sz="0" w:space="0" w:color="auto"/>
        <w:left w:val="none" w:sz="0" w:space="0" w:color="auto"/>
        <w:bottom w:val="none" w:sz="0" w:space="0" w:color="auto"/>
        <w:right w:val="none" w:sz="0" w:space="0" w:color="auto"/>
      </w:divBdr>
    </w:div>
    <w:div w:id="1521895210">
      <w:bodyDiv w:val="1"/>
      <w:marLeft w:val="0"/>
      <w:marRight w:val="0"/>
      <w:marTop w:val="0"/>
      <w:marBottom w:val="0"/>
      <w:divBdr>
        <w:top w:val="none" w:sz="0" w:space="0" w:color="auto"/>
        <w:left w:val="none" w:sz="0" w:space="0" w:color="auto"/>
        <w:bottom w:val="none" w:sz="0" w:space="0" w:color="auto"/>
        <w:right w:val="none" w:sz="0" w:space="0" w:color="auto"/>
      </w:divBdr>
    </w:div>
    <w:div w:id="1783694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2.rada.gov.ua/laws/show/3792-1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8DB9ADF9EE040E187C81B84565A3706"/>
        <w:category>
          <w:name w:val="Общие"/>
          <w:gallery w:val="placeholder"/>
        </w:category>
        <w:types>
          <w:type w:val="bbPlcHdr"/>
        </w:types>
        <w:behaviors>
          <w:behavior w:val="content"/>
        </w:behaviors>
        <w:guid w:val="{3C80A782-046E-4A45-A90E-4600749054BF}"/>
      </w:docPartPr>
      <w:docPartBody>
        <w:p w:rsidR="00DF76BE" w:rsidRDefault="00F37D80" w:rsidP="00F37D80">
          <w:pPr>
            <w:pStyle w:val="08DB9ADF9EE040E187C81B84565A3706"/>
          </w:pPr>
          <w:r>
            <w:rPr>
              <w:rStyle w:val="a3"/>
            </w:rPr>
            <w:t>Место для ввода текста.</w:t>
          </w:r>
        </w:p>
      </w:docPartBody>
    </w:docPart>
    <w:docPart>
      <w:docPartPr>
        <w:name w:val="62853A8645134F7CA5BD419E67C98727"/>
        <w:category>
          <w:name w:val="Общие"/>
          <w:gallery w:val="placeholder"/>
        </w:category>
        <w:types>
          <w:type w:val="bbPlcHdr"/>
        </w:types>
        <w:behaviors>
          <w:behavior w:val="content"/>
        </w:behaviors>
        <w:guid w:val="{06AAA997-4E9C-41CC-91BC-A70EF841599E}"/>
      </w:docPartPr>
      <w:docPartBody>
        <w:p w:rsidR="00DF76BE" w:rsidRDefault="00F37D80" w:rsidP="00F37D80">
          <w:pPr>
            <w:pStyle w:val="62853A8645134F7CA5BD419E67C98727"/>
          </w:pPr>
          <w:r>
            <w:rPr>
              <w:rStyle w:val="a3"/>
            </w:rPr>
            <w:t>Место для ввода текста.</w:t>
          </w:r>
        </w:p>
      </w:docPartBody>
    </w:docPart>
    <w:docPart>
      <w:docPartPr>
        <w:name w:val="772EBE0F6B654659B6CDB2A0EFFBE4B9"/>
        <w:category>
          <w:name w:val="Общие"/>
          <w:gallery w:val="placeholder"/>
        </w:category>
        <w:types>
          <w:type w:val="bbPlcHdr"/>
        </w:types>
        <w:behaviors>
          <w:behavior w:val="content"/>
        </w:behaviors>
        <w:guid w:val="{4ACF03AE-6779-4772-ABEF-7664BDED863B}"/>
      </w:docPartPr>
      <w:docPartBody>
        <w:p w:rsidR="00DF76BE" w:rsidRDefault="00F37D80" w:rsidP="00F37D80">
          <w:pPr>
            <w:pStyle w:val="772EBE0F6B654659B6CDB2A0EFFBE4B9"/>
          </w:pPr>
          <w:r>
            <w:rPr>
              <w:rStyle w:val="a3"/>
            </w:rPr>
            <w:t>Место для ввода текста.</w:t>
          </w:r>
        </w:p>
      </w:docPartBody>
    </w:docPart>
    <w:docPart>
      <w:docPartPr>
        <w:name w:val="0450C51BD96F442F9D1624F6C32BDD16"/>
        <w:category>
          <w:name w:val="Общие"/>
          <w:gallery w:val="placeholder"/>
        </w:category>
        <w:types>
          <w:type w:val="bbPlcHdr"/>
        </w:types>
        <w:behaviors>
          <w:behavior w:val="content"/>
        </w:behaviors>
        <w:guid w:val="{E2BC1829-A6F7-443E-BCF3-4B7AC217AEE7}"/>
      </w:docPartPr>
      <w:docPartBody>
        <w:p w:rsidR="00DF76BE" w:rsidRDefault="00F37D80" w:rsidP="00F37D80">
          <w:pPr>
            <w:pStyle w:val="0450C51BD96F442F9D1624F6C32BDD16"/>
          </w:pPr>
          <w:r>
            <w:rPr>
              <w:rStyle w:val="a3"/>
              <w:rFonts w:eastAsiaTheme="minorHAnsi"/>
            </w:rPr>
            <w:t>Место для ввода текста.</w:t>
          </w:r>
        </w:p>
      </w:docPartBody>
    </w:docPart>
    <w:docPart>
      <w:docPartPr>
        <w:name w:val="DF95B4CCE9DD47BAB9534B1942DEA98D"/>
        <w:category>
          <w:name w:val="Общие"/>
          <w:gallery w:val="placeholder"/>
        </w:category>
        <w:types>
          <w:type w:val="bbPlcHdr"/>
        </w:types>
        <w:behaviors>
          <w:behavior w:val="content"/>
        </w:behaviors>
        <w:guid w:val="{0557F1EA-8491-4116-A790-0105AC1A49E0}"/>
      </w:docPartPr>
      <w:docPartBody>
        <w:p w:rsidR="00DF76BE" w:rsidRDefault="00F37D80" w:rsidP="00F37D80">
          <w:pPr>
            <w:pStyle w:val="DF95B4CCE9DD47BAB9534B1942DEA98D"/>
          </w:pPr>
          <w:r>
            <w:rPr>
              <w:rStyle w:val="a3"/>
              <w:rFonts w:eastAsia="Calibri"/>
            </w:rPr>
            <w:t>Место для ввода текста.</w:t>
          </w:r>
        </w:p>
      </w:docPartBody>
    </w:docPart>
    <w:docPart>
      <w:docPartPr>
        <w:name w:val="46B7E9E929A0416C89039DA9214C7137"/>
        <w:category>
          <w:name w:val="Общие"/>
          <w:gallery w:val="placeholder"/>
        </w:category>
        <w:types>
          <w:type w:val="bbPlcHdr"/>
        </w:types>
        <w:behaviors>
          <w:behavior w:val="content"/>
        </w:behaviors>
        <w:guid w:val="{1A8A2E76-541A-4FE6-BA35-0545A86B9BD6}"/>
      </w:docPartPr>
      <w:docPartBody>
        <w:p w:rsidR="00DF76BE" w:rsidRDefault="00F37D80" w:rsidP="00F37D80">
          <w:pPr>
            <w:pStyle w:val="46B7E9E929A0416C89039DA9214C7137"/>
          </w:pPr>
          <w:r>
            <w:rPr>
              <w:rStyle w:val="a3"/>
              <w:rFonts w:eastAsiaTheme="minorHAnsi"/>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319E27D3-9EC7-4226-B5D3-57C2B75331F6}"/>
      </w:docPartPr>
      <w:docPartBody>
        <w:p w:rsidR="00DF76BE" w:rsidRDefault="00F37D80">
          <w:r w:rsidRPr="000441B7">
            <w:rPr>
              <w:rStyle w:val="a3"/>
            </w:rPr>
            <w:t>Место для ввода текста.</w:t>
          </w:r>
        </w:p>
      </w:docPartBody>
    </w:docPart>
    <w:docPart>
      <w:docPartPr>
        <w:name w:val="8E6C373BBFEA4575AD457FB84B3D1237"/>
        <w:category>
          <w:name w:val="Общие"/>
          <w:gallery w:val="placeholder"/>
        </w:category>
        <w:types>
          <w:type w:val="bbPlcHdr"/>
        </w:types>
        <w:behaviors>
          <w:behavior w:val="content"/>
        </w:behaviors>
        <w:guid w:val="{6958EDC7-06AD-4D13-802D-977C3AB3EE1A}"/>
      </w:docPartPr>
      <w:docPartBody>
        <w:p w:rsidR="00DF76BE" w:rsidRDefault="00F37D80" w:rsidP="00F37D80">
          <w:pPr>
            <w:pStyle w:val="8E6C373BBFEA4575AD457FB84B3D1237"/>
          </w:pPr>
          <w:r>
            <w:rPr>
              <w:rStyle w:val="a3"/>
            </w:rPr>
            <w:t>Выберите стандартный блок.</w:t>
          </w:r>
        </w:p>
      </w:docPartBody>
    </w:docPart>
    <w:docPart>
      <w:docPartPr>
        <w:name w:val="17AB015FBF4841AF87FEADF30773E15E"/>
        <w:category>
          <w:name w:val="Общие"/>
          <w:gallery w:val="placeholder"/>
        </w:category>
        <w:types>
          <w:type w:val="bbPlcHdr"/>
        </w:types>
        <w:behaviors>
          <w:behavior w:val="content"/>
        </w:behaviors>
        <w:guid w:val="{3A3F4B44-1266-4175-8277-24330D1D1300}"/>
      </w:docPartPr>
      <w:docPartBody>
        <w:p w:rsidR="00DF76BE" w:rsidRDefault="00F37D80" w:rsidP="00F37D80">
          <w:pPr>
            <w:pStyle w:val="17AB015FBF4841AF87FEADF30773E15E"/>
          </w:pPr>
          <w:r>
            <w:rPr>
              <w:rStyle w:val="a3"/>
            </w:rPr>
            <w:t>Выберите стандартный блок.</w:t>
          </w:r>
        </w:p>
      </w:docPartBody>
    </w:docPart>
    <w:docPart>
      <w:docPartPr>
        <w:name w:val="E38111CE0F1D4C638724A2DA0B36098E"/>
        <w:category>
          <w:name w:val="Общие"/>
          <w:gallery w:val="placeholder"/>
        </w:category>
        <w:types>
          <w:type w:val="bbPlcHdr"/>
        </w:types>
        <w:behaviors>
          <w:behavior w:val="content"/>
        </w:behaviors>
        <w:guid w:val="{131B2D92-FC09-4EEF-930D-254BDBF8F7D2}"/>
      </w:docPartPr>
      <w:docPartBody>
        <w:p w:rsidR="00DF76BE" w:rsidRDefault="00F37D80" w:rsidP="00F37D80">
          <w:pPr>
            <w:pStyle w:val="E38111CE0F1D4C638724A2DA0B36098E"/>
          </w:pPr>
          <w:r>
            <w:rPr>
              <w:rStyle w:val="a3"/>
            </w:rPr>
            <w:t>Выберите стандартный блок.</w:t>
          </w:r>
        </w:p>
      </w:docPartBody>
    </w:docPart>
    <w:docPart>
      <w:docPartPr>
        <w:name w:val="B9225C9DDF91447AA3C9C64B320C364C"/>
        <w:category>
          <w:name w:val="Общие"/>
          <w:gallery w:val="placeholder"/>
        </w:category>
        <w:types>
          <w:type w:val="bbPlcHdr"/>
        </w:types>
        <w:behaviors>
          <w:behavior w:val="content"/>
        </w:behaviors>
        <w:guid w:val="{54D4F760-2AE7-4380-AB3F-DFD0C8A08DA4}"/>
      </w:docPartPr>
      <w:docPartBody>
        <w:p w:rsidR="00DF76BE" w:rsidRDefault="00F37D80" w:rsidP="00F37D80">
          <w:pPr>
            <w:pStyle w:val="B9225C9DDF91447AA3C9C64B320C364C"/>
          </w:pPr>
          <w:r>
            <w:rPr>
              <w:rStyle w:val="a3"/>
              <w:rFonts w:eastAsiaTheme="minorHAnsi"/>
            </w:rPr>
            <w:t>Место для ввода текста.</w:t>
          </w:r>
        </w:p>
      </w:docPartBody>
    </w:docPart>
    <w:docPart>
      <w:docPartPr>
        <w:name w:val="CD175D38AA5046D992C5729B8EF575C3"/>
        <w:category>
          <w:name w:val="Общие"/>
          <w:gallery w:val="placeholder"/>
        </w:category>
        <w:types>
          <w:type w:val="bbPlcHdr"/>
        </w:types>
        <w:behaviors>
          <w:behavior w:val="content"/>
        </w:behaviors>
        <w:guid w:val="{2ECFC9F1-4653-4872-AF54-59505FEC8A48}"/>
      </w:docPartPr>
      <w:docPartBody>
        <w:p w:rsidR="00DF76BE" w:rsidRDefault="00F37D80" w:rsidP="00F37D80">
          <w:pPr>
            <w:pStyle w:val="CD175D38AA5046D992C5729B8EF575C3"/>
          </w:pPr>
          <w:r>
            <w:rPr>
              <w:rStyle w:val="a3"/>
              <w:rFonts w:eastAsiaTheme="minorHAnsi"/>
              <w:lang w:val="uk-UA"/>
            </w:rPr>
            <w:t>Место для ввода текста.</w:t>
          </w:r>
        </w:p>
      </w:docPartBody>
    </w:docPart>
    <w:docPart>
      <w:docPartPr>
        <w:name w:val="8D6EBDFAD14348C78F6BD87B19EC7D1F"/>
        <w:category>
          <w:name w:val="Общие"/>
          <w:gallery w:val="placeholder"/>
        </w:category>
        <w:types>
          <w:type w:val="bbPlcHdr"/>
        </w:types>
        <w:behaviors>
          <w:behavior w:val="content"/>
        </w:behaviors>
        <w:guid w:val="{F0187D52-CFB2-4DFF-960D-093A40BCB040}"/>
      </w:docPartPr>
      <w:docPartBody>
        <w:p w:rsidR="00DF76BE" w:rsidRDefault="00F37D80" w:rsidP="00F37D80">
          <w:pPr>
            <w:pStyle w:val="8D6EBDFAD14348C78F6BD87B19EC7D1F"/>
          </w:pPr>
          <w:r>
            <w:rPr>
              <w:rStyle w:val="a3"/>
              <w:rFonts w:eastAsiaTheme="minorHAnsi"/>
              <w:lang w:val="uk-UA"/>
            </w:rPr>
            <w:t>Место для ввода текста.</w:t>
          </w:r>
        </w:p>
      </w:docPartBody>
    </w:docPart>
    <w:docPart>
      <w:docPartPr>
        <w:name w:val="1E579037453B44DE9F677CE7E6858E34"/>
        <w:category>
          <w:name w:val="Общие"/>
          <w:gallery w:val="placeholder"/>
        </w:category>
        <w:types>
          <w:type w:val="bbPlcHdr"/>
        </w:types>
        <w:behaviors>
          <w:behavior w:val="content"/>
        </w:behaviors>
        <w:guid w:val="{A58483BA-3F31-4B99-88C0-21B72E0A35E3}"/>
      </w:docPartPr>
      <w:docPartBody>
        <w:p w:rsidR="00DF76BE" w:rsidRDefault="00F37D80" w:rsidP="00F37D80">
          <w:pPr>
            <w:pStyle w:val="1E579037453B44DE9F677CE7E6858E34"/>
          </w:pPr>
          <w:r>
            <w:rPr>
              <w:rStyle w:val="a3"/>
              <w:rFonts w:eastAsiaTheme="minorHAnsi"/>
            </w:rPr>
            <w:t>Место для ввода текста.</w:t>
          </w:r>
        </w:p>
      </w:docPartBody>
    </w:docPart>
    <w:docPart>
      <w:docPartPr>
        <w:name w:val="22520C046ECD4B15AFCE22066A413E57"/>
        <w:category>
          <w:name w:val="Общие"/>
          <w:gallery w:val="placeholder"/>
        </w:category>
        <w:types>
          <w:type w:val="bbPlcHdr"/>
        </w:types>
        <w:behaviors>
          <w:behavior w:val="content"/>
        </w:behaviors>
        <w:guid w:val="{5BD5ABA0-0769-40DF-950A-5EFAF1879F14}"/>
      </w:docPartPr>
      <w:docPartBody>
        <w:p w:rsidR="00DF76BE" w:rsidRDefault="00F37D80" w:rsidP="00F37D80">
          <w:pPr>
            <w:pStyle w:val="22520C046ECD4B15AFCE22066A413E57"/>
          </w:pPr>
          <w:r>
            <w:rPr>
              <w:rStyle w:val="a3"/>
              <w:rFonts w:eastAsiaTheme="minorHAnsi"/>
            </w:rPr>
            <w:t>Место для ввода текста.</w:t>
          </w:r>
        </w:p>
      </w:docPartBody>
    </w:docPart>
    <w:docPart>
      <w:docPartPr>
        <w:name w:val="ED9DE91581B14773BE27B93C08FD72EC"/>
        <w:category>
          <w:name w:val="Общие"/>
          <w:gallery w:val="placeholder"/>
        </w:category>
        <w:types>
          <w:type w:val="bbPlcHdr"/>
        </w:types>
        <w:behaviors>
          <w:behavior w:val="content"/>
        </w:behaviors>
        <w:guid w:val="{D055BEED-BDC8-465C-94ED-F96C71A4FBE1}"/>
      </w:docPartPr>
      <w:docPartBody>
        <w:p w:rsidR="00DF76BE" w:rsidRDefault="00F37D80" w:rsidP="00F37D80">
          <w:pPr>
            <w:pStyle w:val="ED9DE91581B14773BE27B93C08FD72EC"/>
          </w:pPr>
          <w:r>
            <w:rPr>
              <w:rStyle w:val="a3"/>
              <w:rFonts w:eastAsiaTheme="minorHAnsi"/>
            </w:rPr>
            <w:t>Место для ввода текста.</w:t>
          </w:r>
        </w:p>
      </w:docPartBody>
    </w:docPart>
    <w:docPart>
      <w:docPartPr>
        <w:name w:val="C1D69BCFEA7F4D27B39485DEA91D23E7"/>
        <w:category>
          <w:name w:val="Общие"/>
          <w:gallery w:val="placeholder"/>
        </w:category>
        <w:types>
          <w:type w:val="bbPlcHdr"/>
        </w:types>
        <w:behaviors>
          <w:behavior w:val="content"/>
        </w:behaviors>
        <w:guid w:val="{D29D9742-DEA1-45D5-B176-2CAEAED9407F}"/>
      </w:docPartPr>
      <w:docPartBody>
        <w:p w:rsidR="00DF76BE" w:rsidRDefault="00F37D80" w:rsidP="00F37D80">
          <w:pPr>
            <w:pStyle w:val="C1D69BCFEA7F4D27B39485DEA91D23E7"/>
          </w:pPr>
          <w:r>
            <w:rPr>
              <w:rStyle w:val="a3"/>
              <w:rFonts w:eastAsiaTheme="minorHAnsi"/>
            </w:rPr>
            <w:t>Место для ввода текста.</w:t>
          </w:r>
        </w:p>
      </w:docPartBody>
    </w:docPart>
    <w:docPart>
      <w:docPartPr>
        <w:name w:val="5EB8D316D0A449B89CD08D0671D70FE5"/>
        <w:category>
          <w:name w:val="Общие"/>
          <w:gallery w:val="placeholder"/>
        </w:category>
        <w:types>
          <w:type w:val="bbPlcHdr"/>
        </w:types>
        <w:behaviors>
          <w:behavior w:val="content"/>
        </w:behaviors>
        <w:guid w:val="{26D5FC84-DA83-417C-9A35-42285CBE9DAF}"/>
      </w:docPartPr>
      <w:docPartBody>
        <w:p w:rsidR="00DF76BE" w:rsidRDefault="00F37D80" w:rsidP="00F37D80">
          <w:pPr>
            <w:pStyle w:val="5EB8D316D0A449B89CD08D0671D70FE5"/>
          </w:pPr>
          <w:r>
            <w:rPr>
              <w:rStyle w:val="a3"/>
            </w:rPr>
            <w:t>Место для ввода текста.</w:t>
          </w:r>
        </w:p>
      </w:docPartBody>
    </w:docPart>
    <w:docPart>
      <w:docPartPr>
        <w:name w:val="FCE73582B6884748A8B5D5F53A49A41F"/>
        <w:category>
          <w:name w:val="Общие"/>
          <w:gallery w:val="placeholder"/>
        </w:category>
        <w:types>
          <w:type w:val="bbPlcHdr"/>
        </w:types>
        <w:behaviors>
          <w:behavior w:val="content"/>
        </w:behaviors>
        <w:guid w:val="{DE73771A-63E0-4A6A-A669-BE9D3A0E354A}"/>
      </w:docPartPr>
      <w:docPartBody>
        <w:p w:rsidR="00DF76BE" w:rsidRDefault="00F37D80" w:rsidP="00F37D80">
          <w:pPr>
            <w:pStyle w:val="FCE73582B6884748A8B5D5F53A49A41F"/>
          </w:pPr>
          <w:r>
            <w:rPr>
              <w:rStyle w:val="a3"/>
              <w:rFonts w:eastAsiaTheme="minorHAnsi"/>
            </w:rPr>
            <w:t>Место для ввода текста.</w:t>
          </w:r>
        </w:p>
      </w:docPartBody>
    </w:docPart>
    <w:docPart>
      <w:docPartPr>
        <w:name w:val="DFD7C58BC6E1445EA03AE63E4C157CAD"/>
        <w:category>
          <w:name w:val="Общие"/>
          <w:gallery w:val="placeholder"/>
        </w:category>
        <w:types>
          <w:type w:val="bbPlcHdr"/>
        </w:types>
        <w:behaviors>
          <w:behavior w:val="content"/>
        </w:behaviors>
        <w:guid w:val="{C992804D-5CE2-4667-B6A7-6A1183FFADDF}"/>
      </w:docPartPr>
      <w:docPartBody>
        <w:p w:rsidR="00DF76BE" w:rsidRDefault="00F37D80" w:rsidP="00F37D80">
          <w:pPr>
            <w:pStyle w:val="DFD7C58BC6E1445EA03AE63E4C157CAD"/>
          </w:pPr>
          <w:r>
            <w:rPr>
              <w:rStyle w:val="a3"/>
              <w:rFonts w:eastAsiaTheme="minorHAnsi"/>
            </w:rPr>
            <w:t>Место для ввода текста.</w:t>
          </w:r>
        </w:p>
      </w:docPartBody>
    </w:docPart>
    <w:docPart>
      <w:docPartPr>
        <w:name w:val="407CA4E625D94084B06F3051EA16E8F2"/>
        <w:category>
          <w:name w:val="Общие"/>
          <w:gallery w:val="placeholder"/>
        </w:category>
        <w:types>
          <w:type w:val="bbPlcHdr"/>
        </w:types>
        <w:behaviors>
          <w:behavior w:val="content"/>
        </w:behaviors>
        <w:guid w:val="{F837E8BA-35FC-4D1C-B7F1-6F839CC6878F}"/>
      </w:docPartPr>
      <w:docPartBody>
        <w:p w:rsidR="00DF76BE" w:rsidRDefault="00F37D80" w:rsidP="00F37D80">
          <w:pPr>
            <w:pStyle w:val="407CA4E625D94084B06F3051EA16E8F2"/>
          </w:pPr>
          <w:r>
            <w:rPr>
              <w:rStyle w:val="a3"/>
              <w:rFonts w:eastAsiaTheme="minorHAnsi"/>
            </w:rPr>
            <w:t>Место для ввода текста.</w:t>
          </w:r>
        </w:p>
      </w:docPartBody>
    </w:docPart>
    <w:docPart>
      <w:docPartPr>
        <w:name w:val="C260DB0530B0454D8D69EE1F1A800CE1"/>
        <w:category>
          <w:name w:val="Общие"/>
          <w:gallery w:val="placeholder"/>
        </w:category>
        <w:types>
          <w:type w:val="bbPlcHdr"/>
        </w:types>
        <w:behaviors>
          <w:behavior w:val="content"/>
        </w:behaviors>
        <w:guid w:val="{F59FF232-CBB4-4160-8DC6-AD46EFEDE26D}"/>
      </w:docPartPr>
      <w:docPartBody>
        <w:p w:rsidR="00DF76BE" w:rsidRDefault="00F37D80" w:rsidP="00F37D80">
          <w:pPr>
            <w:pStyle w:val="C260DB0530B0454D8D69EE1F1A800CE1"/>
          </w:pPr>
          <w:r>
            <w:rPr>
              <w:rStyle w:val="a3"/>
              <w:rFonts w:eastAsiaTheme="minorHAnsi"/>
            </w:rPr>
            <w:t>Место для ввода текста.</w:t>
          </w:r>
        </w:p>
      </w:docPartBody>
    </w:docPart>
    <w:docPart>
      <w:docPartPr>
        <w:name w:val="987F11813667444B974A264AB688F58C"/>
        <w:category>
          <w:name w:val="Общие"/>
          <w:gallery w:val="placeholder"/>
        </w:category>
        <w:types>
          <w:type w:val="bbPlcHdr"/>
        </w:types>
        <w:behaviors>
          <w:behavior w:val="content"/>
        </w:behaviors>
        <w:guid w:val="{800AED16-7377-46D4-8EB4-1B56422BB7F8}"/>
      </w:docPartPr>
      <w:docPartBody>
        <w:p w:rsidR="00DF76BE" w:rsidRDefault="00F37D80" w:rsidP="00F37D80">
          <w:pPr>
            <w:pStyle w:val="987F11813667444B974A264AB688F58C"/>
          </w:pPr>
          <w:r>
            <w:rPr>
              <w:rStyle w:val="a3"/>
              <w:rFonts w:eastAsiaTheme="minorHAnsi"/>
            </w:rPr>
            <w:t>Место для ввода текста.</w:t>
          </w:r>
        </w:p>
      </w:docPartBody>
    </w:docPart>
    <w:docPart>
      <w:docPartPr>
        <w:name w:val="E8DB142DEC804028AEF352A1433C8AC1"/>
        <w:category>
          <w:name w:val="Общие"/>
          <w:gallery w:val="placeholder"/>
        </w:category>
        <w:types>
          <w:type w:val="bbPlcHdr"/>
        </w:types>
        <w:behaviors>
          <w:behavior w:val="content"/>
        </w:behaviors>
        <w:guid w:val="{CDDA90FB-2AEE-42F4-87C6-2A48DDBA9150}"/>
      </w:docPartPr>
      <w:docPartBody>
        <w:p w:rsidR="00DF76BE" w:rsidRDefault="00F37D80" w:rsidP="00F37D80">
          <w:pPr>
            <w:pStyle w:val="E8DB142DEC804028AEF352A1433C8AC1"/>
          </w:pPr>
          <w:r>
            <w:rPr>
              <w:rStyle w:val="a3"/>
              <w:rFonts w:eastAsiaTheme="minorHAnsi"/>
            </w:rPr>
            <w:t>Место для ввода текста.</w:t>
          </w:r>
        </w:p>
      </w:docPartBody>
    </w:docPart>
    <w:docPart>
      <w:docPartPr>
        <w:name w:val="4B15BC30012F467D9CB9CEDAB7D9AAF7"/>
        <w:category>
          <w:name w:val="Общие"/>
          <w:gallery w:val="placeholder"/>
        </w:category>
        <w:types>
          <w:type w:val="bbPlcHdr"/>
        </w:types>
        <w:behaviors>
          <w:behavior w:val="content"/>
        </w:behaviors>
        <w:guid w:val="{3CA43F6E-7D65-4691-9BCD-2EABE06BB58D}"/>
      </w:docPartPr>
      <w:docPartBody>
        <w:p w:rsidR="00DF76BE" w:rsidRDefault="00F37D80" w:rsidP="00F37D80">
          <w:pPr>
            <w:pStyle w:val="4B15BC30012F467D9CB9CEDAB7D9AAF7"/>
          </w:pPr>
          <w:r>
            <w:rPr>
              <w:rStyle w:val="a3"/>
              <w:rFonts w:eastAsiaTheme="minorHAnsi"/>
            </w:rPr>
            <w:t>Место для ввода текста.</w:t>
          </w:r>
        </w:p>
      </w:docPartBody>
    </w:docPart>
    <w:docPart>
      <w:docPartPr>
        <w:name w:val="A520E50E76B24E9F8C1F3F44A6F3C7F2"/>
        <w:category>
          <w:name w:val="Общие"/>
          <w:gallery w:val="placeholder"/>
        </w:category>
        <w:types>
          <w:type w:val="bbPlcHdr"/>
        </w:types>
        <w:behaviors>
          <w:behavior w:val="content"/>
        </w:behaviors>
        <w:guid w:val="{61405336-E7E2-4C95-B870-E2F875027EBD}"/>
      </w:docPartPr>
      <w:docPartBody>
        <w:p w:rsidR="00DF76BE" w:rsidRDefault="00F37D80" w:rsidP="00F37D80">
          <w:pPr>
            <w:pStyle w:val="A520E50E76B24E9F8C1F3F44A6F3C7F2"/>
          </w:pPr>
          <w:r>
            <w:rPr>
              <w:rStyle w:val="a3"/>
              <w:rFonts w:eastAsiaTheme="minorHAnsi"/>
            </w:rPr>
            <w:t>Место для ввода текста.</w:t>
          </w:r>
        </w:p>
      </w:docPartBody>
    </w:docPart>
    <w:docPart>
      <w:docPartPr>
        <w:name w:val="2FE90B802ECC4ED6B064A793596C8200"/>
        <w:category>
          <w:name w:val="Общие"/>
          <w:gallery w:val="placeholder"/>
        </w:category>
        <w:types>
          <w:type w:val="bbPlcHdr"/>
        </w:types>
        <w:behaviors>
          <w:behavior w:val="content"/>
        </w:behaviors>
        <w:guid w:val="{BFD152B3-5153-4D30-9383-9ADBC6AA4D62}"/>
      </w:docPartPr>
      <w:docPartBody>
        <w:p w:rsidR="00DF76BE" w:rsidRDefault="00F37D80" w:rsidP="00F37D80">
          <w:pPr>
            <w:pStyle w:val="2FE90B802ECC4ED6B064A793596C8200"/>
          </w:pPr>
          <w:r>
            <w:rPr>
              <w:rStyle w:val="a3"/>
              <w:rFonts w:eastAsiaTheme="minorHAnsi"/>
            </w:rPr>
            <w:t>Место для ввода текста.</w:t>
          </w:r>
        </w:p>
      </w:docPartBody>
    </w:docPart>
    <w:docPart>
      <w:docPartPr>
        <w:name w:val="B31443AA97FB4F7C9F490F4BEF1DDD4E"/>
        <w:category>
          <w:name w:val="Общие"/>
          <w:gallery w:val="placeholder"/>
        </w:category>
        <w:types>
          <w:type w:val="bbPlcHdr"/>
        </w:types>
        <w:behaviors>
          <w:behavior w:val="content"/>
        </w:behaviors>
        <w:guid w:val="{7F507B84-D745-4C9F-B510-8513D4EC9A02}"/>
      </w:docPartPr>
      <w:docPartBody>
        <w:p w:rsidR="00DF76BE" w:rsidRDefault="00F37D80" w:rsidP="00F37D80">
          <w:pPr>
            <w:pStyle w:val="B31443AA97FB4F7C9F490F4BEF1DDD4E"/>
          </w:pPr>
          <w:r>
            <w:rPr>
              <w:rStyle w:val="a3"/>
              <w:rFonts w:eastAsiaTheme="minorHAnsi"/>
            </w:rPr>
            <w:t>Место для ввода текста.</w:t>
          </w:r>
        </w:p>
      </w:docPartBody>
    </w:docPart>
    <w:docPart>
      <w:docPartPr>
        <w:name w:val="A40393784E8B4199B731C5FAC42C7F79"/>
        <w:category>
          <w:name w:val="Общие"/>
          <w:gallery w:val="placeholder"/>
        </w:category>
        <w:types>
          <w:type w:val="bbPlcHdr"/>
        </w:types>
        <w:behaviors>
          <w:behavior w:val="content"/>
        </w:behaviors>
        <w:guid w:val="{F246F532-78A8-4B6D-894E-2443474B3447}"/>
      </w:docPartPr>
      <w:docPartBody>
        <w:p w:rsidR="00DF76BE" w:rsidRDefault="00F37D80" w:rsidP="00F37D80">
          <w:pPr>
            <w:pStyle w:val="A40393784E8B4199B731C5FAC42C7F79"/>
          </w:pPr>
          <w:r>
            <w:rPr>
              <w:rStyle w:val="a3"/>
              <w:rFonts w:eastAsiaTheme="minorHAnsi"/>
            </w:rPr>
            <w:t>Место для ввода текста.</w:t>
          </w:r>
        </w:p>
      </w:docPartBody>
    </w:docPart>
    <w:docPart>
      <w:docPartPr>
        <w:name w:val="2D5994E4D8824AF5A4989727ADBD5C18"/>
        <w:category>
          <w:name w:val="Общие"/>
          <w:gallery w:val="placeholder"/>
        </w:category>
        <w:types>
          <w:type w:val="bbPlcHdr"/>
        </w:types>
        <w:behaviors>
          <w:behavior w:val="content"/>
        </w:behaviors>
        <w:guid w:val="{CA283FA9-30A7-42F6-9D03-43B9C6F870B0}"/>
      </w:docPartPr>
      <w:docPartBody>
        <w:p w:rsidR="00DF76BE" w:rsidRDefault="00F37D80" w:rsidP="00F37D80">
          <w:pPr>
            <w:pStyle w:val="2D5994E4D8824AF5A4989727ADBD5C18"/>
          </w:pPr>
          <w:r>
            <w:rPr>
              <w:rStyle w:val="a3"/>
              <w:rFonts w:eastAsiaTheme="minorHAnsi"/>
            </w:rPr>
            <w:t>Место для ввода текста.</w:t>
          </w:r>
        </w:p>
      </w:docPartBody>
    </w:docPart>
    <w:docPart>
      <w:docPartPr>
        <w:name w:val="2B7AAE9943AD43579E3ADE6C7EC148C9"/>
        <w:category>
          <w:name w:val="Общие"/>
          <w:gallery w:val="placeholder"/>
        </w:category>
        <w:types>
          <w:type w:val="bbPlcHdr"/>
        </w:types>
        <w:behaviors>
          <w:behavior w:val="content"/>
        </w:behaviors>
        <w:guid w:val="{1D9D562C-0C02-4677-B70D-F6BBA488358A}"/>
      </w:docPartPr>
      <w:docPartBody>
        <w:p w:rsidR="00DF76BE" w:rsidRDefault="00F37D80" w:rsidP="00F37D80">
          <w:pPr>
            <w:pStyle w:val="2B7AAE9943AD43579E3ADE6C7EC148C9"/>
          </w:pPr>
          <w:r>
            <w:rPr>
              <w:rStyle w:val="a3"/>
              <w:rFonts w:eastAsiaTheme="minorHAnsi"/>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D80"/>
    <w:rsid w:val="00DF76BE"/>
    <w:rsid w:val="00F37D80"/>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37D80"/>
  </w:style>
  <w:style w:type="paragraph" w:customStyle="1" w:styleId="08DB9ADF9EE040E187C81B84565A3706">
    <w:name w:val="08DB9ADF9EE040E187C81B84565A3706"/>
    <w:rsid w:val="00F37D80"/>
  </w:style>
  <w:style w:type="paragraph" w:customStyle="1" w:styleId="62853A8645134F7CA5BD419E67C98727">
    <w:name w:val="62853A8645134F7CA5BD419E67C98727"/>
    <w:rsid w:val="00F37D80"/>
  </w:style>
  <w:style w:type="paragraph" w:customStyle="1" w:styleId="0A47A2734CC846D9B97491696A50B1EE">
    <w:name w:val="0A47A2734CC846D9B97491696A50B1EE"/>
    <w:rsid w:val="00F37D80"/>
  </w:style>
  <w:style w:type="paragraph" w:customStyle="1" w:styleId="772EBE0F6B654659B6CDB2A0EFFBE4B9">
    <w:name w:val="772EBE0F6B654659B6CDB2A0EFFBE4B9"/>
    <w:rsid w:val="00F37D80"/>
  </w:style>
  <w:style w:type="paragraph" w:customStyle="1" w:styleId="0450C51BD96F442F9D1624F6C32BDD16">
    <w:name w:val="0450C51BD96F442F9D1624F6C32BDD16"/>
    <w:rsid w:val="00F37D80"/>
  </w:style>
  <w:style w:type="paragraph" w:customStyle="1" w:styleId="DF95B4CCE9DD47BAB9534B1942DEA98D">
    <w:name w:val="DF95B4CCE9DD47BAB9534B1942DEA98D"/>
    <w:rsid w:val="00F37D80"/>
  </w:style>
  <w:style w:type="paragraph" w:customStyle="1" w:styleId="46B7E9E929A0416C89039DA9214C7137">
    <w:name w:val="46B7E9E929A0416C89039DA9214C7137"/>
    <w:rsid w:val="00F37D80"/>
  </w:style>
  <w:style w:type="paragraph" w:customStyle="1" w:styleId="8E6C373BBFEA4575AD457FB84B3D1237">
    <w:name w:val="8E6C373BBFEA4575AD457FB84B3D1237"/>
    <w:rsid w:val="00F37D80"/>
  </w:style>
  <w:style w:type="paragraph" w:customStyle="1" w:styleId="17AB015FBF4841AF87FEADF30773E15E">
    <w:name w:val="17AB015FBF4841AF87FEADF30773E15E"/>
    <w:rsid w:val="00F37D80"/>
  </w:style>
  <w:style w:type="paragraph" w:customStyle="1" w:styleId="E38111CE0F1D4C638724A2DA0B36098E">
    <w:name w:val="E38111CE0F1D4C638724A2DA0B36098E"/>
    <w:rsid w:val="00F37D80"/>
  </w:style>
  <w:style w:type="paragraph" w:customStyle="1" w:styleId="B9225C9DDF91447AA3C9C64B320C364C">
    <w:name w:val="B9225C9DDF91447AA3C9C64B320C364C"/>
    <w:rsid w:val="00F37D80"/>
  </w:style>
  <w:style w:type="paragraph" w:customStyle="1" w:styleId="CD175D38AA5046D992C5729B8EF575C3">
    <w:name w:val="CD175D38AA5046D992C5729B8EF575C3"/>
    <w:rsid w:val="00F37D80"/>
  </w:style>
  <w:style w:type="paragraph" w:customStyle="1" w:styleId="8D6EBDFAD14348C78F6BD87B19EC7D1F">
    <w:name w:val="8D6EBDFAD14348C78F6BD87B19EC7D1F"/>
    <w:rsid w:val="00F37D80"/>
  </w:style>
  <w:style w:type="paragraph" w:customStyle="1" w:styleId="1E579037453B44DE9F677CE7E6858E34">
    <w:name w:val="1E579037453B44DE9F677CE7E6858E34"/>
    <w:rsid w:val="00F37D80"/>
  </w:style>
  <w:style w:type="paragraph" w:customStyle="1" w:styleId="22520C046ECD4B15AFCE22066A413E57">
    <w:name w:val="22520C046ECD4B15AFCE22066A413E57"/>
    <w:rsid w:val="00F37D80"/>
  </w:style>
  <w:style w:type="paragraph" w:customStyle="1" w:styleId="ED9DE91581B14773BE27B93C08FD72EC">
    <w:name w:val="ED9DE91581B14773BE27B93C08FD72EC"/>
    <w:rsid w:val="00F37D80"/>
  </w:style>
  <w:style w:type="paragraph" w:customStyle="1" w:styleId="C1D69BCFEA7F4D27B39485DEA91D23E7">
    <w:name w:val="C1D69BCFEA7F4D27B39485DEA91D23E7"/>
    <w:rsid w:val="00F37D80"/>
  </w:style>
  <w:style w:type="paragraph" w:customStyle="1" w:styleId="5EB8D316D0A449B89CD08D0671D70FE5">
    <w:name w:val="5EB8D316D0A449B89CD08D0671D70FE5"/>
    <w:rsid w:val="00F37D80"/>
  </w:style>
  <w:style w:type="paragraph" w:customStyle="1" w:styleId="FCE73582B6884748A8B5D5F53A49A41F">
    <w:name w:val="FCE73582B6884748A8B5D5F53A49A41F"/>
    <w:rsid w:val="00F37D80"/>
  </w:style>
  <w:style w:type="paragraph" w:customStyle="1" w:styleId="DFD7C58BC6E1445EA03AE63E4C157CAD">
    <w:name w:val="DFD7C58BC6E1445EA03AE63E4C157CAD"/>
    <w:rsid w:val="00F37D80"/>
  </w:style>
  <w:style w:type="paragraph" w:customStyle="1" w:styleId="407CA4E625D94084B06F3051EA16E8F2">
    <w:name w:val="407CA4E625D94084B06F3051EA16E8F2"/>
    <w:rsid w:val="00F37D80"/>
  </w:style>
  <w:style w:type="paragraph" w:customStyle="1" w:styleId="C260DB0530B0454D8D69EE1F1A800CE1">
    <w:name w:val="C260DB0530B0454D8D69EE1F1A800CE1"/>
    <w:rsid w:val="00F37D80"/>
  </w:style>
  <w:style w:type="paragraph" w:customStyle="1" w:styleId="987F11813667444B974A264AB688F58C">
    <w:name w:val="987F11813667444B974A264AB688F58C"/>
    <w:rsid w:val="00F37D80"/>
  </w:style>
  <w:style w:type="paragraph" w:customStyle="1" w:styleId="E8DB142DEC804028AEF352A1433C8AC1">
    <w:name w:val="E8DB142DEC804028AEF352A1433C8AC1"/>
    <w:rsid w:val="00F37D80"/>
  </w:style>
  <w:style w:type="paragraph" w:customStyle="1" w:styleId="4B15BC30012F467D9CB9CEDAB7D9AAF7">
    <w:name w:val="4B15BC30012F467D9CB9CEDAB7D9AAF7"/>
    <w:rsid w:val="00F37D80"/>
  </w:style>
  <w:style w:type="paragraph" w:customStyle="1" w:styleId="A520E50E76B24E9F8C1F3F44A6F3C7F2">
    <w:name w:val="A520E50E76B24E9F8C1F3F44A6F3C7F2"/>
    <w:rsid w:val="00F37D80"/>
  </w:style>
  <w:style w:type="paragraph" w:customStyle="1" w:styleId="2FE90B802ECC4ED6B064A793596C8200">
    <w:name w:val="2FE90B802ECC4ED6B064A793596C8200"/>
    <w:rsid w:val="00F37D80"/>
  </w:style>
  <w:style w:type="paragraph" w:customStyle="1" w:styleId="B31443AA97FB4F7C9F490F4BEF1DDD4E">
    <w:name w:val="B31443AA97FB4F7C9F490F4BEF1DDD4E"/>
    <w:rsid w:val="00F37D80"/>
  </w:style>
  <w:style w:type="paragraph" w:customStyle="1" w:styleId="A40393784E8B4199B731C5FAC42C7F79">
    <w:name w:val="A40393784E8B4199B731C5FAC42C7F79"/>
    <w:rsid w:val="00F37D80"/>
  </w:style>
  <w:style w:type="paragraph" w:customStyle="1" w:styleId="2D5994E4D8824AF5A4989727ADBD5C18">
    <w:name w:val="2D5994E4D8824AF5A4989727ADBD5C18"/>
    <w:rsid w:val="00F37D80"/>
  </w:style>
  <w:style w:type="paragraph" w:customStyle="1" w:styleId="2B7AAE9943AD43579E3ADE6C7EC148C9">
    <w:name w:val="2B7AAE9943AD43579E3ADE6C7EC148C9"/>
    <w:rsid w:val="00F37D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C29D17-D623-4145-ACA4-523967E72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3788</Words>
  <Characters>21595</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25333</CharactersWithSpaces>
  <SharedDoc>false</SharedDoc>
  <HLinks>
    <vt:vector size="6" baseType="variant">
      <vt:variant>
        <vt:i4>2359329</vt:i4>
      </vt:variant>
      <vt:variant>
        <vt:i4>0</vt:i4>
      </vt:variant>
      <vt:variant>
        <vt:i4>0</vt:i4>
      </vt:variant>
      <vt:variant>
        <vt:i4>5</vt:i4>
      </vt:variant>
      <vt:variant>
        <vt:lpwstr>http://zakon2.rada.gov.ua/laws/show/3792-12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6</cp:revision>
  <cp:lastPrinted>2018-08-06T12:15:00Z</cp:lastPrinted>
  <dcterms:created xsi:type="dcterms:W3CDTF">2019-12-06T08:48:00Z</dcterms:created>
  <dcterms:modified xsi:type="dcterms:W3CDTF">2019-12-06T09:36:00Z</dcterms:modified>
</cp:coreProperties>
</file>